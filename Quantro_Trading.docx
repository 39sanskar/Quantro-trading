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20"/>
      </w:pPr>
      <w:r>
        <w:t xml:space="preserve">QUANTRO TRADING </w:t>
      </w:r>
      <w:r>
        <w:rPr>
          <w:spacing w:val="-2"/>
        </w:rPr>
        <w:t>APPLICATION</w:t>
      </w:r>
    </w:p>
    <w:p>
      <w:pPr>
        <w:pStyle w:val="15"/>
        <w:spacing w:before="390" w:line="262" w:lineRule="auto"/>
        <w:ind w:left="1033" w:right="1032"/>
        <w:jc w:val="center"/>
      </w:pPr>
      <w:r>
        <w:t>A</w:t>
      </w:r>
      <w:r>
        <w:rPr>
          <w:spacing w:val="-3"/>
        </w:rPr>
        <w:t xml:space="preserve"> </w:t>
      </w:r>
      <w:r>
        <w:t>Minor</w:t>
      </w:r>
      <w:r>
        <w:rPr>
          <w:spacing w:val="-3"/>
        </w:rPr>
        <w:t xml:space="preserve"> </w:t>
      </w:r>
      <w:r>
        <w:t>Project</w:t>
      </w:r>
      <w:r>
        <w:rPr>
          <w:spacing w:val="-3"/>
        </w:rPr>
        <w:t xml:space="preserve"> </w:t>
      </w:r>
      <w:r>
        <w:t>Report</w:t>
      </w:r>
      <w:r>
        <w:rPr>
          <w:spacing w:val="-3"/>
        </w:rPr>
        <w:t xml:space="preserve"> </w:t>
      </w:r>
      <w:r>
        <w:t>submitted</w:t>
      </w:r>
      <w:r>
        <w:rPr>
          <w:spacing w:val="-3"/>
        </w:rPr>
        <w:t xml:space="preserve"> </w:t>
      </w:r>
      <w:r>
        <w:t>in</w:t>
      </w:r>
      <w:r>
        <w:rPr>
          <w:spacing w:val="-3"/>
        </w:rPr>
        <w:t xml:space="preserve"> </w:t>
      </w:r>
      <w:r>
        <w:t>partial</w:t>
      </w:r>
      <w:r>
        <w:rPr>
          <w:spacing w:val="-3"/>
        </w:rPr>
        <w:t xml:space="preserve"> </w:t>
      </w:r>
      <w:r>
        <w:t>fulfillment</w:t>
      </w:r>
      <w:r>
        <w:rPr>
          <w:spacing w:val="-3"/>
        </w:rPr>
        <w:t xml:space="preserve"> </w:t>
      </w:r>
      <w:r>
        <w:t>of</w:t>
      </w:r>
      <w:r>
        <w:rPr>
          <w:spacing w:val="-3"/>
        </w:rPr>
        <w:t xml:space="preserve"> </w:t>
      </w:r>
      <w:r>
        <w:t>the</w:t>
      </w:r>
      <w:r>
        <w:rPr>
          <w:spacing w:val="-3"/>
        </w:rPr>
        <w:t xml:space="preserve"> </w:t>
      </w:r>
      <w:r>
        <w:t>requirements</w:t>
      </w:r>
      <w:r>
        <w:rPr>
          <w:spacing w:val="-3"/>
        </w:rPr>
        <w:t xml:space="preserve"> </w:t>
      </w:r>
      <w:r>
        <w:t>for</w:t>
      </w:r>
      <w:r>
        <w:rPr>
          <w:spacing w:val="-3"/>
        </w:rPr>
        <w:t xml:space="preserve"> </w:t>
      </w:r>
      <w:r>
        <w:t>the award of the degree of</w:t>
      </w:r>
    </w:p>
    <w:p>
      <w:pPr>
        <w:pStyle w:val="15"/>
        <w:spacing w:before="247"/>
      </w:pPr>
    </w:p>
    <w:p>
      <w:pPr>
        <w:spacing w:before="0"/>
        <w:ind w:left="1033" w:right="1033" w:firstLine="0"/>
        <w:jc w:val="center"/>
        <w:rPr>
          <w:b/>
          <w:sz w:val="32"/>
        </w:rPr>
      </w:pPr>
      <w:r>
        <w:rPr>
          <w:b/>
          <w:sz w:val="32"/>
        </w:rPr>
        <w:drawing>
          <wp:anchor distT="0" distB="0" distL="0" distR="0" simplePos="0" relativeHeight="38" behindDoc="1" locked="0" layoutInCell="1" hidden="0" allowOverlap="1">
            <wp:simplePos x="0" y="0"/>
            <wp:positionH relativeFrom="page">
              <wp:posOffset>2573500</wp:posOffset>
            </wp:positionH>
            <wp:positionV relativeFrom="paragraph">
              <wp:posOffset>253640</wp:posOffset>
            </wp:positionV>
            <wp:extent cx="2417196" cy="2926079"/>
            <wp:effectExtent l="0" t="0" r="0" b="0"/>
            <wp:wrapTopAndBottom/>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2417196" cy="2926079"/>
                    </a:xfrm>
                    <a:prstGeom prst="rect"/>
                    <a:noFill/>
                    <a:ln w="12700" cmpd="sng" cap="flat">
                      <a:noFill/>
                      <a:prstDash val="solid"/>
                      <a:miter/>
                    </a:ln>
                  </pic:spPr>
                </pic:pic>
              </a:graphicData>
            </a:graphic>
          </wp:anchor>
        </w:drawing>
      </w:r>
      <w:r>
        <w:rPr>
          <w:b/>
          <w:sz w:val="32"/>
        </w:rPr>
        <w:t xml:space="preserve">Bachelor of Computer Science &amp; </w:t>
      </w:r>
      <w:r>
        <w:rPr>
          <w:b/>
          <w:spacing w:val="-2"/>
          <w:sz w:val="32"/>
        </w:rPr>
        <w:t>Engineering</w:t>
      </w:r>
    </w:p>
    <w:p>
      <w:pPr>
        <w:pStyle w:val="15"/>
        <w:spacing w:before="243"/>
        <w:rPr>
          <w:b/>
          <w:sz w:val="32"/>
        </w:rPr>
      </w:pPr>
    </w:p>
    <w:p>
      <w:pPr>
        <w:spacing w:before="1"/>
        <w:ind w:left="1033" w:right="1033" w:firstLine="0"/>
        <w:jc w:val="center"/>
        <w:rPr>
          <w:b/>
          <w:sz w:val="30"/>
        </w:rPr>
      </w:pPr>
      <w:r>
        <w:rPr>
          <w:b/>
          <w:sz w:val="30"/>
        </w:rPr>
        <w:t xml:space="preserve">BY </w:t>
      </w:r>
      <w:r>
        <w:rPr>
          <w:b/>
          <w:spacing w:val="-5"/>
          <w:sz w:val="30"/>
        </w:rPr>
        <w:t>:-</w:t>
      </w:r>
    </w:p>
    <w:p>
      <w:pPr>
        <w:pStyle w:val="15"/>
        <w:spacing w:before="128"/>
        <w:rPr>
          <w:b/>
          <w:sz w:val="30"/>
        </w:rPr>
      </w:pPr>
    </w:p>
    <w:p>
      <w:pPr>
        <w:spacing w:before="0" w:line="446" w:lineRule="auto"/>
        <w:ind w:left="3278" w:right="3276" w:firstLine="0"/>
        <w:jc w:val="center"/>
        <w:rPr>
          <w:sz w:val="28"/>
        </w:rPr>
      </w:pPr>
      <w:r>
        <w:rPr>
          <w:sz w:val="28"/>
        </w:rPr>
        <w:t>Sanskar</w:t>
      </w:r>
      <w:r>
        <w:rPr>
          <w:spacing w:val="-17"/>
          <w:sz w:val="28"/>
        </w:rPr>
        <w:t xml:space="preserve"> </w:t>
      </w:r>
      <w:r>
        <w:rPr>
          <w:sz w:val="28"/>
        </w:rPr>
        <w:t>Mishra</w:t>
      </w:r>
      <w:r>
        <w:rPr>
          <w:spacing w:val="-17"/>
          <w:sz w:val="28"/>
        </w:rPr>
        <w:t xml:space="preserve"> </w:t>
      </w:r>
      <w:r>
        <w:rPr>
          <w:sz w:val="28"/>
        </w:rPr>
        <w:t>(233CS0138) Nitish Kumar (233CS0100)</w:t>
      </w:r>
    </w:p>
    <w:p>
      <w:pPr>
        <w:pStyle w:val="15"/>
        <w:rPr>
          <w:sz w:val="28"/>
        </w:rPr>
      </w:pPr>
    </w:p>
    <w:p>
      <w:pPr>
        <w:pStyle w:val="15"/>
        <w:spacing w:before="321"/>
        <w:rPr>
          <w:sz w:val="28"/>
        </w:rPr>
      </w:pPr>
    </w:p>
    <w:p>
      <w:pPr>
        <w:spacing w:before="0"/>
        <w:ind w:left="1033" w:right="1033" w:firstLine="0"/>
        <w:jc w:val="center"/>
        <w:rPr>
          <w:b/>
          <w:sz w:val="32"/>
        </w:rPr>
      </w:pPr>
      <w:r>
        <w:rPr>
          <w:b/>
          <w:sz w:val="32"/>
        </w:rPr>
        <w:t xml:space="preserve">Under the Guidance </w:t>
      </w:r>
      <w:r>
        <w:rPr>
          <w:b/>
          <w:spacing w:val="-5"/>
          <w:sz w:val="32"/>
        </w:rPr>
        <w:t>of:</w:t>
      </w:r>
    </w:p>
    <w:p>
      <w:pPr>
        <w:spacing w:before="270" w:line="372" w:lineRule="auto"/>
        <w:ind w:left="2992" w:right="2991" w:hanging="1"/>
        <w:jc w:val="center"/>
        <w:rPr>
          <w:sz w:val="28"/>
        </w:rPr>
      </w:pPr>
      <w:r>
        <w:rPr>
          <w:sz w:val="28"/>
        </w:rPr>
        <w:t xml:space="preserve">Mr. Manoj Kumar Bishwakarma </w:t>
      </w:r>
      <w:bookmarkStart w:id="0" w:name="_GoBack"/>
      <w:bookmarkEnd w:id="0"/>
      <w:r>
        <w:rPr>
          <w:sz w:val="28"/>
        </w:rPr>
        <w:t>Assistant</w:t>
      </w:r>
      <w:r>
        <w:rPr>
          <w:spacing w:val="-9"/>
          <w:sz w:val="28"/>
        </w:rPr>
        <w:t xml:space="preserve"> </w:t>
      </w:r>
      <w:r>
        <w:rPr>
          <w:sz w:val="28"/>
        </w:rPr>
        <w:t>Professor,</w:t>
      </w:r>
      <w:r>
        <w:rPr>
          <w:spacing w:val="-9"/>
          <w:sz w:val="28"/>
        </w:rPr>
        <w:t xml:space="preserve"> </w:t>
      </w:r>
      <w:r>
        <w:rPr>
          <w:sz w:val="28"/>
        </w:rPr>
        <w:t>Department</w:t>
      </w:r>
      <w:r>
        <w:rPr>
          <w:spacing w:val="-9"/>
          <w:sz w:val="28"/>
        </w:rPr>
        <w:t xml:space="preserve"> </w:t>
      </w:r>
      <w:r>
        <w:rPr>
          <w:sz w:val="28"/>
        </w:rPr>
        <w:t>of</w:t>
      </w:r>
      <w:r>
        <w:rPr>
          <w:spacing w:val="-9"/>
          <w:sz w:val="28"/>
        </w:rPr>
        <w:t xml:space="preserve"> </w:t>
      </w:r>
      <w:r>
        <w:rPr>
          <w:sz w:val="28"/>
        </w:rPr>
        <w:t>CSE Oriental University, Indore</w:t>
      </w:r>
    </w:p>
    <w:p>
      <w:pPr>
        <w:pStyle w:val="15"/>
        <w:rPr>
          <w:sz w:val="22"/>
        </w:rPr>
      </w:pPr>
    </w:p>
    <w:p>
      <w:pPr>
        <w:pStyle w:val="15"/>
        <w:rPr>
          <w:sz w:val="22"/>
        </w:rPr>
      </w:pPr>
    </w:p>
    <w:p>
      <w:pPr>
        <w:pStyle w:val="15"/>
        <w:rPr>
          <w:sz w:val="22"/>
        </w:rPr>
      </w:pPr>
    </w:p>
    <w:p>
      <w:pPr>
        <w:pStyle w:val="15"/>
        <w:rPr>
          <w:sz w:val="22"/>
        </w:rPr>
      </w:pPr>
    </w:p>
    <w:p>
      <w:pPr>
        <w:pStyle w:val="15"/>
        <w:rPr>
          <w:sz w:val="22"/>
        </w:rPr>
      </w:pPr>
    </w:p>
    <w:p>
      <w:pPr>
        <w:pStyle w:val="15"/>
        <w:spacing w:before="241"/>
        <w:rPr>
          <w:sz w:val="22"/>
        </w:rPr>
      </w:pPr>
    </w:p>
    <w:p>
      <w:pPr>
        <w:spacing w:before="0"/>
        <w:ind w:left="0" w:right="290" w:firstLine="0"/>
        <w:jc w:val="right"/>
        <w:rPr>
          <w:b/>
          <w:sz w:val="22"/>
        </w:rPr>
      </w:pPr>
      <w:r>
        <w:rPr>
          <w:b/>
          <w:sz w:val="22"/>
        </w:rPr>
        <w:t xml:space="preserve"> </w:t>
      </w:r>
      <w:r>
        <w:rPr>
          <w:b/>
          <w:spacing w:val="-10"/>
          <w:sz w:val="22"/>
        </w:rPr>
        <w:t>1</w:t>
      </w:r>
    </w:p>
    <w:p>
      <w:pPr>
        <w:spacing w:before="64"/>
        <w:ind w:left="1033" w:right="1033" w:firstLine="0"/>
        <w:jc w:val="center"/>
        <w:rPr>
          <w:rFonts w:ascii="Arial" w:hAnsi="Arial"/>
          <w:b/>
          <w:sz w:val="36"/>
        </w:rPr>
      </w:pPr>
      <w:r>
        <w:rPr>
          <w:rFonts w:ascii="Arial" w:hAnsi="Arial"/>
          <w:b/>
          <w:sz w:val="36"/>
        </w:rPr>
        <w:t xml:space="preserve">Table of </w:t>
      </w:r>
      <w:r>
        <w:rPr>
          <w:rFonts w:ascii="Arial" w:hAnsi="Arial"/>
          <w:b/>
          <w:spacing w:val="-2"/>
          <w:sz w:val="36"/>
        </w:rPr>
        <w:t>Content</w:t>
      </w:r>
    </w:p>
    <w:p>
      <w:pPr>
        <w:pStyle w:val="15"/>
        <w:rPr>
          <w:rFonts w:ascii="Arial" w:hAnsi="Arial"/>
          <w:b/>
          <w:sz w:val="20"/>
        </w:rPr>
      </w:pPr>
    </w:p>
    <w:p>
      <w:pPr>
        <w:pStyle w:val="15"/>
        <w:rPr>
          <w:rFonts w:ascii="Arial" w:hAnsi="Arial"/>
          <w:b/>
          <w:sz w:val="20"/>
        </w:rPr>
      </w:pPr>
    </w:p>
    <w:p>
      <w:pPr>
        <w:pStyle w:val="15"/>
        <w:spacing w:before="104"/>
        <w:rPr>
          <w:rFonts w:ascii="Arial" w:hAnsi="Arial"/>
          <w:b/>
          <w:sz w:val="20"/>
        </w:rPr>
      </w:pPr>
    </w:p>
    <w:tbl>
      <w:tblPr>
        <w:jc w:val="left"/>
        <w:tblInd w:w="2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1400"/>
        <w:gridCol w:w="6800"/>
        <w:gridCol w:w="1800"/>
      </w:tblGrid>
      <w:tr>
        <w:trPr>
          <w:trHeight w:val="480"/>
        </w:trPr>
        <w:tc>
          <w:tcPr>
            <w:tcW w:w="1400" w:type="dxa"/>
            <w:shd w:val="clear" w:color="auto" w:fill="D3D3D3"/>
          </w:tcPr>
          <w:p>
            <w:pPr>
              <w:pStyle w:val="22"/>
              <w:spacing w:before="62"/>
              <w:ind w:left="416"/>
              <w:jc w:val="left"/>
              <w:rPr>
                <w:rFonts w:ascii="Arial" w:hAnsi="Arial"/>
                <w:b/>
                <w:sz w:val="20"/>
              </w:rPr>
            </w:pPr>
            <w:r>
              <w:rPr>
                <w:rFonts w:ascii="Arial" w:hAnsi="Arial"/>
                <w:b/>
                <w:sz w:val="20"/>
              </w:rPr>
              <w:t xml:space="preserve">S. </w:t>
            </w:r>
            <w:r>
              <w:rPr>
                <w:rFonts w:ascii="Arial" w:hAnsi="Arial"/>
                <w:b/>
                <w:spacing w:val="-5"/>
                <w:sz w:val="20"/>
              </w:rPr>
              <w:t>No.</w:t>
            </w:r>
          </w:p>
        </w:tc>
        <w:tc>
          <w:tcPr>
            <w:tcW w:w="6800" w:type="dxa"/>
            <w:shd w:val="clear" w:color="auto" w:fill="D3D3D3"/>
          </w:tcPr>
          <w:p>
            <w:pPr>
              <w:pStyle w:val="22"/>
              <w:spacing w:before="62"/>
              <w:ind w:left="120"/>
              <w:jc w:val="left"/>
              <w:rPr>
                <w:rFonts w:ascii="Arial" w:hAnsi="Arial"/>
                <w:b/>
                <w:sz w:val="20"/>
              </w:rPr>
            </w:pPr>
            <w:r>
              <w:rPr>
                <w:rFonts w:ascii="Arial" w:hAnsi="Arial"/>
                <w:b/>
                <w:spacing w:val="-2"/>
                <w:sz w:val="20"/>
              </w:rPr>
              <w:t>Section</w:t>
            </w:r>
          </w:p>
        </w:tc>
        <w:tc>
          <w:tcPr>
            <w:tcW w:w="1800" w:type="dxa"/>
            <w:shd w:val="clear" w:color="auto" w:fill="D3D3D3"/>
          </w:tcPr>
          <w:p>
            <w:pPr>
              <w:pStyle w:val="22"/>
              <w:spacing w:before="62"/>
              <w:ind w:right="1"/>
              <w:rPr>
                <w:rFonts w:ascii="Arial" w:hAnsi="Arial"/>
                <w:b/>
                <w:sz w:val="20"/>
              </w:rPr>
            </w:pPr>
            <w:r>
              <w:rPr>
                <w:rFonts w:ascii="Arial" w:hAnsi="Arial"/>
                <w:b/>
                <w:sz w:val="20"/>
              </w:rPr>
              <w:t xml:space="preserve">Page </w:t>
            </w:r>
            <w:r>
              <w:rPr>
                <w:rFonts w:ascii="Arial" w:hAnsi="Arial"/>
                <w:b/>
                <w:spacing w:val="-5"/>
                <w:sz w:val="20"/>
              </w:rPr>
              <w:t>No.</w:t>
            </w:r>
          </w:p>
        </w:tc>
      </w:tr>
      <w:tr>
        <w:trPr>
          <w:trHeight w:val="620"/>
        </w:trPr>
        <w:tc>
          <w:tcPr>
            <w:tcW w:w="1400" w:type="dxa"/>
          </w:tcPr>
          <w:p>
            <w:pPr>
              <w:pStyle w:val="22"/>
              <w:rPr>
                <w:sz w:val="20"/>
              </w:rPr>
            </w:pPr>
            <w:r>
              <w:rPr>
                <w:spacing w:val="-5"/>
                <w:sz w:val="20"/>
              </w:rPr>
              <w:t>01</w:t>
            </w:r>
          </w:p>
        </w:tc>
        <w:tc>
          <w:tcPr>
            <w:tcW w:w="6800" w:type="dxa"/>
          </w:tcPr>
          <w:p>
            <w:pPr>
              <w:pStyle w:val="22"/>
              <w:ind w:left="120"/>
              <w:jc w:val="left"/>
              <w:rPr>
                <w:sz w:val="20"/>
              </w:rPr>
            </w:pPr>
            <w:r>
              <w:rPr>
                <w:spacing w:val="-2"/>
                <w:sz w:val="20"/>
              </w:rPr>
              <w:t>Certificate</w:t>
            </w:r>
          </w:p>
        </w:tc>
        <w:tc>
          <w:tcPr>
            <w:tcW w:w="1800" w:type="dxa"/>
          </w:tcPr>
          <w:p>
            <w:pPr>
              <w:pStyle w:val="22"/>
              <w:rPr>
                <w:sz w:val="20"/>
              </w:rPr>
            </w:pPr>
            <w:r>
              <w:rPr>
                <w:sz w:val="20"/>
              </w:rPr>
              <w:t xml:space="preserve">04 - </w:t>
            </w:r>
            <w:r>
              <w:rPr>
                <w:spacing w:val="-5"/>
                <w:sz w:val="20"/>
              </w:rPr>
              <w:t>04</w:t>
            </w:r>
          </w:p>
        </w:tc>
      </w:tr>
      <w:tr>
        <w:trPr>
          <w:trHeight w:val="620"/>
        </w:trPr>
        <w:tc>
          <w:tcPr>
            <w:tcW w:w="1400" w:type="dxa"/>
          </w:tcPr>
          <w:p>
            <w:pPr>
              <w:pStyle w:val="22"/>
              <w:rPr>
                <w:sz w:val="20"/>
              </w:rPr>
            </w:pPr>
            <w:r>
              <w:rPr>
                <w:spacing w:val="-5"/>
                <w:sz w:val="20"/>
              </w:rPr>
              <w:t>02</w:t>
            </w:r>
          </w:p>
        </w:tc>
        <w:tc>
          <w:tcPr>
            <w:tcW w:w="6800" w:type="dxa"/>
          </w:tcPr>
          <w:p>
            <w:pPr>
              <w:pStyle w:val="22"/>
              <w:ind w:left="120"/>
              <w:jc w:val="left"/>
              <w:rPr>
                <w:sz w:val="20"/>
              </w:rPr>
            </w:pPr>
            <w:r>
              <w:rPr>
                <w:spacing w:val="-2"/>
                <w:sz w:val="20"/>
              </w:rPr>
              <w:t>Acknowledgements</w:t>
            </w:r>
          </w:p>
        </w:tc>
        <w:tc>
          <w:tcPr>
            <w:tcW w:w="1800" w:type="dxa"/>
          </w:tcPr>
          <w:p>
            <w:pPr>
              <w:pStyle w:val="22"/>
              <w:rPr>
                <w:sz w:val="20"/>
              </w:rPr>
            </w:pPr>
            <w:r>
              <w:rPr>
                <w:sz w:val="20"/>
              </w:rPr>
              <w:t xml:space="preserve">05 - </w:t>
            </w:r>
            <w:r>
              <w:rPr>
                <w:spacing w:val="-5"/>
                <w:sz w:val="20"/>
              </w:rPr>
              <w:t>05</w:t>
            </w:r>
          </w:p>
        </w:tc>
      </w:tr>
      <w:tr>
        <w:trPr>
          <w:trHeight w:val="620"/>
        </w:trPr>
        <w:tc>
          <w:tcPr>
            <w:tcW w:w="1400" w:type="dxa"/>
          </w:tcPr>
          <w:p>
            <w:pPr>
              <w:pStyle w:val="22"/>
              <w:rPr>
                <w:sz w:val="20"/>
              </w:rPr>
            </w:pPr>
            <w:r>
              <w:rPr>
                <w:spacing w:val="-5"/>
                <w:sz w:val="20"/>
              </w:rPr>
              <w:t>03</w:t>
            </w:r>
          </w:p>
        </w:tc>
        <w:tc>
          <w:tcPr>
            <w:tcW w:w="6800" w:type="dxa"/>
          </w:tcPr>
          <w:p>
            <w:pPr>
              <w:pStyle w:val="22"/>
              <w:ind w:left="120"/>
              <w:jc w:val="left"/>
              <w:rPr>
                <w:sz w:val="20"/>
              </w:rPr>
            </w:pPr>
            <w:r>
              <w:rPr>
                <w:spacing w:val="-2"/>
                <w:sz w:val="20"/>
              </w:rPr>
              <w:t>Abstract</w:t>
            </w:r>
          </w:p>
        </w:tc>
        <w:tc>
          <w:tcPr>
            <w:tcW w:w="1800" w:type="dxa"/>
          </w:tcPr>
          <w:p>
            <w:pPr>
              <w:pStyle w:val="22"/>
              <w:rPr>
                <w:sz w:val="20"/>
              </w:rPr>
            </w:pPr>
            <w:r>
              <w:rPr>
                <w:sz w:val="20"/>
              </w:rPr>
              <w:t xml:space="preserve">06 - </w:t>
            </w:r>
            <w:r>
              <w:rPr>
                <w:spacing w:val="-5"/>
                <w:sz w:val="20"/>
              </w:rPr>
              <w:t>06</w:t>
            </w:r>
          </w:p>
        </w:tc>
      </w:tr>
      <w:tr>
        <w:trPr>
          <w:trHeight w:val="620"/>
        </w:trPr>
        <w:tc>
          <w:tcPr>
            <w:tcW w:w="1400" w:type="dxa"/>
          </w:tcPr>
          <w:p>
            <w:pPr>
              <w:pStyle w:val="22"/>
              <w:rPr>
                <w:sz w:val="20"/>
              </w:rPr>
            </w:pPr>
            <w:r>
              <w:rPr>
                <w:spacing w:val="-5"/>
                <w:sz w:val="20"/>
              </w:rPr>
              <w:t>04</w:t>
            </w:r>
          </w:p>
        </w:tc>
        <w:tc>
          <w:tcPr>
            <w:tcW w:w="6800" w:type="dxa"/>
          </w:tcPr>
          <w:p>
            <w:pPr>
              <w:pStyle w:val="22"/>
              <w:ind w:left="120"/>
              <w:jc w:val="left"/>
              <w:rPr>
                <w:sz w:val="20"/>
              </w:rPr>
            </w:pPr>
            <w:r>
              <w:rPr>
                <w:sz w:val="20"/>
              </w:rPr>
              <w:t xml:space="preserve">Chapter 1: </w:t>
            </w:r>
            <w:r>
              <w:rPr>
                <w:spacing w:val="-2"/>
                <w:sz w:val="20"/>
              </w:rPr>
              <w:t>Introduction</w:t>
            </w:r>
          </w:p>
        </w:tc>
        <w:tc>
          <w:tcPr>
            <w:tcW w:w="1800" w:type="dxa"/>
          </w:tcPr>
          <w:p>
            <w:pPr>
              <w:pStyle w:val="22"/>
              <w:rPr>
                <w:sz w:val="20"/>
              </w:rPr>
            </w:pPr>
            <w:r>
              <w:rPr>
                <w:sz w:val="20"/>
              </w:rPr>
              <w:t xml:space="preserve">07 - </w:t>
            </w:r>
            <w:r>
              <w:rPr>
                <w:spacing w:val="-5"/>
                <w:sz w:val="20"/>
              </w:rPr>
              <w:t>08</w:t>
            </w:r>
          </w:p>
        </w:tc>
      </w:tr>
      <w:tr>
        <w:trPr>
          <w:trHeight w:val="620"/>
        </w:trPr>
        <w:tc>
          <w:tcPr>
            <w:tcW w:w="1400" w:type="dxa"/>
          </w:tcPr>
          <w:p>
            <w:pPr>
              <w:pStyle w:val="22"/>
              <w:rPr>
                <w:sz w:val="20"/>
              </w:rPr>
            </w:pPr>
            <w:r>
              <w:rPr>
                <w:spacing w:val="-5"/>
                <w:sz w:val="20"/>
              </w:rPr>
              <w:t>05</w:t>
            </w:r>
          </w:p>
        </w:tc>
        <w:tc>
          <w:tcPr>
            <w:tcW w:w="6800" w:type="dxa"/>
          </w:tcPr>
          <w:p>
            <w:pPr>
              <w:pStyle w:val="22"/>
              <w:ind w:left="120"/>
              <w:jc w:val="left"/>
              <w:rPr>
                <w:sz w:val="20"/>
              </w:rPr>
            </w:pPr>
            <w:r>
              <w:rPr>
                <w:sz w:val="20"/>
              </w:rPr>
              <w:t xml:space="preserve">Chapter 2: </w:t>
            </w:r>
            <w:r>
              <w:rPr>
                <w:spacing w:val="-2"/>
                <w:sz w:val="20"/>
              </w:rPr>
              <w:t>Motivation</w:t>
            </w:r>
          </w:p>
        </w:tc>
        <w:tc>
          <w:tcPr>
            <w:tcW w:w="1800" w:type="dxa"/>
          </w:tcPr>
          <w:p>
            <w:pPr>
              <w:pStyle w:val="22"/>
              <w:rPr>
                <w:sz w:val="20"/>
              </w:rPr>
            </w:pPr>
            <w:r>
              <w:rPr>
                <w:sz w:val="20"/>
              </w:rPr>
              <w:t xml:space="preserve">09 - </w:t>
            </w:r>
            <w:r>
              <w:rPr>
                <w:spacing w:val="-5"/>
                <w:sz w:val="20"/>
              </w:rPr>
              <w:t>10</w:t>
            </w:r>
          </w:p>
        </w:tc>
      </w:tr>
      <w:tr>
        <w:trPr>
          <w:trHeight w:val="620"/>
        </w:trPr>
        <w:tc>
          <w:tcPr>
            <w:tcW w:w="1400" w:type="dxa"/>
          </w:tcPr>
          <w:p>
            <w:pPr>
              <w:pStyle w:val="22"/>
              <w:rPr>
                <w:sz w:val="20"/>
              </w:rPr>
            </w:pPr>
            <w:r>
              <w:rPr>
                <w:spacing w:val="-5"/>
                <w:sz w:val="20"/>
              </w:rPr>
              <w:t>06</w:t>
            </w:r>
          </w:p>
        </w:tc>
        <w:tc>
          <w:tcPr>
            <w:tcW w:w="6800" w:type="dxa"/>
          </w:tcPr>
          <w:p>
            <w:pPr>
              <w:pStyle w:val="22"/>
              <w:ind w:left="120"/>
              <w:jc w:val="left"/>
              <w:rPr>
                <w:sz w:val="20"/>
              </w:rPr>
            </w:pPr>
            <w:r>
              <w:rPr>
                <w:sz w:val="20"/>
              </w:rPr>
              <w:t xml:space="preserve">Chapter 3: </w:t>
            </w:r>
            <w:r>
              <w:rPr>
                <w:spacing w:val="-2"/>
                <w:sz w:val="20"/>
              </w:rPr>
              <w:t>Objectives</w:t>
            </w:r>
          </w:p>
        </w:tc>
        <w:tc>
          <w:tcPr>
            <w:tcW w:w="1800" w:type="dxa"/>
          </w:tcPr>
          <w:p>
            <w:pPr>
              <w:pStyle w:val="22"/>
              <w:rPr>
                <w:sz w:val="20"/>
              </w:rPr>
            </w:pPr>
            <w:r>
              <w:rPr>
                <w:sz w:val="20"/>
              </w:rPr>
              <w:t xml:space="preserve">11 - </w:t>
            </w:r>
            <w:r>
              <w:rPr>
                <w:spacing w:val="-5"/>
                <w:sz w:val="20"/>
              </w:rPr>
              <w:t>12</w:t>
            </w:r>
          </w:p>
        </w:tc>
      </w:tr>
      <w:tr>
        <w:trPr>
          <w:trHeight w:val="619"/>
        </w:trPr>
        <w:tc>
          <w:tcPr>
            <w:tcW w:w="1400" w:type="dxa"/>
          </w:tcPr>
          <w:p>
            <w:pPr>
              <w:pStyle w:val="22"/>
              <w:rPr>
                <w:sz w:val="20"/>
              </w:rPr>
            </w:pPr>
            <w:r>
              <w:rPr>
                <w:spacing w:val="-5"/>
                <w:sz w:val="20"/>
              </w:rPr>
              <w:t>07</w:t>
            </w:r>
          </w:p>
        </w:tc>
        <w:tc>
          <w:tcPr>
            <w:tcW w:w="6800" w:type="dxa"/>
          </w:tcPr>
          <w:p>
            <w:pPr>
              <w:pStyle w:val="22"/>
              <w:ind w:left="120"/>
              <w:jc w:val="left"/>
              <w:rPr>
                <w:sz w:val="20"/>
              </w:rPr>
            </w:pPr>
            <w:r>
              <w:rPr>
                <w:sz w:val="20"/>
              </w:rPr>
              <w:t xml:space="preserve">Chapter 4: Literature </w:t>
            </w:r>
            <w:r>
              <w:rPr>
                <w:spacing w:val="-2"/>
                <w:sz w:val="20"/>
              </w:rPr>
              <w:t>Review</w:t>
            </w:r>
          </w:p>
        </w:tc>
        <w:tc>
          <w:tcPr>
            <w:tcW w:w="1800" w:type="dxa"/>
          </w:tcPr>
          <w:p>
            <w:pPr>
              <w:pStyle w:val="22"/>
              <w:rPr>
                <w:sz w:val="20"/>
              </w:rPr>
            </w:pPr>
            <w:r>
              <w:rPr>
                <w:sz w:val="20"/>
              </w:rPr>
              <w:t xml:space="preserve">13 - </w:t>
            </w:r>
            <w:r>
              <w:rPr>
                <w:spacing w:val="-5"/>
                <w:sz w:val="20"/>
              </w:rPr>
              <w:t>15</w:t>
            </w:r>
          </w:p>
        </w:tc>
      </w:tr>
      <w:tr>
        <w:trPr>
          <w:trHeight w:val="620"/>
        </w:trPr>
        <w:tc>
          <w:tcPr>
            <w:tcW w:w="1400" w:type="dxa"/>
          </w:tcPr>
          <w:p>
            <w:pPr>
              <w:pStyle w:val="22"/>
              <w:rPr>
                <w:sz w:val="20"/>
              </w:rPr>
            </w:pPr>
            <w:r>
              <w:rPr>
                <w:spacing w:val="-5"/>
                <w:sz w:val="20"/>
              </w:rPr>
              <w:t>08</w:t>
            </w:r>
          </w:p>
        </w:tc>
        <w:tc>
          <w:tcPr>
            <w:tcW w:w="6800" w:type="dxa"/>
          </w:tcPr>
          <w:p>
            <w:pPr>
              <w:pStyle w:val="22"/>
              <w:ind w:left="120"/>
              <w:jc w:val="left"/>
              <w:rPr>
                <w:sz w:val="20"/>
              </w:rPr>
            </w:pPr>
            <w:r>
              <w:rPr>
                <w:sz w:val="20"/>
              </w:rPr>
              <w:t xml:space="preserve">Chapter 5: Methodology and </w:t>
            </w:r>
            <w:r>
              <w:rPr>
                <w:spacing w:val="-2"/>
                <w:sz w:val="20"/>
              </w:rPr>
              <w:t>Implementation</w:t>
            </w:r>
          </w:p>
        </w:tc>
        <w:tc>
          <w:tcPr>
            <w:tcW w:w="1800" w:type="dxa"/>
          </w:tcPr>
          <w:p>
            <w:pPr>
              <w:pStyle w:val="22"/>
              <w:rPr>
                <w:sz w:val="20"/>
              </w:rPr>
            </w:pPr>
            <w:r>
              <w:rPr>
                <w:sz w:val="20"/>
              </w:rPr>
              <w:t xml:space="preserve">16 - </w:t>
            </w:r>
            <w:r>
              <w:rPr>
                <w:spacing w:val="-5"/>
                <w:sz w:val="20"/>
              </w:rPr>
              <w:t>20</w:t>
            </w:r>
          </w:p>
        </w:tc>
      </w:tr>
      <w:tr>
        <w:trPr>
          <w:trHeight w:val="620"/>
        </w:trPr>
        <w:tc>
          <w:tcPr>
            <w:tcW w:w="1400" w:type="dxa"/>
          </w:tcPr>
          <w:p>
            <w:pPr>
              <w:pStyle w:val="22"/>
              <w:rPr>
                <w:sz w:val="20"/>
              </w:rPr>
            </w:pPr>
            <w:r>
              <w:rPr>
                <w:spacing w:val="-5"/>
                <w:sz w:val="20"/>
              </w:rPr>
              <w:t>09</w:t>
            </w:r>
          </w:p>
        </w:tc>
        <w:tc>
          <w:tcPr>
            <w:tcW w:w="6800" w:type="dxa"/>
          </w:tcPr>
          <w:p>
            <w:pPr>
              <w:pStyle w:val="22"/>
              <w:ind w:left="120"/>
              <w:jc w:val="left"/>
              <w:rPr>
                <w:sz w:val="20"/>
              </w:rPr>
            </w:pPr>
            <w:r>
              <w:rPr>
                <w:sz w:val="20"/>
              </w:rPr>
              <w:t xml:space="preserve">Chapter 6: Screenshots Result and </w:t>
            </w:r>
            <w:r>
              <w:rPr>
                <w:spacing w:val="-2"/>
                <w:sz w:val="20"/>
              </w:rPr>
              <w:t>Discussion</w:t>
            </w:r>
          </w:p>
        </w:tc>
        <w:tc>
          <w:tcPr>
            <w:tcW w:w="1800" w:type="dxa"/>
          </w:tcPr>
          <w:p>
            <w:pPr>
              <w:pStyle w:val="22"/>
              <w:rPr>
                <w:sz w:val="20"/>
              </w:rPr>
            </w:pPr>
            <w:r>
              <w:rPr>
                <w:sz w:val="20"/>
              </w:rPr>
              <w:t xml:space="preserve">20 - </w:t>
            </w:r>
            <w:r>
              <w:rPr>
                <w:spacing w:val="-5"/>
                <w:sz w:val="20"/>
              </w:rPr>
              <w:t>24</w:t>
            </w:r>
          </w:p>
        </w:tc>
      </w:tr>
      <w:tr>
        <w:trPr>
          <w:trHeight w:val="620"/>
        </w:trPr>
        <w:tc>
          <w:tcPr>
            <w:tcW w:w="1400" w:type="dxa"/>
          </w:tcPr>
          <w:p>
            <w:pPr>
              <w:pStyle w:val="22"/>
              <w:rPr>
                <w:sz w:val="20"/>
              </w:rPr>
            </w:pPr>
            <w:r>
              <w:rPr>
                <w:spacing w:val="-5"/>
                <w:sz w:val="20"/>
              </w:rPr>
              <w:t>10</w:t>
            </w:r>
          </w:p>
        </w:tc>
        <w:tc>
          <w:tcPr>
            <w:tcW w:w="6800" w:type="dxa"/>
          </w:tcPr>
          <w:p>
            <w:pPr>
              <w:pStyle w:val="22"/>
              <w:ind w:left="120"/>
              <w:jc w:val="left"/>
              <w:rPr>
                <w:sz w:val="20"/>
              </w:rPr>
            </w:pPr>
            <w:r>
              <w:rPr>
                <w:sz w:val="20"/>
              </w:rPr>
              <w:t xml:space="preserve">Chapter 7: Conclusion &amp; Future </w:t>
            </w:r>
            <w:r>
              <w:rPr>
                <w:spacing w:val="-2"/>
                <w:sz w:val="20"/>
              </w:rPr>
              <w:t>Scope</w:t>
            </w:r>
          </w:p>
        </w:tc>
        <w:tc>
          <w:tcPr>
            <w:tcW w:w="1800" w:type="dxa"/>
          </w:tcPr>
          <w:p>
            <w:pPr>
              <w:pStyle w:val="22"/>
              <w:rPr>
                <w:sz w:val="20"/>
              </w:rPr>
            </w:pPr>
            <w:r>
              <w:rPr>
                <w:sz w:val="20"/>
              </w:rPr>
              <w:t xml:space="preserve">25 - </w:t>
            </w:r>
            <w:r>
              <w:rPr>
                <w:spacing w:val="-5"/>
                <w:sz w:val="20"/>
              </w:rPr>
              <w:t>28</w:t>
            </w:r>
          </w:p>
        </w:tc>
      </w:tr>
      <w:tr>
        <w:trPr>
          <w:trHeight w:val="620"/>
        </w:trPr>
        <w:tc>
          <w:tcPr>
            <w:tcW w:w="1400" w:type="dxa"/>
          </w:tcPr>
          <w:p>
            <w:pPr>
              <w:pStyle w:val="22"/>
              <w:rPr>
                <w:sz w:val="20"/>
              </w:rPr>
            </w:pPr>
            <w:r>
              <w:rPr>
                <w:spacing w:val="-5"/>
                <w:sz w:val="20"/>
              </w:rPr>
              <w:t>11</w:t>
            </w:r>
          </w:p>
        </w:tc>
        <w:tc>
          <w:tcPr>
            <w:tcW w:w="6800" w:type="dxa"/>
          </w:tcPr>
          <w:p>
            <w:pPr>
              <w:pStyle w:val="22"/>
              <w:ind w:left="120"/>
              <w:jc w:val="left"/>
              <w:rPr>
                <w:sz w:val="20"/>
              </w:rPr>
            </w:pPr>
            <w:r>
              <w:rPr>
                <w:spacing w:val="-2"/>
                <w:sz w:val="20"/>
              </w:rPr>
              <w:t>References</w:t>
            </w:r>
          </w:p>
        </w:tc>
        <w:tc>
          <w:tcPr>
            <w:tcW w:w="1800" w:type="dxa"/>
          </w:tcPr>
          <w:p>
            <w:pPr>
              <w:pStyle w:val="22"/>
              <w:rPr>
                <w:sz w:val="20"/>
              </w:rPr>
            </w:pPr>
            <w:r>
              <w:rPr>
                <w:sz w:val="20"/>
              </w:rPr>
              <w:t xml:space="preserve">29 - </w:t>
            </w:r>
            <w:r>
              <w:rPr>
                <w:spacing w:val="-5"/>
                <w:sz w:val="20"/>
              </w:rPr>
              <w:t>34</w:t>
            </w:r>
          </w:p>
        </w:tc>
      </w:tr>
    </w:tbl>
    <w:p>
      <w:pPr>
        <w:pStyle w:val="22"/>
        <w:spacing w:after="0"/>
        <w:rPr>
          <w:sz w:val="20"/>
        </w:rPr>
        <w:sectPr>
          <w:pgSz w:w="11910" w:h="16840"/>
          <w:pgMar w:top="660" w:right="708" w:bottom="280" w:left="708" w:header="0" w:footer="0" w:gutter="0"/>
          <w:docGrid w:linePitch="312" w:charSpace="0"/>
        </w:sectPr>
      </w:pPr>
    </w:p>
    <w:p>
      <w:pPr>
        <w:spacing w:before="64"/>
        <w:ind w:left="1033" w:right="1033" w:firstLine="0"/>
        <w:jc w:val="center"/>
        <w:rPr>
          <w:rFonts w:ascii="Arial" w:hAnsi="Arial"/>
          <w:b/>
          <w:sz w:val="36"/>
        </w:rPr>
      </w:pPr>
      <w:r>
        <w:rPr>
          <w:rFonts w:ascii="Arial" w:hAnsi="Arial"/>
          <w:b/>
          <w:sz w:val="36"/>
        </w:rPr>
        <w:t xml:space="preserve">List Of </w:t>
      </w:r>
      <w:r>
        <w:rPr>
          <w:rFonts w:ascii="Arial" w:hAnsi="Arial"/>
          <w:b/>
          <w:spacing w:val="-2"/>
          <w:sz w:val="36"/>
        </w:rPr>
        <w:t>Figures</w:t>
      </w:r>
    </w:p>
    <w:p>
      <w:pPr>
        <w:pStyle w:val="15"/>
        <w:rPr>
          <w:rFonts w:ascii="Arial" w:hAnsi="Arial"/>
          <w:b/>
          <w:sz w:val="20"/>
        </w:rPr>
      </w:pPr>
    </w:p>
    <w:p>
      <w:pPr>
        <w:pStyle w:val="15"/>
        <w:rPr>
          <w:rFonts w:ascii="Arial" w:hAnsi="Arial"/>
          <w:b/>
          <w:sz w:val="20"/>
        </w:rPr>
      </w:pPr>
    </w:p>
    <w:p>
      <w:pPr>
        <w:pStyle w:val="15"/>
        <w:spacing w:before="104"/>
        <w:rPr>
          <w:rFonts w:ascii="Arial" w:hAnsi="Arial"/>
          <w:b/>
          <w:sz w:val="20"/>
        </w:rPr>
      </w:pPr>
    </w:p>
    <w:tbl>
      <w:tblPr>
        <w:jc w:val="left"/>
        <w:tblInd w:w="4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7800"/>
        <w:gridCol w:w="1800"/>
      </w:tblGrid>
      <w:tr>
        <w:trPr>
          <w:trHeight w:val="340"/>
        </w:trPr>
        <w:tc>
          <w:tcPr>
            <w:tcW w:w="7800" w:type="dxa"/>
            <w:shd w:val="clear" w:color="auto" w:fill="D3D3D3"/>
          </w:tcPr>
          <w:p>
            <w:pPr>
              <w:pStyle w:val="22"/>
              <w:spacing w:before="62"/>
              <w:ind w:left="120"/>
              <w:jc w:val="left"/>
              <w:rPr>
                <w:rFonts w:ascii="Arial" w:hAnsi="Arial"/>
                <w:b/>
                <w:sz w:val="20"/>
              </w:rPr>
            </w:pPr>
            <w:r>
              <w:rPr>
                <w:rFonts w:ascii="Arial" w:hAnsi="Arial"/>
                <w:b/>
                <w:sz w:val="20"/>
              </w:rPr>
              <w:t xml:space="preserve">Figure </w:t>
            </w:r>
            <w:r>
              <w:rPr>
                <w:rFonts w:ascii="Arial" w:hAnsi="Arial"/>
                <w:b/>
                <w:spacing w:val="-2"/>
                <w:sz w:val="20"/>
              </w:rPr>
              <w:t>Title</w:t>
            </w:r>
          </w:p>
        </w:tc>
        <w:tc>
          <w:tcPr>
            <w:tcW w:w="1800" w:type="dxa"/>
            <w:shd w:val="clear" w:color="auto" w:fill="D3D3D3"/>
          </w:tcPr>
          <w:p>
            <w:pPr>
              <w:pStyle w:val="22"/>
              <w:spacing w:before="62"/>
              <w:ind w:right="1"/>
              <w:rPr>
                <w:rFonts w:ascii="Arial" w:hAnsi="Arial"/>
                <w:b/>
                <w:sz w:val="20"/>
              </w:rPr>
            </w:pPr>
            <w:r>
              <w:rPr>
                <w:rFonts w:ascii="Arial" w:hAnsi="Arial"/>
                <w:b/>
                <w:sz w:val="20"/>
              </w:rPr>
              <w:t xml:space="preserve">Page </w:t>
            </w:r>
            <w:r>
              <w:rPr>
                <w:rFonts w:ascii="Arial" w:hAnsi="Arial"/>
                <w:b/>
                <w:spacing w:val="-5"/>
                <w:sz w:val="20"/>
              </w:rPr>
              <w:t>No.</w:t>
            </w:r>
          </w:p>
        </w:tc>
      </w:tr>
      <w:tr>
        <w:trPr>
          <w:trHeight w:val="620"/>
        </w:trPr>
        <w:tc>
          <w:tcPr>
            <w:tcW w:w="7800" w:type="dxa"/>
          </w:tcPr>
          <w:p>
            <w:pPr>
              <w:pStyle w:val="22"/>
              <w:ind w:left="120"/>
              <w:jc w:val="left"/>
              <w:rPr>
                <w:sz w:val="20"/>
              </w:rPr>
            </w:pPr>
            <w:r>
              <w:rPr>
                <w:sz w:val="20"/>
              </w:rPr>
              <w:t xml:space="preserve">Figure 1: Quantro Application Architecture </w:t>
            </w:r>
            <w:r>
              <w:rPr>
                <w:spacing w:val="-2"/>
                <w:sz w:val="20"/>
              </w:rPr>
              <w:t>Diagram</w:t>
            </w:r>
          </w:p>
        </w:tc>
        <w:tc>
          <w:tcPr>
            <w:tcW w:w="1800" w:type="dxa"/>
          </w:tcPr>
          <w:p>
            <w:pPr>
              <w:pStyle w:val="22"/>
              <w:rPr>
                <w:sz w:val="20"/>
              </w:rPr>
            </w:pPr>
            <w:r>
              <w:rPr>
                <w:spacing w:val="-5"/>
                <w:sz w:val="20"/>
              </w:rPr>
              <w:t>12</w:t>
            </w:r>
          </w:p>
        </w:tc>
      </w:tr>
      <w:tr>
        <w:trPr>
          <w:trHeight w:val="620"/>
        </w:trPr>
        <w:tc>
          <w:tcPr>
            <w:tcW w:w="7800" w:type="dxa"/>
          </w:tcPr>
          <w:p>
            <w:pPr>
              <w:pStyle w:val="22"/>
              <w:ind w:left="120"/>
              <w:jc w:val="left"/>
              <w:rPr>
                <w:sz w:val="20"/>
              </w:rPr>
            </w:pPr>
            <w:r>
              <w:rPr>
                <w:sz w:val="20"/>
              </w:rPr>
              <w:t xml:space="preserve">Figure 2: Client Server </w:t>
            </w:r>
            <w:r>
              <w:rPr>
                <w:spacing w:val="-2"/>
                <w:sz w:val="20"/>
              </w:rPr>
              <w:t>Applications</w:t>
            </w:r>
          </w:p>
        </w:tc>
        <w:tc>
          <w:tcPr>
            <w:tcW w:w="1800" w:type="dxa"/>
          </w:tcPr>
          <w:p>
            <w:pPr>
              <w:pStyle w:val="22"/>
              <w:rPr>
                <w:sz w:val="20"/>
              </w:rPr>
            </w:pPr>
            <w:r>
              <w:rPr>
                <w:spacing w:val="-5"/>
                <w:sz w:val="20"/>
              </w:rPr>
              <w:t>13</w:t>
            </w:r>
          </w:p>
        </w:tc>
      </w:tr>
      <w:tr>
        <w:trPr>
          <w:trHeight w:val="620"/>
        </w:trPr>
        <w:tc>
          <w:tcPr>
            <w:tcW w:w="7800" w:type="dxa"/>
          </w:tcPr>
          <w:p>
            <w:pPr>
              <w:pStyle w:val="22"/>
              <w:ind w:left="120"/>
              <w:jc w:val="left"/>
              <w:rPr>
                <w:sz w:val="20"/>
              </w:rPr>
            </w:pPr>
            <w:r>
              <w:rPr>
                <w:sz w:val="20"/>
              </w:rPr>
              <w:t xml:space="preserve">Figure 3: Web Application </w:t>
            </w:r>
            <w:r>
              <w:rPr>
                <w:spacing w:val="-2"/>
                <w:sz w:val="20"/>
              </w:rPr>
              <w:t>Diagram</w:t>
            </w:r>
          </w:p>
        </w:tc>
        <w:tc>
          <w:tcPr>
            <w:tcW w:w="1800" w:type="dxa"/>
          </w:tcPr>
          <w:p>
            <w:pPr>
              <w:pStyle w:val="22"/>
              <w:rPr>
                <w:sz w:val="20"/>
              </w:rPr>
            </w:pPr>
            <w:r>
              <w:rPr>
                <w:spacing w:val="-5"/>
                <w:sz w:val="20"/>
              </w:rPr>
              <w:t>14</w:t>
            </w:r>
          </w:p>
        </w:tc>
      </w:tr>
      <w:tr>
        <w:trPr>
          <w:trHeight w:val="620"/>
        </w:trPr>
        <w:tc>
          <w:tcPr>
            <w:tcW w:w="7800" w:type="dxa"/>
          </w:tcPr>
          <w:p>
            <w:pPr>
              <w:pStyle w:val="22"/>
              <w:ind w:left="120"/>
              <w:jc w:val="left"/>
              <w:rPr>
                <w:sz w:val="20"/>
              </w:rPr>
            </w:pPr>
            <w:r>
              <w:rPr>
                <w:sz w:val="20"/>
              </w:rPr>
              <w:t xml:space="preserve">Figure 4: ER Diagram Quantro </w:t>
            </w:r>
            <w:r>
              <w:rPr>
                <w:spacing w:val="-2"/>
                <w:sz w:val="20"/>
              </w:rPr>
              <w:t>Application</w:t>
            </w:r>
          </w:p>
        </w:tc>
        <w:tc>
          <w:tcPr>
            <w:tcW w:w="1800" w:type="dxa"/>
          </w:tcPr>
          <w:p>
            <w:pPr>
              <w:pStyle w:val="22"/>
              <w:rPr>
                <w:sz w:val="20"/>
              </w:rPr>
            </w:pPr>
            <w:r>
              <w:rPr>
                <w:spacing w:val="-5"/>
                <w:sz w:val="20"/>
              </w:rPr>
              <w:t>14</w:t>
            </w:r>
          </w:p>
        </w:tc>
      </w:tr>
      <w:tr>
        <w:trPr>
          <w:trHeight w:val="620"/>
        </w:trPr>
        <w:tc>
          <w:tcPr>
            <w:tcW w:w="7800" w:type="dxa"/>
          </w:tcPr>
          <w:p>
            <w:pPr>
              <w:pStyle w:val="22"/>
              <w:ind w:left="120"/>
              <w:jc w:val="left"/>
              <w:rPr>
                <w:sz w:val="20"/>
              </w:rPr>
            </w:pPr>
            <w:r>
              <w:rPr>
                <w:sz w:val="20"/>
              </w:rPr>
              <w:t xml:space="preserve">Figure 5: Signup </w:t>
            </w:r>
            <w:r>
              <w:rPr>
                <w:spacing w:val="-4"/>
                <w:sz w:val="20"/>
              </w:rPr>
              <w:t>Page</w:t>
            </w:r>
          </w:p>
        </w:tc>
        <w:tc>
          <w:tcPr>
            <w:tcW w:w="1800" w:type="dxa"/>
          </w:tcPr>
          <w:p>
            <w:pPr>
              <w:pStyle w:val="22"/>
              <w:rPr>
                <w:sz w:val="20"/>
              </w:rPr>
            </w:pPr>
            <w:r>
              <w:rPr>
                <w:spacing w:val="-5"/>
                <w:sz w:val="20"/>
              </w:rPr>
              <w:t>16</w:t>
            </w:r>
          </w:p>
        </w:tc>
      </w:tr>
      <w:tr>
        <w:trPr>
          <w:trHeight w:val="620"/>
        </w:trPr>
        <w:tc>
          <w:tcPr>
            <w:tcW w:w="7800" w:type="dxa"/>
          </w:tcPr>
          <w:p>
            <w:pPr>
              <w:pStyle w:val="22"/>
              <w:ind w:left="120"/>
              <w:jc w:val="left"/>
              <w:rPr>
                <w:sz w:val="20"/>
              </w:rPr>
            </w:pPr>
            <w:r>
              <w:rPr>
                <w:sz w:val="20"/>
              </w:rPr>
              <w:t xml:space="preserve">Figure 6: Signin </w:t>
            </w:r>
            <w:r>
              <w:rPr>
                <w:spacing w:val="-4"/>
                <w:sz w:val="20"/>
              </w:rPr>
              <w:t>Page</w:t>
            </w:r>
          </w:p>
        </w:tc>
        <w:tc>
          <w:tcPr>
            <w:tcW w:w="1800" w:type="dxa"/>
          </w:tcPr>
          <w:p>
            <w:pPr>
              <w:pStyle w:val="22"/>
              <w:rPr>
                <w:sz w:val="20"/>
              </w:rPr>
            </w:pPr>
            <w:r>
              <w:rPr>
                <w:spacing w:val="-5"/>
                <w:sz w:val="20"/>
              </w:rPr>
              <w:t>17</w:t>
            </w:r>
          </w:p>
        </w:tc>
      </w:tr>
      <w:tr>
        <w:trPr>
          <w:trHeight w:val="619"/>
        </w:trPr>
        <w:tc>
          <w:tcPr>
            <w:tcW w:w="7800" w:type="dxa"/>
          </w:tcPr>
          <w:p>
            <w:pPr>
              <w:pStyle w:val="22"/>
              <w:ind w:left="120"/>
              <w:jc w:val="left"/>
              <w:rPr>
                <w:sz w:val="20"/>
              </w:rPr>
            </w:pPr>
            <w:r>
              <w:rPr>
                <w:sz w:val="20"/>
              </w:rPr>
              <w:t xml:space="preserve">Figure 7: Home </w:t>
            </w:r>
            <w:r>
              <w:rPr>
                <w:spacing w:val="-4"/>
                <w:sz w:val="20"/>
              </w:rPr>
              <w:t>Page</w:t>
            </w:r>
          </w:p>
        </w:tc>
        <w:tc>
          <w:tcPr>
            <w:tcW w:w="1800" w:type="dxa"/>
          </w:tcPr>
          <w:p>
            <w:pPr>
              <w:pStyle w:val="22"/>
              <w:rPr>
                <w:sz w:val="20"/>
              </w:rPr>
            </w:pPr>
            <w:r>
              <w:rPr>
                <w:spacing w:val="-5"/>
                <w:sz w:val="20"/>
              </w:rPr>
              <w:t>18</w:t>
            </w:r>
          </w:p>
        </w:tc>
      </w:tr>
      <w:tr>
        <w:trPr>
          <w:trHeight w:val="620"/>
        </w:trPr>
        <w:tc>
          <w:tcPr>
            <w:tcW w:w="7800" w:type="dxa"/>
          </w:tcPr>
          <w:p>
            <w:pPr>
              <w:pStyle w:val="22"/>
              <w:ind w:left="120"/>
              <w:jc w:val="left"/>
              <w:rPr>
                <w:sz w:val="20"/>
              </w:rPr>
            </w:pPr>
            <w:r>
              <w:rPr>
                <w:sz w:val="20"/>
              </w:rPr>
              <w:t xml:space="preserve">Figure 8: Portfolio </w:t>
            </w:r>
            <w:r>
              <w:rPr>
                <w:spacing w:val="-4"/>
                <w:sz w:val="20"/>
              </w:rPr>
              <w:t>Page</w:t>
            </w:r>
          </w:p>
        </w:tc>
        <w:tc>
          <w:tcPr>
            <w:tcW w:w="1800" w:type="dxa"/>
          </w:tcPr>
          <w:p>
            <w:pPr>
              <w:pStyle w:val="22"/>
              <w:rPr>
                <w:sz w:val="20"/>
              </w:rPr>
            </w:pPr>
            <w:r>
              <w:rPr>
                <w:spacing w:val="-5"/>
                <w:sz w:val="20"/>
              </w:rPr>
              <w:t>19</w:t>
            </w:r>
          </w:p>
        </w:tc>
      </w:tr>
      <w:tr>
        <w:trPr>
          <w:trHeight w:val="620"/>
        </w:trPr>
        <w:tc>
          <w:tcPr>
            <w:tcW w:w="7800" w:type="dxa"/>
          </w:tcPr>
          <w:p>
            <w:pPr>
              <w:pStyle w:val="22"/>
              <w:ind w:left="120"/>
              <w:jc w:val="left"/>
              <w:rPr>
                <w:sz w:val="20"/>
              </w:rPr>
            </w:pPr>
            <w:r>
              <w:rPr>
                <w:sz w:val="20"/>
              </w:rPr>
              <w:t xml:space="preserve">Figure 9: Watchlist </w:t>
            </w:r>
            <w:r>
              <w:rPr>
                <w:spacing w:val="-4"/>
                <w:sz w:val="20"/>
              </w:rPr>
              <w:t>Page</w:t>
            </w:r>
          </w:p>
        </w:tc>
        <w:tc>
          <w:tcPr>
            <w:tcW w:w="1800" w:type="dxa"/>
          </w:tcPr>
          <w:p>
            <w:pPr>
              <w:pStyle w:val="22"/>
              <w:rPr>
                <w:sz w:val="20"/>
              </w:rPr>
            </w:pPr>
            <w:r>
              <w:rPr>
                <w:spacing w:val="-5"/>
                <w:sz w:val="20"/>
              </w:rPr>
              <w:t>20</w:t>
            </w:r>
          </w:p>
        </w:tc>
      </w:tr>
      <w:tr>
        <w:trPr>
          <w:trHeight w:val="620"/>
        </w:trPr>
        <w:tc>
          <w:tcPr>
            <w:tcW w:w="7800" w:type="dxa"/>
          </w:tcPr>
          <w:p>
            <w:pPr>
              <w:pStyle w:val="22"/>
              <w:ind w:left="120"/>
              <w:jc w:val="left"/>
              <w:rPr>
                <w:sz w:val="20"/>
              </w:rPr>
            </w:pPr>
            <w:r>
              <w:rPr>
                <w:sz w:val="20"/>
              </w:rPr>
              <w:t xml:space="preserve">Figure 10: Wallet </w:t>
            </w:r>
            <w:r>
              <w:rPr>
                <w:spacing w:val="-4"/>
                <w:sz w:val="20"/>
              </w:rPr>
              <w:t>Page</w:t>
            </w:r>
          </w:p>
        </w:tc>
        <w:tc>
          <w:tcPr>
            <w:tcW w:w="1800" w:type="dxa"/>
          </w:tcPr>
          <w:p>
            <w:pPr>
              <w:pStyle w:val="22"/>
              <w:rPr>
                <w:sz w:val="20"/>
              </w:rPr>
            </w:pPr>
            <w:r>
              <w:rPr>
                <w:spacing w:val="-5"/>
                <w:sz w:val="20"/>
              </w:rPr>
              <w:t>21</w:t>
            </w:r>
          </w:p>
        </w:tc>
      </w:tr>
      <w:tr>
        <w:trPr>
          <w:trHeight w:val="620"/>
        </w:trPr>
        <w:tc>
          <w:tcPr>
            <w:tcW w:w="7800" w:type="dxa"/>
          </w:tcPr>
          <w:p>
            <w:pPr>
              <w:pStyle w:val="22"/>
              <w:ind w:left="120"/>
              <w:jc w:val="left"/>
              <w:rPr>
                <w:sz w:val="20"/>
              </w:rPr>
            </w:pPr>
            <w:r>
              <w:rPr>
                <w:sz w:val="20"/>
              </w:rPr>
              <w:t xml:space="preserve">Figure 11: Payment Details </w:t>
            </w:r>
            <w:r>
              <w:rPr>
                <w:spacing w:val="-4"/>
                <w:sz w:val="20"/>
              </w:rPr>
              <w:t>Page</w:t>
            </w:r>
          </w:p>
        </w:tc>
        <w:tc>
          <w:tcPr>
            <w:tcW w:w="1800" w:type="dxa"/>
          </w:tcPr>
          <w:p>
            <w:pPr>
              <w:pStyle w:val="22"/>
              <w:rPr>
                <w:sz w:val="20"/>
              </w:rPr>
            </w:pPr>
            <w:r>
              <w:rPr>
                <w:spacing w:val="-5"/>
                <w:sz w:val="20"/>
              </w:rPr>
              <w:t>22</w:t>
            </w:r>
          </w:p>
        </w:tc>
      </w:tr>
      <w:tr>
        <w:trPr>
          <w:trHeight w:val="620"/>
        </w:trPr>
        <w:tc>
          <w:tcPr>
            <w:tcW w:w="7800" w:type="dxa"/>
          </w:tcPr>
          <w:p>
            <w:pPr>
              <w:pStyle w:val="22"/>
              <w:ind w:left="120"/>
              <w:jc w:val="left"/>
              <w:rPr>
                <w:sz w:val="20"/>
              </w:rPr>
            </w:pPr>
            <w:r>
              <w:rPr>
                <w:sz w:val="20"/>
              </w:rPr>
              <w:t xml:space="preserve">Figure 12: Search </w:t>
            </w:r>
            <w:r>
              <w:rPr>
                <w:spacing w:val="-4"/>
                <w:sz w:val="20"/>
              </w:rPr>
              <w:t>Page</w:t>
            </w:r>
          </w:p>
        </w:tc>
        <w:tc>
          <w:tcPr>
            <w:tcW w:w="1800" w:type="dxa"/>
          </w:tcPr>
          <w:p>
            <w:pPr>
              <w:pStyle w:val="22"/>
              <w:rPr>
                <w:sz w:val="20"/>
              </w:rPr>
            </w:pPr>
            <w:r>
              <w:rPr>
                <w:spacing w:val="-5"/>
                <w:sz w:val="20"/>
              </w:rPr>
              <w:t>23</w:t>
            </w:r>
          </w:p>
        </w:tc>
      </w:tr>
      <w:tr>
        <w:trPr>
          <w:trHeight w:val="620"/>
        </w:trPr>
        <w:tc>
          <w:tcPr>
            <w:tcW w:w="7800" w:type="dxa"/>
          </w:tcPr>
          <w:p>
            <w:pPr>
              <w:pStyle w:val="22"/>
              <w:ind w:left="120"/>
              <w:jc w:val="left"/>
              <w:rPr>
                <w:sz w:val="20"/>
              </w:rPr>
            </w:pPr>
            <w:r>
              <w:rPr>
                <w:sz w:val="20"/>
              </w:rPr>
              <w:t xml:space="preserve">Figure 13: Profile </w:t>
            </w:r>
            <w:r>
              <w:rPr>
                <w:spacing w:val="-4"/>
                <w:sz w:val="20"/>
              </w:rPr>
              <w:t>Page</w:t>
            </w:r>
          </w:p>
        </w:tc>
        <w:tc>
          <w:tcPr>
            <w:tcW w:w="1800" w:type="dxa"/>
          </w:tcPr>
          <w:p>
            <w:pPr>
              <w:pStyle w:val="22"/>
              <w:rPr>
                <w:sz w:val="20"/>
              </w:rPr>
            </w:pPr>
            <w:r>
              <w:rPr>
                <w:spacing w:val="-5"/>
                <w:sz w:val="20"/>
              </w:rPr>
              <w:t>24</w:t>
            </w:r>
          </w:p>
        </w:tc>
      </w:tr>
      <w:tr>
        <w:trPr>
          <w:trHeight w:val="620"/>
        </w:trPr>
        <w:tc>
          <w:tcPr>
            <w:tcW w:w="7800" w:type="dxa"/>
          </w:tcPr>
          <w:p>
            <w:pPr>
              <w:pStyle w:val="22"/>
              <w:ind w:left="120"/>
              <w:jc w:val="left"/>
              <w:rPr>
                <w:sz w:val="20"/>
              </w:rPr>
            </w:pPr>
            <w:r>
              <w:rPr>
                <w:sz w:val="20"/>
              </w:rPr>
              <w:t xml:space="preserve">Figure 14: Chatbot </w:t>
            </w:r>
            <w:r>
              <w:rPr>
                <w:spacing w:val="-4"/>
                <w:sz w:val="20"/>
              </w:rPr>
              <w:t>Page</w:t>
            </w:r>
          </w:p>
        </w:tc>
        <w:tc>
          <w:tcPr>
            <w:tcW w:w="1800" w:type="dxa"/>
          </w:tcPr>
          <w:p>
            <w:pPr>
              <w:pStyle w:val="22"/>
              <w:rPr>
                <w:sz w:val="20"/>
              </w:rPr>
            </w:pPr>
            <w:r>
              <w:rPr>
                <w:spacing w:val="-5"/>
                <w:sz w:val="20"/>
              </w:rPr>
              <w:t>25</w:t>
            </w:r>
          </w:p>
        </w:tc>
      </w:tr>
    </w:tbl>
    <w:p>
      <w:pPr>
        <w:pStyle w:val="22"/>
        <w:spacing w:after="0"/>
        <w:rPr>
          <w:sz w:val="20"/>
        </w:rPr>
        <w:sectPr>
          <w:pgSz w:w="11910" w:h="16840"/>
          <w:pgMar w:top="660" w:right="708" w:bottom="280" w:left="708" w:header="0" w:footer="0" w:gutter="0"/>
          <w:docGrid w:linePitch="312" w:charSpace="0"/>
        </w:sectPr>
      </w:pPr>
    </w:p>
    <w:p>
      <w:pPr>
        <w:spacing w:before="64"/>
        <w:ind w:left="1033" w:right="1033" w:firstLine="0"/>
        <w:jc w:val="center"/>
        <w:rPr>
          <w:rFonts w:ascii="Arial" w:hAnsi="Arial"/>
          <w:b/>
          <w:sz w:val="36"/>
        </w:rPr>
      </w:pPr>
      <w:r>
        <w:rPr>
          <w:rFonts w:ascii="Arial" w:hAnsi="Arial"/>
          <w:b/>
          <w:spacing w:val="-2"/>
          <w:sz w:val="36"/>
        </w:rPr>
        <w:t>Certificate</w:t>
      </w:r>
    </w:p>
    <w:p>
      <w:pPr>
        <w:pStyle w:val="15"/>
        <w:rPr>
          <w:rFonts w:ascii="Arial" w:hAnsi="Arial"/>
          <w:b/>
          <w:sz w:val="36"/>
        </w:rPr>
      </w:pPr>
    </w:p>
    <w:p>
      <w:pPr>
        <w:pStyle w:val="15"/>
        <w:spacing w:before="9"/>
        <w:rPr>
          <w:rFonts w:ascii="Arial" w:hAnsi="Arial"/>
          <w:b/>
          <w:sz w:val="36"/>
        </w:rPr>
      </w:pPr>
    </w:p>
    <w:p>
      <w:pPr>
        <w:spacing w:before="1" w:line="379" w:lineRule="auto"/>
        <w:ind w:left="112" w:right="109" w:firstLine="0"/>
        <w:jc w:val="both"/>
        <w:rPr>
          <w:rFonts w:ascii="Arial MT" w:hAnsi="Arial MT"/>
          <w:sz w:val="22"/>
        </w:rPr>
      </w:pPr>
      <w:r>
        <w:rPr>
          <w:rFonts w:ascii="Arial MT" w:hAnsi="Arial MT"/>
          <w:sz w:val="22"/>
        </w:rPr>
        <w:t>I</w:t>
      </w:r>
      <w:r>
        <w:rPr>
          <w:rFonts w:ascii="Arial MT" w:hAnsi="Arial MT"/>
          <w:spacing w:val="-4"/>
          <w:sz w:val="22"/>
        </w:rPr>
        <w:t xml:space="preserve"> </w:t>
      </w:r>
      <w:r>
        <w:rPr>
          <w:rFonts w:ascii="Arial MT" w:hAnsi="Arial MT"/>
          <w:sz w:val="22"/>
        </w:rPr>
        <w:t>hereby</w:t>
      </w:r>
      <w:r>
        <w:rPr>
          <w:rFonts w:ascii="Arial MT" w:hAnsi="Arial MT"/>
          <w:spacing w:val="-4"/>
          <w:sz w:val="22"/>
        </w:rPr>
        <w:t xml:space="preserve"> </w:t>
      </w:r>
      <w:r>
        <w:rPr>
          <w:rFonts w:ascii="Arial MT" w:hAnsi="Arial MT"/>
          <w:sz w:val="22"/>
        </w:rPr>
        <w:t>certify</w:t>
      </w:r>
      <w:r>
        <w:rPr>
          <w:rFonts w:ascii="Arial MT" w:hAnsi="Arial MT"/>
          <w:spacing w:val="-4"/>
          <w:sz w:val="22"/>
        </w:rPr>
        <w:t xml:space="preserve"> </w:t>
      </w:r>
      <w:r>
        <w:rPr>
          <w:rFonts w:ascii="Arial MT" w:hAnsi="Arial MT"/>
          <w:sz w:val="22"/>
        </w:rPr>
        <w:t>that</w:t>
      </w:r>
      <w:r>
        <w:rPr>
          <w:rFonts w:ascii="Arial MT" w:hAnsi="Arial MT"/>
          <w:spacing w:val="-4"/>
          <w:sz w:val="22"/>
        </w:rPr>
        <w:t xml:space="preserve"> </w:t>
      </w:r>
      <w:r>
        <w:rPr>
          <w:rFonts w:ascii="Arial MT" w:hAnsi="Arial MT"/>
          <w:sz w:val="22"/>
        </w:rPr>
        <w:t>the</w:t>
      </w:r>
      <w:r>
        <w:rPr>
          <w:rFonts w:ascii="Arial MT" w:hAnsi="Arial MT"/>
          <w:spacing w:val="-4"/>
          <w:sz w:val="22"/>
        </w:rPr>
        <w:t xml:space="preserve"> </w:t>
      </w:r>
      <w:r>
        <w:rPr>
          <w:rFonts w:ascii="Arial MT" w:hAnsi="Arial MT"/>
          <w:sz w:val="22"/>
        </w:rPr>
        <w:t>work</w:t>
      </w:r>
      <w:r>
        <w:rPr>
          <w:rFonts w:ascii="Arial MT" w:hAnsi="Arial MT"/>
          <w:spacing w:val="-4"/>
          <w:sz w:val="22"/>
        </w:rPr>
        <w:t xml:space="preserve"> </w:t>
      </w:r>
      <w:r>
        <w:rPr>
          <w:rFonts w:ascii="Arial MT" w:hAnsi="Arial MT"/>
          <w:sz w:val="22"/>
        </w:rPr>
        <w:t>which</w:t>
      </w:r>
      <w:r>
        <w:rPr>
          <w:rFonts w:ascii="Arial MT" w:hAnsi="Arial MT"/>
          <w:spacing w:val="-4"/>
          <w:sz w:val="22"/>
        </w:rPr>
        <w:t xml:space="preserve"> </w:t>
      </w:r>
      <w:r>
        <w:rPr>
          <w:rFonts w:ascii="Arial MT" w:hAnsi="Arial MT"/>
          <w:sz w:val="22"/>
        </w:rPr>
        <w:t>is</w:t>
      </w:r>
      <w:r>
        <w:rPr>
          <w:rFonts w:ascii="Arial MT" w:hAnsi="Arial MT"/>
          <w:spacing w:val="-4"/>
          <w:sz w:val="22"/>
        </w:rPr>
        <w:t xml:space="preserve"> </w:t>
      </w:r>
      <w:r>
        <w:rPr>
          <w:rFonts w:ascii="Arial MT" w:hAnsi="Arial MT"/>
          <w:sz w:val="22"/>
        </w:rPr>
        <w:t>being</w:t>
      </w:r>
      <w:r>
        <w:rPr>
          <w:rFonts w:ascii="Arial MT" w:hAnsi="Arial MT"/>
          <w:spacing w:val="-4"/>
          <w:sz w:val="22"/>
        </w:rPr>
        <w:t xml:space="preserve"> </w:t>
      </w:r>
      <w:r>
        <w:rPr>
          <w:rFonts w:ascii="Arial MT" w:hAnsi="Arial MT"/>
          <w:sz w:val="22"/>
        </w:rPr>
        <w:t>submitted</w:t>
      </w:r>
      <w:r>
        <w:rPr>
          <w:rFonts w:ascii="Arial MT" w:hAnsi="Arial MT"/>
          <w:spacing w:val="-4"/>
          <w:sz w:val="22"/>
        </w:rPr>
        <w:t xml:space="preserve"> </w:t>
      </w:r>
      <w:r>
        <w:rPr>
          <w:rFonts w:ascii="Arial MT" w:hAnsi="Arial MT"/>
          <w:sz w:val="22"/>
        </w:rPr>
        <w:t>in</w:t>
      </w:r>
      <w:r>
        <w:rPr>
          <w:rFonts w:ascii="Arial MT" w:hAnsi="Arial MT"/>
          <w:spacing w:val="-4"/>
          <w:sz w:val="22"/>
        </w:rPr>
        <w:t xml:space="preserve"> </w:t>
      </w:r>
      <w:r>
        <w:rPr>
          <w:rFonts w:ascii="Arial MT" w:hAnsi="Arial MT"/>
          <w:sz w:val="22"/>
        </w:rPr>
        <w:t>this</w:t>
      </w:r>
      <w:r>
        <w:rPr>
          <w:rFonts w:ascii="Arial MT" w:hAnsi="Arial MT"/>
          <w:spacing w:val="-4"/>
          <w:sz w:val="22"/>
        </w:rPr>
        <w:t xml:space="preserve"> </w:t>
      </w:r>
      <w:r>
        <w:rPr>
          <w:rFonts w:ascii="Arial MT" w:hAnsi="Arial MT"/>
          <w:sz w:val="22"/>
        </w:rPr>
        <w:t>project</w:t>
      </w:r>
      <w:r>
        <w:rPr>
          <w:rFonts w:ascii="Arial MT" w:hAnsi="Arial MT"/>
          <w:spacing w:val="-4"/>
          <w:sz w:val="22"/>
        </w:rPr>
        <w:t xml:space="preserve"> </w:t>
      </w:r>
      <w:r>
        <w:rPr>
          <w:rFonts w:ascii="Arial MT" w:hAnsi="Arial MT"/>
          <w:sz w:val="22"/>
        </w:rPr>
        <w:t>titled</w:t>
      </w:r>
      <w:r>
        <w:rPr>
          <w:rFonts w:ascii="Arial MT" w:hAnsi="Arial MT"/>
          <w:spacing w:val="-4"/>
          <w:sz w:val="22"/>
        </w:rPr>
        <w:t xml:space="preserve"> </w:t>
      </w:r>
      <w:r>
        <w:rPr>
          <w:rFonts w:ascii="Arial MT" w:hAnsi="Arial MT"/>
          <w:sz w:val="22"/>
        </w:rPr>
        <w:t>"Quantro</w:t>
      </w:r>
      <w:r>
        <w:rPr>
          <w:rFonts w:ascii="Arial MT" w:hAnsi="Arial MT"/>
          <w:spacing w:val="-4"/>
          <w:sz w:val="22"/>
        </w:rPr>
        <w:t xml:space="preserve"> </w:t>
      </w:r>
      <w:r>
        <w:rPr>
          <w:rFonts w:ascii="Arial MT" w:hAnsi="Arial MT"/>
          <w:sz w:val="22"/>
        </w:rPr>
        <w:t>Trading</w:t>
      </w:r>
      <w:r>
        <w:rPr>
          <w:rFonts w:ascii="Arial MT" w:hAnsi="Arial MT"/>
          <w:spacing w:val="-4"/>
          <w:sz w:val="22"/>
        </w:rPr>
        <w:t xml:space="preserve"> </w:t>
      </w:r>
      <w:r>
        <w:rPr>
          <w:rFonts w:ascii="Arial MT" w:hAnsi="Arial MT"/>
          <w:sz w:val="22"/>
        </w:rPr>
        <w:t>Application"</w:t>
      </w:r>
      <w:r>
        <w:rPr>
          <w:rFonts w:ascii="Arial MT" w:hAnsi="Arial MT"/>
          <w:spacing w:val="-4"/>
          <w:sz w:val="22"/>
        </w:rPr>
        <w:t xml:space="preserve"> </w:t>
      </w:r>
      <w:r>
        <w:rPr>
          <w:rFonts w:ascii="Arial MT" w:hAnsi="Arial MT"/>
          <w:sz w:val="22"/>
        </w:rPr>
        <w:t>in partial fulfillment of the requirements for the award of degree of Bachelor of Technology in Computer Science and Engineering, submitted to Oriental University, Indore, is an authentic record of my own work carried out under the supervision of Mr. Manoj Kumar Bishwakarma, Assistant Professor, Department of Computer Science and Engineering.</w:t>
      </w:r>
    </w:p>
    <w:p>
      <w:pPr>
        <w:pStyle w:val="15"/>
        <w:spacing w:before="148"/>
        <w:rPr>
          <w:rFonts w:ascii="Arial MT" w:hAnsi="Arial MT"/>
          <w:sz w:val="22"/>
        </w:rPr>
      </w:pPr>
    </w:p>
    <w:p>
      <w:pPr>
        <w:spacing w:before="0"/>
        <w:ind w:left="112" w:right="0" w:firstLine="0"/>
        <w:jc w:val="left"/>
        <w:rPr>
          <w:rFonts w:ascii="Arial MT" w:hAnsi="Arial MT"/>
          <w:sz w:val="22"/>
        </w:rPr>
      </w:pPr>
      <w:r>
        <w:rPr>
          <w:rFonts w:ascii="Arial MT" w:hAnsi="Arial MT"/>
          <w:sz w:val="22"/>
        </w:rPr>
        <w:t xml:space="preserve">Sanskar </w:t>
      </w:r>
      <w:r>
        <w:rPr>
          <w:rFonts w:ascii="Arial MT" w:hAnsi="Arial MT"/>
          <w:spacing w:val="-2"/>
          <w:sz w:val="22"/>
        </w:rPr>
        <w:t>Mishra</w:t>
      </w:r>
    </w:p>
    <w:p>
      <w:pPr>
        <w:spacing w:before="147"/>
        <w:ind w:left="112" w:right="0" w:firstLine="0"/>
        <w:jc w:val="left"/>
        <w:rPr>
          <w:rFonts w:ascii="Arial MT" w:hAnsi="Arial MT"/>
          <w:sz w:val="22"/>
        </w:rPr>
      </w:pPr>
      <w:r>
        <w:rPr>
          <w:rFonts w:ascii="Arial MT" w:hAnsi="Arial MT"/>
          <w:sz w:val="22"/>
        </w:rPr>
        <w:t xml:space="preserve">(Roll No. </w:t>
      </w:r>
      <w:r>
        <w:rPr>
          <w:rFonts w:ascii="Arial MT" w:hAnsi="Arial MT"/>
          <w:spacing w:val="-2"/>
          <w:sz w:val="22"/>
        </w:rPr>
        <w:t>233CS0138)</w:t>
      </w:r>
    </w:p>
    <w:p>
      <w:pPr>
        <w:pStyle w:val="15"/>
        <w:rPr>
          <w:rFonts w:ascii="Arial MT" w:hAnsi="Arial MT"/>
          <w:sz w:val="22"/>
        </w:rPr>
      </w:pPr>
    </w:p>
    <w:p>
      <w:pPr>
        <w:pStyle w:val="15"/>
        <w:spacing w:before="41"/>
        <w:rPr>
          <w:rFonts w:ascii="Arial MT" w:hAnsi="Arial MT"/>
          <w:sz w:val="22"/>
        </w:rPr>
      </w:pPr>
    </w:p>
    <w:p>
      <w:pPr>
        <w:spacing w:before="0"/>
        <w:ind w:left="112" w:right="0" w:firstLine="0"/>
        <w:jc w:val="left"/>
        <w:rPr>
          <w:rFonts w:ascii="Arial MT" w:hAnsi="Arial MT"/>
          <w:sz w:val="22"/>
        </w:rPr>
      </w:pPr>
      <w:r>
        <w:rPr>
          <w:rFonts w:ascii="Arial MT" w:hAnsi="Arial MT"/>
          <w:sz w:val="22"/>
        </w:rPr>
        <w:t xml:space="preserve">Nitish </w:t>
      </w:r>
      <w:r>
        <w:rPr>
          <w:rFonts w:ascii="Arial MT" w:hAnsi="Arial MT"/>
          <w:spacing w:val="-2"/>
          <w:sz w:val="22"/>
        </w:rPr>
        <w:t>Kumar</w:t>
      </w:r>
    </w:p>
    <w:p>
      <w:pPr>
        <w:spacing w:before="147"/>
        <w:ind w:left="112" w:right="0" w:firstLine="0"/>
        <w:jc w:val="left"/>
        <w:rPr>
          <w:rFonts w:ascii="Arial MT" w:hAnsi="Arial MT"/>
          <w:sz w:val="22"/>
        </w:rPr>
      </w:pPr>
      <w:r>
        <w:rPr>
          <w:rFonts w:ascii="Arial MT" w:hAnsi="Arial MT"/>
          <w:sz w:val="22"/>
        </w:rPr>
        <w:t xml:space="preserve">(Roll No. </w:t>
      </w:r>
      <w:r>
        <w:rPr>
          <w:rFonts w:ascii="Arial MT" w:hAnsi="Arial MT"/>
          <w:spacing w:val="-2"/>
          <w:sz w:val="22"/>
        </w:rPr>
        <w:t>233CS0100)</w:t>
      </w:r>
    </w:p>
    <w:p>
      <w:pPr>
        <w:pStyle w:val="15"/>
        <w:rPr>
          <w:rFonts w:ascii="Arial MT" w:hAnsi="Arial MT"/>
          <w:sz w:val="22"/>
        </w:rPr>
      </w:pPr>
    </w:p>
    <w:p>
      <w:pPr>
        <w:pStyle w:val="15"/>
        <w:spacing w:before="41"/>
        <w:rPr>
          <w:rFonts w:ascii="Arial MT" w:hAnsi="Arial MT"/>
          <w:sz w:val="22"/>
        </w:rPr>
      </w:pPr>
    </w:p>
    <w:p>
      <w:pPr>
        <w:spacing w:before="0" w:line="379" w:lineRule="auto"/>
        <w:ind w:left="112" w:right="109" w:firstLine="0"/>
        <w:jc w:val="both"/>
        <w:rPr>
          <w:rFonts w:ascii="Arial MT" w:hAnsi="Arial MT"/>
          <w:sz w:val="22"/>
        </w:rPr>
      </w:pPr>
      <w:r>
        <w:rPr>
          <w:rFonts w:ascii="Arial MT" w:hAnsi="Arial MT"/>
          <w:sz w:val="22"/>
        </w:rPr>
        <w:t xml:space="preserve">This is to certify that the statements made above by the candidates are correct and true to the best of my </w:t>
      </w:r>
      <w:r>
        <w:rPr>
          <w:rFonts w:ascii="Arial MT" w:hAnsi="Arial MT"/>
          <w:spacing w:val="-2"/>
          <w:sz w:val="22"/>
        </w:rPr>
        <w:t>knowledge.</w:t>
      </w:r>
    </w:p>
    <w:p>
      <w:pPr>
        <w:pStyle w:val="15"/>
        <w:rPr>
          <w:rFonts w:ascii="Arial MT" w:hAnsi="Arial MT"/>
          <w:sz w:val="22"/>
        </w:rPr>
      </w:pPr>
    </w:p>
    <w:p>
      <w:pPr>
        <w:pStyle w:val="15"/>
        <w:rPr>
          <w:rFonts w:ascii="Arial MT" w:hAnsi="Arial MT"/>
          <w:sz w:val="22"/>
        </w:rPr>
      </w:pPr>
    </w:p>
    <w:p>
      <w:pPr>
        <w:pStyle w:val="15"/>
        <w:spacing w:before="42"/>
        <w:rPr>
          <w:rFonts w:ascii="Arial MT" w:hAnsi="Arial MT"/>
          <w:sz w:val="22"/>
        </w:rPr>
      </w:pPr>
    </w:p>
    <w:p>
      <w:pPr>
        <w:spacing w:before="0" w:line="379" w:lineRule="auto"/>
        <w:ind w:left="112" w:right="6473" w:firstLine="0"/>
        <w:jc w:val="left"/>
        <w:rPr>
          <w:rFonts w:ascii="Arial MT" w:hAnsi="Arial MT"/>
          <w:sz w:val="22"/>
        </w:rPr>
      </w:pPr>
      <w:r>
        <w:rPr>
          <w:rFonts w:ascii="Arial MT" w:hAnsi="Arial MT"/>
          <w:sz w:val="22"/>
        </w:rPr>
        <w:t>Mr.</w:t>
      </w:r>
      <w:r>
        <w:rPr>
          <w:rFonts w:ascii="Arial MT" w:hAnsi="Arial MT"/>
          <w:spacing w:val="-11"/>
          <w:sz w:val="22"/>
        </w:rPr>
        <w:t xml:space="preserve"> </w:t>
      </w:r>
      <w:r>
        <w:rPr>
          <w:rFonts w:ascii="Arial MT" w:hAnsi="Arial MT"/>
          <w:sz w:val="22"/>
        </w:rPr>
        <w:t>Manoj</w:t>
      </w:r>
      <w:r>
        <w:rPr>
          <w:rFonts w:ascii="Arial MT" w:hAnsi="Arial MT"/>
          <w:spacing w:val="-11"/>
          <w:sz w:val="22"/>
        </w:rPr>
        <w:t xml:space="preserve"> </w:t>
      </w:r>
      <w:r>
        <w:rPr>
          <w:rFonts w:ascii="Arial MT" w:hAnsi="Arial MT"/>
          <w:sz w:val="22"/>
        </w:rPr>
        <w:t>Kumar</w:t>
      </w:r>
      <w:r>
        <w:rPr>
          <w:rFonts w:ascii="Arial MT" w:hAnsi="Arial MT"/>
          <w:spacing w:val="-11"/>
          <w:sz w:val="22"/>
        </w:rPr>
        <w:t xml:space="preserve"> </w:t>
      </w:r>
      <w:r>
        <w:rPr>
          <w:rFonts w:ascii="Arial MT" w:hAnsi="Arial MT"/>
          <w:sz w:val="22"/>
        </w:rPr>
        <w:t>Bishwakarma Assistant Professor</w:t>
      </w:r>
    </w:p>
    <w:p>
      <w:pPr>
        <w:spacing w:before="1" w:line="379" w:lineRule="auto"/>
        <w:ind w:left="112" w:right="4738" w:firstLine="0"/>
        <w:jc w:val="left"/>
        <w:rPr>
          <w:rFonts w:ascii="Arial MT" w:hAnsi="Arial MT"/>
          <w:sz w:val="22"/>
        </w:rPr>
      </w:pPr>
      <w:r>
        <w:rPr>
          <w:rFonts w:ascii="Arial MT" w:hAnsi="Arial MT"/>
          <w:sz w:val="22"/>
        </w:rPr>
        <w:t>Department</w:t>
      </w:r>
      <w:r>
        <w:rPr>
          <w:rFonts w:ascii="Arial MT" w:hAnsi="Arial MT"/>
          <w:spacing w:val="-7"/>
          <w:sz w:val="22"/>
        </w:rPr>
        <w:t xml:space="preserve"> </w:t>
      </w:r>
      <w:r>
        <w:rPr>
          <w:rFonts w:ascii="Arial MT" w:hAnsi="Arial MT"/>
          <w:sz w:val="22"/>
        </w:rPr>
        <w:t>of</w:t>
      </w:r>
      <w:r>
        <w:rPr>
          <w:rFonts w:ascii="Arial MT" w:hAnsi="Arial MT"/>
          <w:spacing w:val="-7"/>
          <w:sz w:val="22"/>
        </w:rPr>
        <w:t xml:space="preserve"> </w:t>
      </w:r>
      <w:r>
        <w:rPr>
          <w:rFonts w:ascii="Arial MT" w:hAnsi="Arial MT"/>
          <w:sz w:val="22"/>
        </w:rPr>
        <w:t>Computer</w:t>
      </w:r>
      <w:r>
        <w:rPr>
          <w:rFonts w:ascii="Arial MT" w:hAnsi="Arial MT"/>
          <w:spacing w:val="-7"/>
          <w:sz w:val="22"/>
        </w:rPr>
        <w:t xml:space="preserve"> </w:t>
      </w:r>
      <w:r>
        <w:rPr>
          <w:rFonts w:ascii="Arial MT" w:hAnsi="Arial MT"/>
          <w:sz w:val="22"/>
        </w:rPr>
        <w:t>Science</w:t>
      </w:r>
      <w:r>
        <w:rPr>
          <w:rFonts w:ascii="Arial MT" w:hAnsi="Arial MT"/>
          <w:spacing w:val="-7"/>
          <w:sz w:val="22"/>
        </w:rPr>
        <w:t xml:space="preserve"> </w:t>
      </w:r>
      <w:r>
        <w:rPr>
          <w:rFonts w:ascii="Arial MT" w:hAnsi="Arial MT"/>
          <w:sz w:val="22"/>
        </w:rPr>
        <w:t>and</w:t>
      </w:r>
      <w:r>
        <w:rPr>
          <w:rFonts w:ascii="Arial MT" w:hAnsi="Arial MT"/>
          <w:spacing w:val="-7"/>
          <w:sz w:val="22"/>
        </w:rPr>
        <w:t xml:space="preserve"> </w:t>
      </w:r>
      <w:r>
        <w:rPr>
          <w:rFonts w:ascii="Arial MT" w:hAnsi="Arial MT"/>
          <w:sz w:val="22"/>
        </w:rPr>
        <w:t>Engineering Oriental University, Indore</w:t>
      </w:r>
    </w:p>
    <w:p>
      <w:pPr>
        <w:spacing w:after="0" w:line="379" w:lineRule="auto"/>
        <w:jc w:val="left"/>
        <w:rPr>
          <w:rFonts w:ascii="Arial MT" w:hAnsi="Arial MT"/>
          <w:sz w:val="22"/>
        </w:rPr>
        <w:sectPr>
          <w:pgSz w:w="11910" w:h="16840"/>
          <w:pgMar w:top="660" w:right="708" w:bottom="280" w:left="708" w:header="0" w:footer="0" w:gutter="0"/>
          <w:docGrid w:linePitch="312" w:charSpace="0"/>
        </w:sectPr>
      </w:pPr>
    </w:p>
    <w:p>
      <w:pPr>
        <w:spacing w:before="64"/>
        <w:ind w:left="1033" w:right="1033" w:firstLine="0"/>
        <w:jc w:val="center"/>
        <w:rPr>
          <w:rFonts w:ascii="Arial" w:hAnsi="Arial"/>
          <w:b/>
          <w:sz w:val="36"/>
        </w:rPr>
      </w:pPr>
      <w:r>
        <w:rPr>
          <w:rFonts w:ascii="Arial" w:hAnsi="Arial"/>
          <w:b/>
          <w:spacing w:val="-2"/>
          <w:sz w:val="36"/>
        </w:rPr>
        <w:t>Acknowledgements</w:t>
      </w:r>
    </w:p>
    <w:p>
      <w:pPr>
        <w:pStyle w:val="15"/>
        <w:rPr>
          <w:rFonts w:ascii="Arial" w:hAnsi="Arial"/>
          <w:b/>
          <w:sz w:val="36"/>
        </w:rPr>
      </w:pPr>
    </w:p>
    <w:p>
      <w:pPr>
        <w:pStyle w:val="15"/>
        <w:spacing w:before="9"/>
        <w:rPr>
          <w:rFonts w:ascii="Arial" w:hAnsi="Arial"/>
          <w:b/>
          <w:sz w:val="36"/>
        </w:rPr>
      </w:pPr>
    </w:p>
    <w:p>
      <w:pPr>
        <w:spacing w:before="1" w:line="379" w:lineRule="auto"/>
        <w:ind w:left="112" w:right="108" w:firstLine="0"/>
        <w:jc w:val="both"/>
        <w:rPr>
          <w:rFonts w:ascii="Arial MT" w:hAnsi="Arial MT"/>
          <w:sz w:val="22"/>
        </w:rPr>
      </w:pPr>
      <w:r>
        <w:rPr>
          <w:rFonts w:ascii="Arial MT" w:hAnsi="Arial MT"/>
          <w:sz w:val="22"/>
        </w:rPr>
        <w:t>We would like to express our heartfelt gratitude to our respected guide, Mr. Manoj Kumar Bishwakarma, Assistant Professor, Department of Computer Science and Engineering, Oriental University, Indore, for his</w:t>
      </w:r>
      <w:r>
        <w:rPr>
          <w:rFonts w:ascii="Arial MT" w:hAnsi="Arial MT"/>
          <w:spacing w:val="-5"/>
          <w:sz w:val="22"/>
        </w:rPr>
        <w:t xml:space="preserve"> </w:t>
      </w:r>
      <w:r>
        <w:rPr>
          <w:rFonts w:ascii="Arial MT" w:hAnsi="Arial MT"/>
          <w:sz w:val="22"/>
        </w:rPr>
        <w:t>continuous</w:t>
      </w:r>
      <w:r>
        <w:rPr>
          <w:rFonts w:ascii="Arial MT" w:hAnsi="Arial MT"/>
          <w:spacing w:val="-5"/>
          <w:sz w:val="22"/>
        </w:rPr>
        <w:t xml:space="preserve"> </w:t>
      </w:r>
      <w:r>
        <w:rPr>
          <w:rFonts w:ascii="Arial MT" w:hAnsi="Arial MT"/>
          <w:sz w:val="22"/>
        </w:rPr>
        <w:t>guidance,</w:t>
      </w:r>
      <w:r>
        <w:rPr>
          <w:rFonts w:ascii="Arial MT" w:hAnsi="Arial MT"/>
          <w:spacing w:val="-5"/>
          <w:sz w:val="22"/>
        </w:rPr>
        <w:t xml:space="preserve"> </w:t>
      </w:r>
      <w:r>
        <w:rPr>
          <w:rFonts w:ascii="Arial MT" w:hAnsi="Arial MT"/>
          <w:sz w:val="22"/>
        </w:rPr>
        <w:t>encouragement,</w:t>
      </w:r>
      <w:r>
        <w:rPr>
          <w:rFonts w:ascii="Arial MT" w:hAnsi="Arial MT"/>
          <w:spacing w:val="-5"/>
          <w:sz w:val="22"/>
        </w:rPr>
        <w:t xml:space="preserve"> </w:t>
      </w:r>
      <w:r>
        <w:rPr>
          <w:rFonts w:ascii="Arial MT" w:hAnsi="Arial MT"/>
          <w:sz w:val="22"/>
        </w:rPr>
        <w:t>and</w:t>
      </w:r>
      <w:r>
        <w:rPr>
          <w:rFonts w:ascii="Arial MT" w:hAnsi="Arial MT"/>
          <w:spacing w:val="-5"/>
          <w:sz w:val="22"/>
        </w:rPr>
        <w:t xml:space="preserve"> </w:t>
      </w:r>
      <w:r>
        <w:rPr>
          <w:rFonts w:ascii="Arial MT" w:hAnsi="Arial MT"/>
          <w:sz w:val="22"/>
        </w:rPr>
        <w:t>invaluable</w:t>
      </w:r>
      <w:r>
        <w:rPr>
          <w:rFonts w:ascii="Arial MT" w:hAnsi="Arial MT"/>
          <w:spacing w:val="-5"/>
          <w:sz w:val="22"/>
        </w:rPr>
        <w:t xml:space="preserve"> </w:t>
      </w:r>
      <w:r>
        <w:rPr>
          <w:rFonts w:ascii="Arial MT" w:hAnsi="Arial MT"/>
          <w:sz w:val="22"/>
        </w:rPr>
        <w:t>support</w:t>
      </w:r>
      <w:r>
        <w:rPr>
          <w:rFonts w:ascii="Arial MT" w:hAnsi="Arial MT"/>
          <w:spacing w:val="-5"/>
          <w:sz w:val="22"/>
        </w:rPr>
        <w:t xml:space="preserve"> </w:t>
      </w:r>
      <w:r>
        <w:rPr>
          <w:rFonts w:ascii="Arial MT" w:hAnsi="Arial MT"/>
          <w:sz w:val="22"/>
        </w:rPr>
        <w:t>throughout</w:t>
      </w:r>
      <w:r>
        <w:rPr>
          <w:rFonts w:ascii="Arial MT" w:hAnsi="Arial MT"/>
          <w:spacing w:val="-5"/>
          <w:sz w:val="22"/>
        </w:rPr>
        <w:t xml:space="preserve"> </w:t>
      </w:r>
      <w:r>
        <w:rPr>
          <w:rFonts w:ascii="Arial MT" w:hAnsi="Arial MT"/>
          <w:sz w:val="22"/>
        </w:rPr>
        <w:t>the</w:t>
      </w:r>
      <w:r>
        <w:rPr>
          <w:rFonts w:ascii="Arial MT" w:hAnsi="Arial MT"/>
          <w:spacing w:val="-5"/>
          <w:sz w:val="22"/>
        </w:rPr>
        <w:t xml:space="preserve"> </w:t>
      </w:r>
      <w:r>
        <w:rPr>
          <w:rFonts w:ascii="Arial MT" w:hAnsi="Arial MT"/>
          <w:sz w:val="22"/>
        </w:rPr>
        <w:t>successful</w:t>
      </w:r>
      <w:r>
        <w:rPr>
          <w:rFonts w:ascii="Arial MT" w:hAnsi="Arial MT"/>
          <w:spacing w:val="-5"/>
          <w:sz w:val="22"/>
        </w:rPr>
        <w:t xml:space="preserve"> </w:t>
      </w:r>
      <w:r>
        <w:rPr>
          <w:rFonts w:ascii="Arial MT" w:hAnsi="Arial MT"/>
          <w:sz w:val="22"/>
        </w:rPr>
        <w:t>completion</w:t>
      </w:r>
      <w:r>
        <w:rPr>
          <w:rFonts w:ascii="Arial MT" w:hAnsi="Arial MT"/>
          <w:spacing w:val="-5"/>
          <w:sz w:val="22"/>
        </w:rPr>
        <w:t xml:space="preserve"> </w:t>
      </w:r>
      <w:r>
        <w:rPr>
          <w:rFonts w:ascii="Arial MT" w:hAnsi="Arial MT"/>
          <w:sz w:val="22"/>
        </w:rPr>
        <w:t>of our minor project titled "Quantro Trading Application".</w:t>
      </w:r>
    </w:p>
    <w:p>
      <w:pPr>
        <w:pStyle w:val="15"/>
        <w:spacing w:before="148"/>
        <w:rPr>
          <w:rFonts w:ascii="Arial MT" w:hAnsi="Arial MT"/>
          <w:sz w:val="22"/>
        </w:rPr>
      </w:pPr>
    </w:p>
    <w:p>
      <w:pPr>
        <w:spacing w:before="0" w:line="379" w:lineRule="auto"/>
        <w:ind w:left="112" w:right="108" w:firstLine="0"/>
        <w:jc w:val="both"/>
        <w:rPr>
          <w:rFonts w:ascii="Arial MT" w:hAnsi="Arial MT"/>
          <w:sz w:val="22"/>
        </w:rPr>
      </w:pPr>
      <w:r>
        <w:rPr>
          <w:rFonts w:ascii="Arial MT" w:hAnsi="Arial MT"/>
          <w:sz w:val="22"/>
        </w:rPr>
        <w:t>His valuable insights, technical expertise, and constant motivation played a vital role in the successful completion of this project.</w:t>
      </w:r>
    </w:p>
    <w:p>
      <w:pPr>
        <w:pStyle w:val="15"/>
        <w:spacing w:before="147"/>
        <w:rPr>
          <w:rFonts w:ascii="Arial MT" w:hAnsi="Arial MT"/>
          <w:sz w:val="22"/>
        </w:rPr>
      </w:pPr>
    </w:p>
    <w:p>
      <w:pPr>
        <w:spacing w:before="0" w:line="379" w:lineRule="auto"/>
        <w:ind w:left="112" w:right="109" w:firstLine="0"/>
        <w:jc w:val="both"/>
        <w:rPr>
          <w:rFonts w:ascii="Arial MT" w:hAnsi="Arial MT"/>
          <w:sz w:val="22"/>
        </w:rPr>
      </w:pPr>
      <w:r>
        <w:rPr>
          <w:rFonts w:ascii="Arial MT" w:hAnsi="Arial MT"/>
          <w:sz w:val="22"/>
        </w:rPr>
        <w:t>We are also sincerely thankful to the Department of Computer Science and Engineering, Oriental University, Indore, for providing us with the necessary resources, infrastructure, and a conducive environment that facilitated the smooth execution of our work.</w:t>
      </w:r>
    </w:p>
    <w:p>
      <w:pPr>
        <w:pStyle w:val="15"/>
        <w:spacing w:before="148"/>
        <w:rPr>
          <w:rFonts w:ascii="Arial MT" w:hAnsi="Arial MT"/>
          <w:sz w:val="22"/>
        </w:rPr>
      </w:pPr>
    </w:p>
    <w:p>
      <w:pPr>
        <w:spacing w:before="0" w:line="379" w:lineRule="auto"/>
        <w:ind w:left="112" w:right="110" w:firstLine="0"/>
        <w:jc w:val="both"/>
        <w:rPr>
          <w:rFonts w:ascii="Arial MT" w:hAnsi="Arial MT"/>
          <w:sz w:val="22"/>
        </w:rPr>
      </w:pPr>
      <w:r>
        <w:rPr>
          <w:rFonts w:ascii="Arial MT" w:hAnsi="Arial MT"/>
          <w:sz w:val="22"/>
        </w:rPr>
        <w:t>We extend our gratitude to all the faculty members of the department for their cooperation and constructive feedback during the various stages of the project. Their academic and technical guidance helped us overcome challenges and refine our work to a professional standard.</w:t>
      </w:r>
    </w:p>
    <w:p>
      <w:pPr>
        <w:pStyle w:val="15"/>
        <w:spacing w:before="148"/>
        <w:rPr>
          <w:rFonts w:ascii="Arial MT" w:hAnsi="Arial MT"/>
          <w:sz w:val="22"/>
        </w:rPr>
      </w:pPr>
    </w:p>
    <w:p>
      <w:pPr>
        <w:spacing w:before="0" w:line="379" w:lineRule="auto"/>
        <w:ind w:left="112" w:right="109" w:firstLine="0"/>
        <w:jc w:val="both"/>
        <w:rPr>
          <w:rFonts w:ascii="Arial MT" w:hAnsi="Arial MT"/>
          <w:sz w:val="22"/>
        </w:rPr>
      </w:pPr>
      <w:r>
        <w:rPr>
          <w:rFonts w:ascii="Arial MT" w:hAnsi="Arial MT"/>
          <w:sz w:val="22"/>
        </w:rPr>
        <w:t>We also wish to acknowledge the constant encouragement and support of our friends and classmates, who contributed with their ideas and moral support throughout the project journey.</w:t>
      </w:r>
    </w:p>
    <w:p>
      <w:pPr>
        <w:pStyle w:val="15"/>
        <w:rPr>
          <w:rFonts w:ascii="Arial MT" w:hAnsi="Arial MT"/>
          <w:sz w:val="22"/>
        </w:rPr>
      </w:pPr>
    </w:p>
    <w:p>
      <w:pPr>
        <w:pStyle w:val="15"/>
        <w:rPr>
          <w:rFonts w:ascii="Arial MT" w:hAnsi="Arial MT"/>
          <w:sz w:val="22"/>
        </w:rPr>
      </w:pPr>
    </w:p>
    <w:p>
      <w:pPr>
        <w:pStyle w:val="15"/>
        <w:spacing w:before="42"/>
        <w:rPr>
          <w:rFonts w:ascii="Arial MT" w:hAnsi="Arial MT"/>
          <w:sz w:val="22"/>
        </w:rPr>
      </w:pPr>
    </w:p>
    <w:p>
      <w:pPr>
        <w:spacing w:before="0"/>
        <w:ind w:left="112" w:right="0" w:firstLine="0"/>
        <w:jc w:val="both"/>
        <w:rPr>
          <w:rFonts w:ascii="Arial MT" w:hAnsi="Arial MT"/>
          <w:sz w:val="22"/>
        </w:rPr>
      </w:pPr>
      <w:r>
        <w:rPr>
          <w:rFonts w:ascii="Arial MT" w:hAnsi="Arial MT"/>
          <w:sz w:val="22"/>
        </w:rPr>
        <w:t xml:space="preserve">Sanskar Mishra </w:t>
      </w:r>
      <w:r>
        <w:rPr>
          <w:rFonts w:ascii="Arial MT" w:hAnsi="Arial MT"/>
          <w:spacing w:val="-2"/>
          <w:sz w:val="22"/>
        </w:rPr>
        <w:t>(233CS0138)</w:t>
      </w:r>
    </w:p>
    <w:p>
      <w:pPr>
        <w:pStyle w:val="15"/>
        <w:rPr>
          <w:rFonts w:ascii="Arial MT" w:hAnsi="Arial MT"/>
          <w:sz w:val="22"/>
        </w:rPr>
      </w:pPr>
    </w:p>
    <w:p>
      <w:pPr>
        <w:pStyle w:val="15"/>
        <w:spacing w:before="41"/>
        <w:rPr>
          <w:rFonts w:ascii="Arial MT" w:hAnsi="Arial MT"/>
          <w:sz w:val="22"/>
        </w:rPr>
      </w:pPr>
    </w:p>
    <w:p>
      <w:pPr>
        <w:spacing w:before="0"/>
        <w:ind w:left="112" w:right="0" w:firstLine="0"/>
        <w:jc w:val="both"/>
        <w:rPr>
          <w:rFonts w:ascii="Arial MT" w:hAnsi="Arial MT"/>
          <w:sz w:val="22"/>
        </w:rPr>
      </w:pPr>
      <w:r>
        <w:rPr>
          <w:rFonts w:ascii="Arial MT" w:hAnsi="Arial MT"/>
          <w:sz w:val="22"/>
        </w:rPr>
        <w:t xml:space="preserve">Nitish Kumar </w:t>
      </w:r>
      <w:r>
        <w:rPr>
          <w:rFonts w:ascii="Arial MT" w:hAnsi="Arial MT"/>
          <w:spacing w:val="-2"/>
          <w:sz w:val="22"/>
        </w:rPr>
        <w:t>(233CS0100)</w:t>
      </w:r>
    </w:p>
    <w:p>
      <w:pPr>
        <w:pStyle w:val="15"/>
        <w:rPr>
          <w:rFonts w:ascii="Arial MT" w:hAnsi="Arial MT"/>
          <w:sz w:val="22"/>
        </w:rPr>
      </w:pPr>
    </w:p>
    <w:p>
      <w:pPr>
        <w:pStyle w:val="15"/>
        <w:rPr>
          <w:rFonts w:ascii="Arial MT" w:hAnsi="Arial MT"/>
          <w:sz w:val="22"/>
        </w:rPr>
      </w:pPr>
    </w:p>
    <w:p>
      <w:pPr>
        <w:pStyle w:val="15"/>
        <w:spacing w:before="188"/>
        <w:rPr>
          <w:rFonts w:ascii="Arial MT" w:hAnsi="Arial MT"/>
          <w:sz w:val="22"/>
        </w:rPr>
      </w:pPr>
    </w:p>
    <w:p>
      <w:pPr>
        <w:spacing w:before="0" w:line="379" w:lineRule="auto"/>
        <w:ind w:left="112" w:right="6473" w:firstLine="0"/>
        <w:jc w:val="left"/>
        <w:rPr>
          <w:rFonts w:ascii="Arial MT" w:hAnsi="Arial MT"/>
          <w:sz w:val="22"/>
        </w:rPr>
      </w:pPr>
      <w:r>
        <w:rPr>
          <w:rFonts w:ascii="Arial MT" w:hAnsi="Arial MT"/>
          <w:sz w:val="22"/>
        </w:rPr>
        <w:t>Mr.</w:t>
      </w:r>
      <w:r>
        <w:rPr>
          <w:rFonts w:ascii="Arial MT" w:hAnsi="Arial MT"/>
          <w:spacing w:val="-11"/>
          <w:sz w:val="22"/>
        </w:rPr>
        <w:t xml:space="preserve"> </w:t>
      </w:r>
      <w:r>
        <w:rPr>
          <w:rFonts w:ascii="Arial MT" w:hAnsi="Arial MT"/>
          <w:sz w:val="22"/>
        </w:rPr>
        <w:t>Manoj</w:t>
      </w:r>
      <w:r>
        <w:rPr>
          <w:rFonts w:ascii="Arial MT" w:hAnsi="Arial MT"/>
          <w:spacing w:val="-11"/>
          <w:sz w:val="22"/>
        </w:rPr>
        <w:t xml:space="preserve"> </w:t>
      </w:r>
      <w:r>
        <w:rPr>
          <w:rFonts w:ascii="Arial MT" w:hAnsi="Arial MT"/>
          <w:sz w:val="22"/>
        </w:rPr>
        <w:t>Kumar</w:t>
      </w:r>
      <w:r>
        <w:rPr>
          <w:rFonts w:ascii="Arial MT" w:hAnsi="Arial MT"/>
          <w:spacing w:val="-11"/>
          <w:sz w:val="22"/>
        </w:rPr>
        <w:t xml:space="preserve"> </w:t>
      </w:r>
      <w:r>
        <w:rPr>
          <w:rFonts w:ascii="Arial MT" w:hAnsi="Arial MT"/>
          <w:sz w:val="22"/>
        </w:rPr>
        <w:t>Bishwakarma Assistant Professor</w:t>
      </w:r>
    </w:p>
    <w:p>
      <w:pPr>
        <w:spacing w:before="1" w:line="379" w:lineRule="auto"/>
        <w:ind w:left="112" w:right="4738" w:firstLine="0"/>
        <w:jc w:val="left"/>
        <w:rPr>
          <w:rFonts w:ascii="Arial MT" w:hAnsi="Arial MT"/>
          <w:sz w:val="22"/>
        </w:rPr>
      </w:pPr>
      <w:r>
        <w:rPr>
          <w:rFonts w:ascii="Arial MT" w:hAnsi="Arial MT"/>
          <w:sz w:val="22"/>
        </w:rPr>
        <w:t>Department</w:t>
      </w:r>
      <w:r>
        <w:rPr>
          <w:rFonts w:ascii="Arial MT" w:hAnsi="Arial MT"/>
          <w:spacing w:val="-7"/>
          <w:sz w:val="22"/>
        </w:rPr>
        <w:t xml:space="preserve"> </w:t>
      </w:r>
      <w:r>
        <w:rPr>
          <w:rFonts w:ascii="Arial MT" w:hAnsi="Arial MT"/>
          <w:sz w:val="22"/>
        </w:rPr>
        <w:t>of</w:t>
      </w:r>
      <w:r>
        <w:rPr>
          <w:rFonts w:ascii="Arial MT" w:hAnsi="Arial MT"/>
          <w:spacing w:val="-7"/>
          <w:sz w:val="22"/>
        </w:rPr>
        <w:t xml:space="preserve"> </w:t>
      </w:r>
      <w:r>
        <w:rPr>
          <w:rFonts w:ascii="Arial MT" w:hAnsi="Arial MT"/>
          <w:sz w:val="22"/>
        </w:rPr>
        <w:t>Computer</w:t>
      </w:r>
      <w:r>
        <w:rPr>
          <w:rFonts w:ascii="Arial MT" w:hAnsi="Arial MT"/>
          <w:spacing w:val="-7"/>
          <w:sz w:val="22"/>
        </w:rPr>
        <w:t xml:space="preserve"> </w:t>
      </w:r>
      <w:r>
        <w:rPr>
          <w:rFonts w:ascii="Arial MT" w:hAnsi="Arial MT"/>
          <w:sz w:val="22"/>
        </w:rPr>
        <w:t>Science</w:t>
      </w:r>
      <w:r>
        <w:rPr>
          <w:rFonts w:ascii="Arial MT" w:hAnsi="Arial MT"/>
          <w:spacing w:val="-7"/>
          <w:sz w:val="22"/>
        </w:rPr>
        <w:t xml:space="preserve"> </w:t>
      </w:r>
      <w:r>
        <w:rPr>
          <w:rFonts w:ascii="Arial MT" w:hAnsi="Arial MT"/>
          <w:sz w:val="22"/>
        </w:rPr>
        <w:t>and</w:t>
      </w:r>
      <w:r>
        <w:rPr>
          <w:rFonts w:ascii="Arial MT" w:hAnsi="Arial MT"/>
          <w:spacing w:val="-7"/>
          <w:sz w:val="22"/>
        </w:rPr>
        <w:t xml:space="preserve"> </w:t>
      </w:r>
      <w:r>
        <w:rPr>
          <w:rFonts w:ascii="Arial MT" w:hAnsi="Arial MT"/>
          <w:sz w:val="22"/>
        </w:rPr>
        <w:t>Engineering Oriental University, Indore</w:t>
      </w:r>
    </w:p>
    <w:p>
      <w:pPr>
        <w:spacing w:after="0" w:line="379" w:lineRule="auto"/>
        <w:jc w:val="left"/>
        <w:rPr>
          <w:rFonts w:ascii="Arial MT" w:hAnsi="Arial MT"/>
          <w:sz w:val="22"/>
        </w:rPr>
        <w:sectPr>
          <w:pgSz w:w="11910" w:h="16840"/>
          <w:pgMar w:top="660" w:right="708" w:bottom="280" w:left="708" w:header="0" w:footer="0" w:gutter="0"/>
          <w:docGrid w:linePitch="312" w:charSpace="0"/>
        </w:sectPr>
      </w:pPr>
    </w:p>
    <w:p>
      <w:pPr>
        <w:pStyle w:val="16"/>
      </w:pPr>
      <w:r>
        <w:rPr>
          <w:spacing w:val="-2"/>
        </w:rPr>
        <w:t>ABSTRACT</w:t>
      </w:r>
    </w:p>
    <w:p>
      <w:pPr>
        <w:pStyle w:val="15"/>
        <w:spacing w:before="407" w:line="312" w:lineRule="auto"/>
        <w:ind w:left="425" w:right="407"/>
        <w:jc w:val="both"/>
      </w:pPr>
      <w:r>
        <w:t>The Quantro Trading Application is a full-stack web-based platform designed to provide users with a seamless and secure environment for cryptocurrency trading and portfolio management. This project aims to bridge the gap between modern web development practices and real-world financial applications by integrating advanced technologies, secure transaction mechanisms, and intelligent data-driven features.</w:t>
      </w:r>
    </w:p>
    <w:p>
      <w:pPr>
        <w:pStyle w:val="15"/>
        <w:spacing w:before="246" w:line="312" w:lineRule="auto"/>
        <w:ind w:left="425" w:right="410"/>
        <w:jc w:val="both"/>
      </w:pPr>
      <w:r>
        <w:t>The platform enables users to perform core trading operations such as buying and selling cryptocurrencies through an intuitive and user-friendly interface. It also offers comprehensive portfolio management tools that allow users to monitor their investments, track performance, and make informed financial decisions. To enhance user experience and accessibility, the application includes an AI-powered chatbot capable of handling crypto-related queries, retrieving real-time market data, and assisting users using external APIs.</w:t>
      </w:r>
    </w:p>
    <w:p>
      <w:pPr>
        <w:pStyle w:val="15"/>
        <w:spacing w:before="248" w:line="312" w:lineRule="auto"/>
        <w:ind w:left="425" w:right="411"/>
        <w:jc w:val="both"/>
      </w:pPr>
      <w:r>
        <w:t>A key highlight of the system is its advanced wallet functionality, which supports wallet-to-wallet transfers, balance management, and direct withdrawals to bank accounts. Additionally, the application maintains detailed transaction histories, including wallet activities and withdrawal records, ensuring transparency and accountability for users.</w:t>
      </w:r>
    </w:p>
    <w:p>
      <w:pPr>
        <w:pStyle w:val="15"/>
        <w:spacing w:before="245" w:line="312" w:lineRule="auto"/>
        <w:ind w:left="425" w:right="419"/>
        <w:jc w:val="both"/>
      </w:pPr>
      <w:r>
        <w:t>Security is a fundamental aspect of the Quantro platform. The system incorporates robust authentication mechanisms such as user registration, login, two-factor authentication, and password recovery to safeguard user data and financial assets. Integration with secure payment gateways further ensures safe and reliable financial transactions.</w:t>
      </w:r>
    </w:p>
    <w:p>
      <w:pPr>
        <w:pStyle w:val="15"/>
        <w:spacing w:before="245" w:line="312" w:lineRule="auto"/>
        <w:ind w:left="425" w:right="396"/>
        <w:jc w:val="both"/>
      </w:pPr>
      <w:r>
        <w:t>The application is built using a modern and scalable technology stack, including a backend powered by Spring Boot, MySQL, and Spring Security, and a frontend developed with React, Tailwind CSS, and Redux. External APIs are utilized for real-time cryptocurrency data and AI-based interactions, making the system both dynamic and responsive.</w:t>
      </w:r>
    </w:p>
    <w:p>
      <w:pPr>
        <w:pStyle w:val="15"/>
        <w:spacing w:before="244" w:line="312" w:lineRule="auto"/>
        <w:ind w:left="425" w:right="407"/>
        <w:jc w:val="both"/>
      </w:pPr>
      <w:r>
        <w:t>Overall, the Quantro Trading Application demonstrates the practical implementation of full-stack development concepts in a real-world scenario, offering a scalable, secure, and feature-rich trading platform while providing valuable hands-on experience in modern software engineering practices.</w:t>
      </w:r>
    </w:p>
    <w:p>
      <w:pPr>
        <w:pStyle w:val="15"/>
        <w:spacing w:after="0" w:line="312" w:lineRule="auto"/>
        <w:jc w:val="both"/>
        <w:sectPr>
          <w:pgSz w:w="11910" w:h="16840"/>
          <w:pgMar w:top="1920" w:right="708" w:bottom="820" w:left="708" w:header="0" w:footer="630" w:gutter="0"/>
          <w:pgNumType w:start="1"/>
          <w:docGrid w:linePitch="312" w:charSpace="0"/>
        </w:sectPr>
      </w:pPr>
    </w:p>
    <w:p>
      <w:pPr>
        <w:pStyle w:val="16"/>
        <w:ind w:right="1034"/>
      </w:pPr>
      <w:r>
        <w:t>CHAPTER</w:t>
      </w:r>
      <w:r>
        <w:rPr>
          <w:spacing w:val="-4"/>
        </w:rPr>
        <w:t xml:space="preserve"> </w:t>
      </w:r>
      <w:r>
        <w:t>1:</w:t>
      </w:r>
      <w:r>
        <w:rPr>
          <w:spacing w:val="-3"/>
        </w:rPr>
        <w:t xml:space="preserve"> </w:t>
      </w:r>
      <w:r>
        <w:rPr>
          <w:spacing w:val="-2"/>
        </w:rPr>
        <w:t>INTRODUCTION</w:t>
      </w:r>
    </w:p>
    <w:p>
      <w:pPr>
        <w:pStyle w:val="15"/>
        <w:spacing w:before="407" w:line="312" w:lineRule="auto"/>
        <w:ind w:left="425" w:right="406"/>
        <w:jc w:val="both"/>
      </w:pPr>
      <w:r>
        <w:t>The Quantro Trading Application is a full-stack web-based platform developed to address these requirements by providing a comprehensive and user-friendly environment for cryptocurrency trading and portfolio management. The application enables users to buy and sell cryptocurrencies, manage digital wallets, and monitor their investments efficiently. It is designed with a focus on performance, scalability, and security to ensure a smooth and reliable user experience.</w:t>
      </w:r>
    </w:p>
    <w:p>
      <w:pPr>
        <w:pStyle w:val="15"/>
        <w:spacing w:before="246" w:line="312" w:lineRule="auto"/>
        <w:ind w:left="425" w:right="399"/>
        <w:jc w:val="both"/>
      </w:pPr>
      <w:r>
        <w:t>This project also aims to bridge the gap between theoretical knowledge and practical</w:t>
      </w:r>
      <w:r>
        <w:rPr>
          <w:spacing w:val="40"/>
        </w:rPr>
        <w:t xml:space="preserve"> </w:t>
      </w:r>
      <w:r>
        <w:t>implementation by incorporating real-world functionalities such as API integration, secure payment processing, and user authentication systems. Advanced features like an AI-powered chatbot, real- time market data tracking, and detailed transaction history further enhance the usability and intelligence of the platform.</w:t>
      </w:r>
    </w:p>
    <w:p>
      <w:pPr>
        <w:pStyle w:val="15"/>
        <w:spacing w:before="246" w:line="312" w:lineRule="auto"/>
        <w:ind w:left="425" w:right="406"/>
        <w:jc w:val="both"/>
      </w:pPr>
      <w:r>
        <w:t>Security is a key aspect of the system, with features such as login, registration, two-factor authentication, and password recovery ensuring the protection of user data and financial assets. Overall,</w:t>
      </w:r>
      <w:r>
        <w:rPr>
          <w:spacing w:val="-4"/>
        </w:rPr>
        <w:t xml:space="preserve"> </w:t>
      </w:r>
      <w:r>
        <w:t>the</w:t>
      </w:r>
      <w:r>
        <w:rPr>
          <w:spacing w:val="-4"/>
        </w:rPr>
        <w:t xml:space="preserve"> </w:t>
      </w:r>
      <w:r>
        <w:t>Quantro</w:t>
      </w:r>
      <w:r>
        <w:rPr>
          <w:spacing w:val="-4"/>
        </w:rPr>
        <w:t xml:space="preserve"> </w:t>
      </w:r>
      <w:r>
        <w:t>Trading</w:t>
      </w:r>
      <w:r>
        <w:rPr>
          <w:spacing w:val="-4"/>
        </w:rPr>
        <w:t xml:space="preserve"> </w:t>
      </w:r>
      <w:r>
        <w:t>Application</w:t>
      </w:r>
      <w:r>
        <w:rPr>
          <w:spacing w:val="-4"/>
        </w:rPr>
        <w:t xml:space="preserve"> </w:t>
      </w:r>
      <w:r>
        <w:t>represents</w:t>
      </w:r>
      <w:r>
        <w:rPr>
          <w:spacing w:val="-5"/>
        </w:rPr>
        <w:t xml:space="preserve"> </w:t>
      </w:r>
      <w:r>
        <w:t>a</w:t>
      </w:r>
      <w:r>
        <w:rPr>
          <w:spacing w:val="-4"/>
        </w:rPr>
        <w:t xml:space="preserve"> </w:t>
      </w:r>
      <w:r>
        <w:t>practical</w:t>
      </w:r>
      <w:r>
        <w:rPr>
          <w:spacing w:val="-4"/>
        </w:rPr>
        <w:t xml:space="preserve"> </w:t>
      </w:r>
      <w:r>
        <w:t>implementation</w:t>
      </w:r>
      <w:r>
        <w:rPr>
          <w:spacing w:val="-4"/>
        </w:rPr>
        <w:t xml:space="preserve"> </w:t>
      </w:r>
      <w:r>
        <w:t>of</w:t>
      </w:r>
      <w:r>
        <w:rPr>
          <w:spacing w:val="-4"/>
        </w:rPr>
        <w:t xml:space="preserve"> </w:t>
      </w:r>
      <w:r>
        <w:t>modern</w:t>
      </w:r>
      <w:r>
        <w:rPr>
          <w:spacing w:val="-4"/>
        </w:rPr>
        <w:t xml:space="preserve"> </w:t>
      </w:r>
      <w:r>
        <w:t>full-stack development in the financial technology domain.</w:t>
      </w:r>
    </w:p>
    <w:p>
      <w:pPr>
        <w:pStyle w:val="15"/>
        <w:spacing w:before="110"/>
      </w:pPr>
    </w:p>
    <w:p>
      <w:pPr>
        <w:pStyle w:val="17"/>
        <w:spacing w:before="1"/>
        <w:jc w:val="both"/>
      </w:pPr>
      <w:r>
        <w:t>TECHNOLOGIES</w:t>
      </w:r>
      <w:r>
        <w:rPr>
          <w:spacing w:val="-12"/>
        </w:rPr>
        <w:t xml:space="preserve"> </w:t>
      </w:r>
      <w:r>
        <w:rPr>
          <w:spacing w:val="-4"/>
        </w:rPr>
        <w:t>USED</w:t>
      </w:r>
    </w:p>
    <w:p>
      <w:pPr>
        <w:pStyle w:val="15"/>
        <w:spacing w:before="9"/>
        <w:rPr>
          <w:b/>
          <w:sz w:val="28"/>
        </w:rPr>
      </w:pPr>
    </w:p>
    <w:p>
      <w:pPr>
        <w:pStyle w:val="15"/>
        <w:spacing w:line="312" w:lineRule="auto"/>
        <w:ind w:left="425" w:right="406"/>
        <w:jc w:val="both"/>
      </w:pPr>
      <w:r>
        <w:t>The Quantro Trading Application is built using a modern and efficient technology stack to ensure high performance, scalability, and a seamless user experience.</w:t>
      </w:r>
    </w:p>
    <w:p>
      <w:pPr>
        <w:pStyle w:val="15"/>
        <w:spacing w:before="30"/>
      </w:pPr>
    </w:p>
    <w:p>
      <w:pPr>
        <w:pStyle w:val="18"/>
        <w:ind w:left="425" w:firstLine="0"/>
      </w:pPr>
      <w:r>
        <w:t>Frontend</w:t>
      </w:r>
      <w:r>
        <w:rPr>
          <w:spacing w:val="-17"/>
        </w:rPr>
        <w:t xml:space="preserve"> </w:t>
      </w:r>
      <w:r>
        <w:rPr>
          <w:spacing w:val="-2"/>
        </w:rPr>
        <w:t>Technologies</w:t>
      </w:r>
    </w:p>
    <w:p>
      <w:pPr>
        <w:pStyle w:val="15"/>
        <w:spacing w:before="52"/>
        <w:rPr>
          <w:b/>
        </w:rPr>
      </w:pPr>
    </w:p>
    <w:p>
      <w:pPr>
        <w:pStyle w:val="21"/>
        <w:numPr>
          <w:ilvl w:val="0"/>
          <w:numId w:val="1"/>
        </w:numPr>
        <w:tabs>
          <w:tab w:val="left" w:pos="800"/>
        </w:tabs>
        <w:spacing w:before="0" w:after="0" w:line="240" w:lineRule="auto"/>
        <w:ind w:left="800" w:right="0" w:hanging="144"/>
        <w:jc w:val="left"/>
        <w:rPr>
          <w:sz w:val="24"/>
        </w:rPr>
      </w:pPr>
      <w:r>
        <w:rPr>
          <w:b/>
          <w:sz w:val="24"/>
        </w:rPr>
        <w:t>React.js</w:t>
      </w:r>
      <w:r>
        <w:rPr>
          <w:b/>
          <w:spacing w:val="-1"/>
          <w:sz w:val="24"/>
        </w:rPr>
        <w:t xml:space="preserve"> </w:t>
      </w:r>
      <w:r>
        <w:rPr>
          <w:sz w:val="24"/>
        </w:rPr>
        <w:t>-</w:t>
      </w:r>
      <w:r>
        <w:rPr>
          <w:spacing w:val="-1"/>
          <w:sz w:val="24"/>
        </w:rPr>
        <w:t xml:space="preserve"> </w:t>
      </w:r>
      <w:r>
        <w:rPr>
          <w:sz w:val="24"/>
        </w:rPr>
        <w:t>Used</w:t>
      </w:r>
      <w:r>
        <w:rPr>
          <w:spacing w:val="-1"/>
          <w:sz w:val="24"/>
        </w:rPr>
        <w:t xml:space="preserve"> </w:t>
      </w:r>
      <w:r>
        <w:rPr>
          <w:sz w:val="24"/>
        </w:rPr>
        <w:t>for</w:t>
      </w:r>
      <w:r>
        <w:rPr>
          <w:spacing w:val="-1"/>
          <w:sz w:val="24"/>
        </w:rPr>
        <w:t xml:space="preserve"> </w:t>
      </w:r>
      <w:r>
        <w:rPr>
          <w:sz w:val="24"/>
        </w:rPr>
        <w:t>building dynamic</w:t>
      </w:r>
      <w:r>
        <w:rPr>
          <w:spacing w:val="-1"/>
          <w:sz w:val="24"/>
        </w:rPr>
        <w:t xml:space="preserve"> </w:t>
      </w:r>
      <w:r>
        <w:rPr>
          <w:sz w:val="24"/>
        </w:rPr>
        <w:t>and</w:t>
      </w:r>
      <w:r>
        <w:rPr>
          <w:spacing w:val="-1"/>
          <w:sz w:val="24"/>
        </w:rPr>
        <w:t xml:space="preserve"> </w:t>
      </w:r>
      <w:r>
        <w:rPr>
          <w:sz w:val="24"/>
        </w:rPr>
        <w:t>interactive</w:t>
      </w:r>
      <w:r>
        <w:rPr>
          <w:spacing w:val="-1"/>
          <w:sz w:val="24"/>
        </w:rPr>
        <w:t xml:space="preserve"> </w:t>
      </w:r>
      <w:r>
        <w:rPr>
          <w:sz w:val="24"/>
        </w:rPr>
        <w:t xml:space="preserve">user </w:t>
      </w:r>
      <w:r>
        <w:rPr>
          <w:spacing w:val="-2"/>
          <w:sz w:val="24"/>
        </w:rPr>
        <w:t>interfaces</w:t>
      </w:r>
    </w:p>
    <w:p>
      <w:pPr>
        <w:pStyle w:val="21"/>
        <w:numPr>
          <w:ilvl w:val="0"/>
          <w:numId w:val="1"/>
        </w:numPr>
        <w:tabs>
          <w:tab w:val="left" w:pos="800"/>
        </w:tabs>
        <w:spacing w:before="204" w:after="0" w:line="240" w:lineRule="auto"/>
        <w:ind w:left="800" w:right="0" w:hanging="144"/>
        <w:jc w:val="left"/>
        <w:rPr>
          <w:sz w:val="24"/>
        </w:rPr>
      </w:pPr>
      <w:r>
        <w:rPr>
          <w:b/>
          <w:sz w:val="24"/>
        </w:rPr>
        <w:t>Tailwind</w:t>
      </w:r>
      <w:r>
        <w:rPr>
          <w:b/>
          <w:spacing w:val="-7"/>
          <w:sz w:val="24"/>
        </w:rPr>
        <w:t xml:space="preserve"> </w:t>
      </w:r>
      <w:r>
        <w:rPr>
          <w:b/>
          <w:sz w:val="24"/>
        </w:rPr>
        <w:t>CSS</w:t>
      </w:r>
      <w:r>
        <w:rPr>
          <w:b/>
          <w:spacing w:val="-4"/>
          <w:sz w:val="24"/>
        </w:rPr>
        <w:t xml:space="preserve"> </w:t>
      </w:r>
      <w:r>
        <w:rPr>
          <w:sz w:val="24"/>
        </w:rPr>
        <w:t>-</w:t>
      </w:r>
      <w:r>
        <w:rPr>
          <w:spacing w:val="-4"/>
          <w:sz w:val="24"/>
        </w:rPr>
        <w:t xml:space="preserve"> </w:t>
      </w:r>
      <w:r>
        <w:rPr>
          <w:sz w:val="24"/>
        </w:rPr>
        <w:t>Provides</w:t>
      </w:r>
      <w:r>
        <w:rPr>
          <w:spacing w:val="-4"/>
          <w:sz w:val="24"/>
        </w:rPr>
        <w:t xml:space="preserve"> </w:t>
      </w:r>
      <w:r>
        <w:rPr>
          <w:sz w:val="24"/>
        </w:rPr>
        <w:t>utility-first</w:t>
      </w:r>
      <w:r>
        <w:rPr>
          <w:spacing w:val="-4"/>
          <w:sz w:val="24"/>
        </w:rPr>
        <w:t xml:space="preserve"> </w:t>
      </w:r>
      <w:r>
        <w:rPr>
          <w:sz w:val="24"/>
        </w:rPr>
        <w:t>styling</w:t>
      </w:r>
      <w:r>
        <w:rPr>
          <w:spacing w:val="-4"/>
          <w:sz w:val="24"/>
        </w:rPr>
        <w:t xml:space="preserve"> </w:t>
      </w:r>
      <w:r>
        <w:rPr>
          <w:sz w:val="24"/>
        </w:rPr>
        <w:t>for</w:t>
      </w:r>
      <w:r>
        <w:rPr>
          <w:spacing w:val="-3"/>
          <w:sz w:val="24"/>
        </w:rPr>
        <w:t xml:space="preserve"> </w:t>
      </w:r>
      <w:r>
        <w:rPr>
          <w:sz w:val="24"/>
        </w:rPr>
        <w:t>responsive</w:t>
      </w:r>
      <w:r>
        <w:rPr>
          <w:spacing w:val="-4"/>
          <w:sz w:val="24"/>
        </w:rPr>
        <w:t xml:space="preserve"> </w:t>
      </w:r>
      <w:r>
        <w:rPr>
          <w:sz w:val="24"/>
        </w:rPr>
        <w:t>and</w:t>
      </w:r>
      <w:r>
        <w:rPr>
          <w:spacing w:val="-4"/>
          <w:sz w:val="24"/>
        </w:rPr>
        <w:t xml:space="preserve"> </w:t>
      </w:r>
      <w:r>
        <w:rPr>
          <w:sz w:val="24"/>
        </w:rPr>
        <w:t>modern</w:t>
      </w:r>
      <w:r>
        <w:rPr>
          <w:spacing w:val="-3"/>
          <w:sz w:val="24"/>
        </w:rPr>
        <w:t xml:space="preserve"> </w:t>
      </w:r>
      <w:r>
        <w:rPr>
          <w:spacing w:val="-2"/>
          <w:sz w:val="24"/>
        </w:rPr>
        <w:t>design</w:t>
      </w:r>
    </w:p>
    <w:p>
      <w:pPr>
        <w:pStyle w:val="21"/>
        <w:numPr>
          <w:ilvl w:val="0"/>
          <w:numId w:val="1"/>
        </w:numPr>
        <w:tabs>
          <w:tab w:val="left" w:pos="800"/>
        </w:tabs>
        <w:spacing w:before="204" w:after="0" w:line="240" w:lineRule="auto"/>
        <w:ind w:left="800" w:right="0" w:hanging="144"/>
        <w:jc w:val="left"/>
        <w:rPr>
          <w:sz w:val="24"/>
        </w:rPr>
      </w:pPr>
      <w:r>
        <w:rPr>
          <w:b/>
          <w:sz w:val="24"/>
        </w:rPr>
        <w:t>Shadcn</w:t>
      </w:r>
      <w:r>
        <w:rPr>
          <w:b/>
          <w:spacing w:val="-4"/>
          <w:sz w:val="24"/>
        </w:rPr>
        <w:t xml:space="preserve"> </w:t>
      </w:r>
      <w:r>
        <w:rPr>
          <w:b/>
          <w:sz w:val="24"/>
        </w:rPr>
        <w:t>UI</w:t>
      </w:r>
      <w:r>
        <w:rPr>
          <w:b/>
          <w:spacing w:val="-2"/>
          <w:sz w:val="24"/>
        </w:rPr>
        <w:t xml:space="preserve"> </w:t>
      </w:r>
      <w:r>
        <w:rPr>
          <w:sz w:val="24"/>
        </w:rPr>
        <w:t>-</w:t>
      </w:r>
      <w:r>
        <w:rPr>
          <w:spacing w:val="-2"/>
          <w:sz w:val="24"/>
        </w:rPr>
        <w:t xml:space="preserve"> </w:t>
      </w:r>
      <w:r>
        <w:rPr>
          <w:sz w:val="24"/>
        </w:rPr>
        <w:t>Offers</w:t>
      </w:r>
      <w:r>
        <w:rPr>
          <w:spacing w:val="-3"/>
          <w:sz w:val="24"/>
        </w:rPr>
        <w:t xml:space="preserve"> </w:t>
      </w:r>
      <w:r>
        <w:rPr>
          <w:sz w:val="24"/>
        </w:rPr>
        <w:t>reusable</w:t>
      </w:r>
      <w:r>
        <w:rPr>
          <w:spacing w:val="-2"/>
          <w:sz w:val="24"/>
        </w:rPr>
        <w:t xml:space="preserve"> </w:t>
      </w:r>
      <w:r>
        <w:rPr>
          <w:sz w:val="24"/>
        </w:rPr>
        <w:t>and</w:t>
      </w:r>
      <w:r>
        <w:rPr>
          <w:spacing w:val="-2"/>
          <w:sz w:val="24"/>
        </w:rPr>
        <w:t xml:space="preserve"> </w:t>
      </w:r>
      <w:r>
        <w:rPr>
          <w:sz w:val="24"/>
        </w:rPr>
        <w:t>customizable</w:t>
      </w:r>
      <w:r>
        <w:rPr>
          <w:spacing w:val="-2"/>
          <w:sz w:val="24"/>
        </w:rPr>
        <w:t xml:space="preserve"> </w:t>
      </w:r>
      <w:r>
        <w:rPr>
          <w:sz w:val="24"/>
        </w:rPr>
        <w:t>UI</w:t>
      </w:r>
      <w:r>
        <w:rPr>
          <w:spacing w:val="-2"/>
          <w:sz w:val="24"/>
        </w:rPr>
        <w:t xml:space="preserve"> </w:t>
      </w:r>
      <w:r>
        <w:rPr>
          <w:sz w:val="24"/>
        </w:rPr>
        <w:t>components</w:t>
      </w:r>
      <w:r>
        <w:rPr>
          <w:spacing w:val="-3"/>
          <w:sz w:val="24"/>
        </w:rPr>
        <w:t xml:space="preserve"> </w:t>
      </w:r>
      <w:r>
        <w:rPr>
          <w:sz w:val="24"/>
        </w:rPr>
        <w:t>for</w:t>
      </w:r>
      <w:r>
        <w:rPr>
          <w:spacing w:val="-2"/>
          <w:sz w:val="24"/>
        </w:rPr>
        <w:t xml:space="preserve"> </w:t>
      </w:r>
      <w:r>
        <w:rPr>
          <w:sz w:val="24"/>
        </w:rPr>
        <w:t>consistent</w:t>
      </w:r>
      <w:r>
        <w:rPr>
          <w:spacing w:val="-2"/>
          <w:sz w:val="24"/>
        </w:rPr>
        <w:t xml:space="preserve"> design</w:t>
      </w:r>
    </w:p>
    <w:p>
      <w:pPr>
        <w:pStyle w:val="21"/>
        <w:numPr>
          <w:ilvl w:val="0"/>
          <w:numId w:val="1"/>
        </w:numPr>
        <w:tabs>
          <w:tab w:val="left" w:pos="800"/>
        </w:tabs>
        <w:spacing w:before="204" w:after="0" w:line="240" w:lineRule="auto"/>
        <w:ind w:left="800" w:right="0" w:hanging="144"/>
        <w:jc w:val="left"/>
        <w:rPr>
          <w:sz w:val="24"/>
        </w:rPr>
      </w:pPr>
      <w:r>
        <w:rPr>
          <w:b/>
          <w:sz w:val="24"/>
        </w:rPr>
        <w:t>Redux</w:t>
      </w:r>
      <w:r>
        <w:rPr>
          <w:b/>
          <w:spacing w:val="-2"/>
          <w:sz w:val="24"/>
        </w:rPr>
        <w:t xml:space="preserve"> </w:t>
      </w:r>
      <w:r>
        <w:rPr>
          <w:sz w:val="24"/>
        </w:rPr>
        <w:t>-</w:t>
      </w:r>
      <w:r>
        <w:rPr>
          <w:spacing w:val="-3"/>
          <w:sz w:val="24"/>
        </w:rPr>
        <w:t xml:space="preserve"> </w:t>
      </w:r>
      <w:r>
        <w:rPr>
          <w:sz w:val="24"/>
        </w:rPr>
        <w:t>Manages</w:t>
      </w:r>
      <w:r>
        <w:rPr>
          <w:spacing w:val="-2"/>
          <w:sz w:val="24"/>
        </w:rPr>
        <w:t xml:space="preserve"> </w:t>
      </w:r>
      <w:r>
        <w:rPr>
          <w:sz w:val="24"/>
        </w:rPr>
        <w:t>global</w:t>
      </w:r>
      <w:r>
        <w:rPr>
          <w:spacing w:val="-2"/>
          <w:sz w:val="24"/>
        </w:rPr>
        <w:t xml:space="preserve"> </w:t>
      </w:r>
      <w:r>
        <w:rPr>
          <w:sz w:val="24"/>
        </w:rPr>
        <w:t>state</w:t>
      </w:r>
      <w:r>
        <w:rPr>
          <w:spacing w:val="-2"/>
          <w:sz w:val="24"/>
        </w:rPr>
        <w:t xml:space="preserve"> </w:t>
      </w:r>
      <w:r>
        <w:rPr>
          <w:sz w:val="24"/>
        </w:rPr>
        <w:t>efficiently</w:t>
      </w:r>
      <w:r>
        <w:rPr>
          <w:spacing w:val="-3"/>
          <w:sz w:val="24"/>
        </w:rPr>
        <w:t xml:space="preserve"> </w:t>
      </w:r>
      <w:r>
        <w:rPr>
          <w:sz w:val="24"/>
        </w:rPr>
        <w:t>across</w:t>
      </w:r>
      <w:r>
        <w:rPr>
          <w:spacing w:val="-2"/>
          <w:sz w:val="24"/>
        </w:rPr>
        <w:t xml:space="preserve"> </w:t>
      </w:r>
      <w:r>
        <w:rPr>
          <w:sz w:val="24"/>
        </w:rPr>
        <w:t>the</w:t>
      </w:r>
      <w:r>
        <w:rPr>
          <w:spacing w:val="-2"/>
          <w:sz w:val="24"/>
        </w:rPr>
        <w:t xml:space="preserve"> application</w:t>
      </w:r>
    </w:p>
    <w:p>
      <w:pPr>
        <w:pStyle w:val="21"/>
        <w:numPr>
          <w:ilvl w:val="0"/>
          <w:numId w:val="1"/>
        </w:numPr>
        <w:tabs>
          <w:tab w:val="left" w:pos="800"/>
        </w:tabs>
        <w:spacing w:before="204" w:after="0" w:line="240" w:lineRule="auto"/>
        <w:ind w:left="800" w:right="0" w:hanging="144"/>
        <w:jc w:val="left"/>
        <w:rPr>
          <w:sz w:val="24"/>
        </w:rPr>
      </w:pPr>
      <w:r>
        <w:rPr>
          <w:b/>
          <w:sz w:val="24"/>
        </w:rPr>
        <w:t>Axios</w:t>
      </w:r>
      <w:r>
        <w:rPr>
          <w:b/>
          <w:spacing w:val="-3"/>
          <w:sz w:val="24"/>
        </w:rPr>
        <w:t xml:space="preserve"> </w:t>
      </w:r>
      <w:r>
        <w:rPr>
          <w:sz w:val="24"/>
        </w:rPr>
        <w:t>-</w:t>
      </w:r>
      <w:r>
        <w:rPr>
          <w:spacing w:val="-2"/>
          <w:sz w:val="24"/>
        </w:rPr>
        <w:t xml:space="preserve"> </w:t>
      </w:r>
      <w:r>
        <w:rPr>
          <w:sz w:val="24"/>
        </w:rPr>
        <w:t>Handles</w:t>
      </w:r>
      <w:r>
        <w:rPr>
          <w:spacing w:val="-15"/>
          <w:sz w:val="24"/>
        </w:rPr>
        <w:t xml:space="preserve"> </w:t>
      </w:r>
      <w:r>
        <w:rPr>
          <w:sz w:val="24"/>
        </w:rPr>
        <w:t>API</w:t>
      </w:r>
      <w:r>
        <w:rPr>
          <w:spacing w:val="-2"/>
          <w:sz w:val="24"/>
        </w:rPr>
        <w:t xml:space="preserve"> </w:t>
      </w:r>
      <w:r>
        <w:rPr>
          <w:sz w:val="24"/>
        </w:rPr>
        <w:t>requests</w:t>
      </w:r>
      <w:r>
        <w:rPr>
          <w:spacing w:val="-3"/>
          <w:sz w:val="24"/>
        </w:rPr>
        <w:t xml:space="preserve"> </w:t>
      </w:r>
      <w:r>
        <w:rPr>
          <w:sz w:val="24"/>
        </w:rPr>
        <w:t>and</w:t>
      </w:r>
      <w:r>
        <w:rPr>
          <w:spacing w:val="-2"/>
          <w:sz w:val="24"/>
        </w:rPr>
        <w:t xml:space="preserve"> </w:t>
      </w:r>
      <w:r>
        <w:rPr>
          <w:sz w:val="24"/>
        </w:rPr>
        <w:t>communication</w:t>
      </w:r>
      <w:r>
        <w:rPr>
          <w:spacing w:val="-2"/>
          <w:sz w:val="24"/>
        </w:rPr>
        <w:t xml:space="preserve"> </w:t>
      </w:r>
      <w:r>
        <w:rPr>
          <w:sz w:val="24"/>
        </w:rPr>
        <w:t>with</w:t>
      </w:r>
      <w:r>
        <w:rPr>
          <w:spacing w:val="-2"/>
          <w:sz w:val="24"/>
        </w:rPr>
        <w:t xml:space="preserve"> </w:t>
      </w:r>
      <w:r>
        <w:rPr>
          <w:sz w:val="24"/>
        </w:rPr>
        <w:t>the</w:t>
      </w:r>
      <w:r>
        <w:rPr>
          <w:spacing w:val="-1"/>
          <w:sz w:val="24"/>
        </w:rPr>
        <w:t xml:space="preserve"> </w:t>
      </w:r>
      <w:r>
        <w:rPr>
          <w:spacing w:val="-2"/>
          <w:sz w:val="24"/>
        </w:rPr>
        <w:t>backend</w:t>
      </w:r>
    </w:p>
    <w:p>
      <w:pPr>
        <w:pStyle w:val="21"/>
        <w:numPr>
          <w:ilvl w:val="0"/>
          <w:numId w:val="1"/>
        </w:numPr>
        <w:tabs>
          <w:tab w:val="left" w:pos="800"/>
        </w:tabs>
        <w:spacing w:before="204" w:after="0" w:line="240" w:lineRule="auto"/>
        <w:ind w:left="800" w:right="0" w:hanging="144"/>
        <w:jc w:val="left"/>
        <w:rPr>
          <w:sz w:val="24"/>
        </w:rPr>
      </w:pPr>
      <w:r>
        <w:rPr>
          <w:b/>
          <w:sz w:val="24"/>
        </w:rPr>
        <w:t>React</w:t>
      </w:r>
      <w:r>
        <w:rPr>
          <w:b/>
          <w:spacing w:val="-1"/>
          <w:sz w:val="24"/>
        </w:rPr>
        <w:t xml:space="preserve"> </w:t>
      </w:r>
      <w:r>
        <w:rPr>
          <w:b/>
          <w:sz w:val="24"/>
        </w:rPr>
        <w:t>Router</w:t>
      </w:r>
      <w:r>
        <w:rPr>
          <w:b/>
          <w:spacing w:val="-6"/>
          <w:sz w:val="24"/>
        </w:rPr>
        <w:t xml:space="preserve"> </w:t>
      </w:r>
      <w:r>
        <w:rPr>
          <w:b/>
          <w:sz w:val="24"/>
        </w:rPr>
        <w:t>DOM</w:t>
      </w:r>
      <w:r>
        <w:rPr>
          <w:b/>
          <w:spacing w:val="-1"/>
          <w:sz w:val="24"/>
        </w:rPr>
        <w:t xml:space="preserve"> </w:t>
      </w:r>
      <w:r>
        <w:rPr>
          <w:sz w:val="24"/>
        </w:rPr>
        <w:t>-</w:t>
      </w:r>
      <w:r>
        <w:rPr>
          <w:spacing w:val="-1"/>
          <w:sz w:val="24"/>
        </w:rPr>
        <w:t xml:space="preserve"> </w:t>
      </w:r>
      <w:r>
        <w:rPr>
          <w:sz w:val="24"/>
        </w:rPr>
        <w:t>Enables</w:t>
      </w:r>
      <w:r>
        <w:rPr>
          <w:spacing w:val="-2"/>
          <w:sz w:val="24"/>
        </w:rPr>
        <w:t xml:space="preserve"> </w:t>
      </w:r>
      <w:r>
        <w:rPr>
          <w:sz w:val="24"/>
        </w:rPr>
        <w:t>smooth client-side</w:t>
      </w:r>
      <w:r>
        <w:rPr>
          <w:spacing w:val="-1"/>
          <w:sz w:val="24"/>
        </w:rPr>
        <w:t xml:space="preserve"> </w:t>
      </w:r>
      <w:r>
        <w:rPr>
          <w:sz w:val="24"/>
        </w:rPr>
        <w:t>routing</w:t>
      </w:r>
      <w:r>
        <w:rPr>
          <w:spacing w:val="-1"/>
          <w:sz w:val="24"/>
        </w:rPr>
        <w:t xml:space="preserve"> </w:t>
      </w:r>
      <w:r>
        <w:rPr>
          <w:sz w:val="24"/>
        </w:rPr>
        <w:t xml:space="preserve">and </w:t>
      </w:r>
      <w:r>
        <w:rPr>
          <w:spacing w:val="-2"/>
          <w:sz w:val="24"/>
        </w:rPr>
        <w:t>navigation</w:t>
      </w:r>
    </w:p>
    <w:p>
      <w:pPr>
        <w:pStyle w:val="15"/>
        <w:spacing w:before="111"/>
      </w:pPr>
    </w:p>
    <w:p>
      <w:pPr>
        <w:pStyle w:val="18"/>
        <w:ind w:left="425" w:firstLine="0"/>
      </w:pPr>
      <w:r>
        <w:t>Backend</w:t>
      </w:r>
      <w:r>
        <w:rPr>
          <w:spacing w:val="-13"/>
        </w:rPr>
        <w:t xml:space="preserve"> </w:t>
      </w:r>
      <w:r>
        <w:rPr>
          <w:spacing w:val="-2"/>
        </w:rPr>
        <w:t>Technologies</w:t>
      </w:r>
    </w:p>
    <w:p>
      <w:pPr>
        <w:pStyle w:val="15"/>
        <w:spacing w:before="52"/>
        <w:rPr>
          <w:b/>
        </w:rPr>
      </w:pPr>
    </w:p>
    <w:p>
      <w:pPr>
        <w:pStyle w:val="21"/>
        <w:numPr>
          <w:ilvl w:val="0"/>
          <w:numId w:val="1"/>
        </w:numPr>
        <w:tabs>
          <w:tab w:val="left" w:pos="800"/>
        </w:tabs>
        <w:spacing w:before="0" w:after="0" w:line="240" w:lineRule="auto"/>
        <w:ind w:left="800" w:right="0" w:hanging="144"/>
        <w:jc w:val="left"/>
        <w:rPr>
          <w:sz w:val="24"/>
        </w:rPr>
      </w:pPr>
      <w:r>
        <w:rPr>
          <w:b/>
          <w:sz w:val="24"/>
        </w:rPr>
        <w:t>Spring</w:t>
      </w:r>
      <w:r>
        <w:rPr>
          <w:b/>
          <w:spacing w:val="-1"/>
          <w:sz w:val="24"/>
        </w:rPr>
        <w:t xml:space="preserve"> </w:t>
      </w:r>
      <w:r>
        <w:rPr>
          <w:b/>
          <w:sz w:val="24"/>
        </w:rPr>
        <w:t>Boot</w:t>
      </w:r>
      <w:r>
        <w:rPr>
          <w:b/>
          <w:spacing w:val="-1"/>
          <w:sz w:val="24"/>
        </w:rPr>
        <w:t xml:space="preserve"> </w:t>
      </w:r>
      <w:r>
        <w:rPr>
          <w:b/>
          <w:sz w:val="24"/>
        </w:rPr>
        <w:t xml:space="preserve">(Java) </w:t>
      </w:r>
      <w:r>
        <w:rPr>
          <w:sz w:val="24"/>
        </w:rPr>
        <w:t>-</w:t>
      </w:r>
      <w:r>
        <w:rPr>
          <w:spacing w:val="-1"/>
          <w:sz w:val="24"/>
        </w:rPr>
        <w:t xml:space="preserve"> </w:t>
      </w:r>
      <w:r>
        <w:rPr>
          <w:sz w:val="24"/>
        </w:rPr>
        <w:t>Powers</w:t>
      </w:r>
      <w:r>
        <w:rPr>
          <w:spacing w:val="-1"/>
          <w:sz w:val="24"/>
        </w:rPr>
        <w:t xml:space="preserve"> </w:t>
      </w:r>
      <w:r>
        <w:rPr>
          <w:sz w:val="24"/>
        </w:rPr>
        <w:t>the backend</w:t>
      </w:r>
      <w:r>
        <w:rPr>
          <w:spacing w:val="-1"/>
          <w:sz w:val="24"/>
        </w:rPr>
        <w:t xml:space="preserve"> </w:t>
      </w:r>
      <w:r>
        <w:rPr>
          <w:sz w:val="24"/>
        </w:rPr>
        <w:t>logic, REST</w:t>
      </w:r>
      <w:r>
        <w:rPr>
          <w:spacing w:val="-18"/>
          <w:sz w:val="24"/>
        </w:rPr>
        <w:t xml:space="preserve"> </w:t>
      </w:r>
      <w:r>
        <w:rPr>
          <w:sz w:val="24"/>
        </w:rPr>
        <w:t>APIs,</w:t>
      </w:r>
      <w:r>
        <w:rPr>
          <w:spacing w:val="-1"/>
          <w:sz w:val="24"/>
        </w:rPr>
        <w:t xml:space="preserve"> </w:t>
      </w:r>
      <w:r>
        <w:rPr>
          <w:sz w:val="24"/>
        </w:rPr>
        <w:t xml:space="preserve">and application </w:t>
      </w:r>
      <w:r>
        <w:rPr>
          <w:spacing w:val="-2"/>
          <w:sz w:val="24"/>
        </w:rPr>
        <w:t>architecture</w:t>
      </w:r>
    </w:p>
    <w:p>
      <w:pPr>
        <w:pStyle w:val="21"/>
        <w:spacing w:after="0" w:line="240" w:lineRule="auto"/>
        <w:jc w:val="left"/>
        <w:rPr>
          <w:sz w:val="24"/>
        </w:rPr>
        <w:sectPr>
          <w:footerReference w:type="default" r:id="rId3"/>
          <w:pgSz w:w="11910" w:h="16840"/>
          <w:pgMar w:top="1920" w:right="708" w:bottom="820" w:left="708" w:header="0" w:footer="630" w:gutter="0"/>
          <w:docGrid w:linePitch="312" w:charSpace="0"/>
        </w:sectPr>
      </w:pPr>
    </w:p>
    <w:p>
      <w:pPr>
        <w:pStyle w:val="21"/>
        <w:numPr>
          <w:ilvl w:val="0"/>
          <w:numId w:val="1"/>
        </w:numPr>
        <w:tabs>
          <w:tab w:val="left" w:pos="800"/>
        </w:tabs>
        <w:spacing w:before="76" w:after="0" w:line="240" w:lineRule="auto"/>
        <w:ind w:left="800" w:right="0" w:hanging="144"/>
        <w:jc w:val="left"/>
        <w:rPr>
          <w:sz w:val="24"/>
        </w:rPr>
      </w:pPr>
      <w:r>
        <w:rPr>
          <w:b/>
          <w:sz w:val="24"/>
        </w:rPr>
        <w:t>Spring</w:t>
      </w:r>
      <w:r>
        <w:rPr>
          <w:b/>
          <w:spacing w:val="-3"/>
          <w:sz w:val="24"/>
        </w:rPr>
        <w:t xml:space="preserve"> </w:t>
      </w:r>
      <w:r>
        <w:rPr>
          <w:b/>
          <w:sz w:val="24"/>
        </w:rPr>
        <w:t>Security</w:t>
      </w:r>
      <w:r>
        <w:rPr>
          <w:b/>
          <w:spacing w:val="-1"/>
          <w:sz w:val="24"/>
        </w:rPr>
        <w:t xml:space="preserve"> </w:t>
      </w:r>
      <w:r>
        <w:rPr>
          <w:sz w:val="24"/>
        </w:rPr>
        <w:t>-</w:t>
      </w:r>
      <w:r>
        <w:rPr>
          <w:spacing w:val="-1"/>
          <w:sz w:val="24"/>
        </w:rPr>
        <w:t xml:space="preserve"> </w:t>
      </w:r>
      <w:r>
        <w:rPr>
          <w:sz w:val="24"/>
        </w:rPr>
        <w:t>Ensures</w:t>
      </w:r>
      <w:r>
        <w:rPr>
          <w:spacing w:val="-2"/>
          <w:sz w:val="24"/>
        </w:rPr>
        <w:t xml:space="preserve"> </w:t>
      </w:r>
      <w:r>
        <w:rPr>
          <w:sz w:val="24"/>
        </w:rPr>
        <w:t>secure</w:t>
      </w:r>
      <w:r>
        <w:rPr>
          <w:spacing w:val="-1"/>
          <w:sz w:val="24"/>
        </w:rPr>
        <w:t xml:space="preserve"> </w:t>
      </w:r>
      <w:r>
        <w:rPr>
          <w:sz w:val="24"/>
        </w:rPr>
        <w:t>authentication</w:t>
      </w:r>
      <w:r>
        <w:rPr>
          <w:spacing w:val="-1"/>
          <w:sz w:val="24"/>
        </w:rPr>
        <w:t xml:space="preserve"> </w:t>
      </w:r>
      <w:r>
        <w:rPr>
          <w:sz w:val="24"/>
        </w:rPr>
        <w:t xml:space="preserve">and </w:t>
      </w:r>
      <w:r>
        <w:rPr>
          <w:spacing w:val="-2"/>
          <w:sz w:val="24"/>
        </w:rPr>
        <w:t>authorization</w:t>
      </w:r>
    </w:p>
    <w:p>
      <w:pPr>
        <w:pStyle w:val="21"/>
        <w:numPr>
          <w:ilvl w:val="0"/>
          <w:numId w:val="1"/>
        </w:numPr>
        <w:tabs>
          <w:tab w:val="left" w:pos="800"/>
        </w:tabs>
        <w:spacing w:before="204" w:after="0" w:line="240" w:lineRule="auto"/>
        <w:ind w:left="800" w:right="0" w:hanging="144"/>
        <w:jc w:val="left"/>
        <w:rPr>
          <w:sz w:val="24"/>
        </w:rPr>
      </w:pPr>
      <w:r>
        <w:rPr>
          <w:b/>
          <w:sz w:val="24"/>
        </w:rPr>
        <w:t>Java</w:t>
      </w:r>
      <w:r>
        <w:rPr>
          <w:b/>
          <w:spacing w:val="-2"/>
          <w:sz w:val="24"/>
        </w:rPr>
        <w:t xml:space="preserve"> </w:t>
      </w:r>
      <w:r>
        <w:rPr>
          <w:b/>
          <w:sz w:val="24"/>
        </w:rPr>
        <w:t>Mail</w:t>
      </w:r>
      <w:r>
        <w:rPr>
          <w:b/>
          <w:spacing w:val="-1"/>
          <w:sz w:val="24"/>
        </w:rPr>
        <w:t xml:space="preserve"> </w:t>
      </w:r>
      <w:r>
        <w:rPr>
          <w:b/>
          <w:sz w:val="24"/>
        </w:rPr>
        <w:t>Sender</w:t>
      </w:r>
      <w:r>
        <w:rPr>
          <w:b/>
          <w:spacing w:val="-3"/>
          <w:sz w:val="24"/>
        </w:rPr>
        <w:t xml:space="preserve"> </w:t>
      </w:r>
      <w:r>
        <w:rPr>
          <w:sz w:val="24"/>
        </w:rPr>
        <w:t>-</w:t>
      </w:r>
      <w:r>
        <w:rPr>
          <w:spacing w:val="-1"/>
          <w:sz w:val="24"/>
        </w:rPr>
        <w:t xml:space="preserve"> </w:t>
      </w:r>
      <w:r>
        <w:rPr>
          <w:sz w:val="24"/>
        </w:rPr>
        <w:t>Supports</w:t>
      </w:r>
      <w:r>
        <w:rPr>
          <w:spacing w:val="-3"/>
          <w:sz w:val="24"/>
        </w:rPr>
        <w:t xml:space="preserve"> </w:t>
      </w:r>
      <w:r>
        <w:rPr>
          <w:sz w:val="24"/>
        </w:rPr>
        <w:t>email</w:t>
      </w:r>
      <w:r>
        <w:rPr>
          <w:spacing w:val="-1"/>
          <w:sz w:val="24"/>
        </w:rPr>
        <w:t xml:space="preserve"> </w:t>
      </w:r>
      <w:r>
        <w:rPr>
          <w:sz w:val="24"/>
        </w:rPr>
        <w:t>services</w:t>
      </w:r>
      <w:r>
        <w:rPr>
          <w:spacing w:val="-3"/>
          <w:sz w:val="24"/>
        </w:rPr>
        <w:t xml:space="preserve"> </w:t>
      </w:r>
      <w:r>
        <w:rPr>
          <w:sz w:val="24"/>
        </w:rPr>
        <w:t>such</w:t>
      </w:r>
      <w:r>
        <w:rPr>
          <w:spacing w:val="-1"/>
          <w:sz w:val="24"/>
        </w:rPr>
        <w:t xml:space="preserve"> </w:t>
      </w:r>
      <w:r>
        <w:rPr>
          <w:sz w:val="24"/>
        </w:rPr>
        <w:t>as</w:t>
      </w:r>
      <w:r>
        <w:rPr>
          <w:spacing w:val="-2"/>
          <w:sz w:val="24"/>
        </w:rPr>
        <w:t xml:space="preserve"> </w:t>
      </w:r>
      <w:r>
        <w:rPr>
          <w:sz w:val="24"/>
        </w:rPr>
        <w:t>OTP</w:t>
      </w:r>
      <w:r>
        <w:rPr>
          <w:spacing w:val="-11"/>
          <w:sz w:val="24"/>
        </w:rPr>
        <w:t xml:space="preserve"> </w:t>
      </w:r>
      <w:r>
        <w:rPr>
          <w:sz w:val="24"/>
        </w:rPr>
        <w:t>and</w:t>
      </w:r>
      <w:r>
        <w:rPr>
          <w:spacing w:val="-1"/>
          <w:sz w:val="24"/>
        </w:rPr>
        <w:t xml:space="preserve"> </w:t>
      </w:r>
      <w:r>
        <w:rPr>
          <w:sz w:val="24"/>
        </w:rPr>
        <w:t>password</w:t>
      </w:r>
      <w:r>
        <w:rPr>
          <w:spacing w:val="-1"/>
          <w:sz w:val="24"/>
        </w:rPr>
        <w:t xml:space="preserve"> </w:t>
      </w:r>
      <w:r>
        <w:rPr>
          <w:spacing w:val="-2"/>
          <w:sz w:val="24"/>
        </w:rPr>
        <w:t>recovery</w:t>
      </w:r>
    </w:p>
    <w:p>
      <w:pPr>
        <w:pStyle w:val="15"/>
        <w:spacing w:before="111"/>
      </w:pPr>
    </w:p>
    <w:p>
      <w:pPr>
        <w:pStyle w:val="18"/>
        <w:ind w:left="425" w:firstLine="0"/>
      </w:pPr>
      <w:r>
        <w:rPr>
          <w:spacing w:val="-2"/>
        </w:rPr>
        <w:t>Database</w:t>
      </w:r>
    </w:p>
    <w:p>
      <w:pPr>
        <w:pStyle w:val="15"/>
        <w:spacing w:before="52"/>
        <w:rPr>
          <w:b/>
        </w:rPr>
      </w:pPr>
    </w:p>
    <w:p>
      <w:pPr>
        <w:pStyle w:val="21"/>
        <w:numPr>
          <w:ilvl w:val="0"/>
          <w:numId w:val="1"/>
        </w:numPr>
        <w:tabs>
          <w:tab w:val="left" w:pos="800"/>
        </w:tabs>
        <w:spacing w:before="0" w:after="0" w:line="312" w:lineRule="auto"/>
        <w:ind w:left="800" w:right="426" w:hanging="145"/>
        <w:jc w:val="left"/>
        <w:rPr>
          <w:sz w:val="24"/>
        </w:rPr>
      </w:pPr>
      <w:r>
        <w:rPr>
          <w:b/>
          <w:sz w:val="24"/>
        </w:rPr>
        <w:t xml:space="preserve">SQL (MySQL Database) </w:t>
      </w:r>
      <w:r>
        <w:rPr>
          <w:sz w:val="24"/>
        </w:rPr>
        <w:t>- Stores and manages structured data including users, transactions,</w:t>
      </w:r>
      <w:r>
        <w:rPr>
          <w:spacing w:val="80"/>
          <w:sz w:val="24"/>
        </w:rPr>
        <w:t xml:space="preserve"> </w:t>
      </w:r>
      <w:r>
        <w:rPr>
          <w:sz w:val="24"/>
        </w:rPr>
        <w:t>wallet details, and trading records securely</w:t>
      </w:r>
    </w:p>
    <w:p>
      <w:pPr>
        <w:pStyle w:val="15"/>
        <w:spacing w:before="30"/>
      </w:pPr>
    </w:p>
    <w:p>
      <w:pPr>
        <w:pStyle w:val="18"/>
        <w:ind w:left="425" w:firstLine="0"/>
      </w:pPr>
      <w:r>
        <w:t>APIs</w:t>
      </w:r>
      <w:r>
        <w:rPr>
          <w:spacing w:val="-4"/>
        </w:rPr>
        <w:t xml:space="preserve"> </w:t>
      </w:r>
      <w:r>
        <w:t>and</w:t>
      </w:r>
      <w:r>
        <w:rPr>
          <w:spacing w:val="-3"/>
        </w:rPr>
        <w:t xml:space="preserve"> </w:t>
      </w:r>
      <w:r>
        <w:rPr>
          <w:spacing w:val="-2"/>
        </w:rPr>
        <w:t>Integrations</w:t>
      </w:r>
    </w:p>
    <w:p>
      <w:pPr>
        <w:pStyle w:val="15"/>
        <w:spacing w:before="52"/>
        <w:rPr>
          <w:b/>
        </w:rPr>
      </w:pPr>
    </w:p>
    <w:p>
      <w:pPr>
        <w:pStyle w:val="21"/>
        <w:numPr>
          <w:ilvl w:val="0"/>
          <w:numId w:val="1"/>
        </w:numPr>
        <w:tabs>
          <w:tab w:val="left" w:pos="800"/>
        </w:tabs>
        <w:spacing w:before="0" w:after="0" w:line="240" w:lineRule="auto"/>
        <w:ind w:left="800" w:right="0" w:hanging="144"/>
        <w:jc w:val="left"/>
        <w:rPr>
          <w:sz w:val="24"/>
        </w:rPr>
      </w:pPr>
      <w:r>
        <w:rPr>
          <w:b/>
          <w:sz w:val="24"/>
        </w:rPr>
        <w:t>CoinGecko</w:t>
      </w:r>
      <w:r>
        <w:rPr>
          <w:b/>
          <w:spacing w:val="-17"/>
          <w:sz w:val="24"/>
        </w:rPr>
        <w:t xml:space="preserve"> </w:t>
      </w:r>
      <w:r>
        <w:rPr>
          <w:b/>
          <w:sz w:val="24"/>
        </w:rPr>
        <w:t>API</w:t>
      </w:r>
      <w:r>
        <w:rPr>
          <w:b/>
          <w:spacing w:val="-2"/>
          <w:sz w:val="24"/>
        </w:rPr>
        <w:t xml:space="preserve"> </w:t>
      </w:r>
      <w:r>
        <w:rPr>
          <w:sz w:val="24"/>
        </w:rPr>
        <w:t>-</w:t>
      </w:r>
      <w:r>
        <w:rPr>
          <w:spacing w:val="-1"/>
          <w:sz w:val="24"/>
        </w:rPr>
        <w:t xml:space="preserve"> </w:t>
      </w:r>
      <w:r>
        <w:rPr>
          <w:sz w:val="24"/>
        </w:rPr>
        <w:t>Provides</w:t>
      </w:r>
      <w:r>
        <w:rPr>
          <w:spacing w:val="-2"/>
          <w:sz w:val="24"/>
        </w:rPr>
        <w:t xml:space="preserve"> </w:t>
      </w:r>
      <w:r>
        <w:rPr>
          <w:sz w:val="24"/>
        </w:rPr>
        <w:t>real-time</w:t>
      </w:r>
      <w:r>
        <w:rPr>
          <w:spacing w:val="-2"/>
          <w:sz w:val="24"/>
        </w:rPr>
        <w:t xml:space="preserve"> </w:t>
      </w:r>
      <w:r>
        <w:rPr>
          <w:sz w:val="24"/>
        </w:rPr>
        <w:t>cryptocurrency</w:t>
      </w:r>
      <w:r>
        <w:rPr>
          <w:spacing w:val="-1"/>
          <w:sz w:val="24"/>
        </w:rPr>
        <w:t xml:space="preserve"> </w:t>
      </w:r>
      <w:r>
        <w:rPr>
          <w:sz w:val="24"/>
        </w:rPr>
        <w:t>market</w:t>
      </w:r>
      <w:r>
        <w:rPr>
          <w:spacing w:val="-1"/>
          <w:sz w:val="24"/>
        </w:rPr>
        <w:t xml:space="preserve"> </w:t>
      </w:r>
      <w:r>
        <w:rPr>
          <w:spacing w:val="-4"/>
          <w:sz w:val="24"/>
        </w:rPr>
        <w:t>data</w:t>
      </w:r>
    </w:p>
    <w:p>
      <w:pPr>
        <w:pStyle w:val="21"/>
        <w:numPr>
          <w:ilvl w:val="0"/>
          <w:numId w:val="1"/>
        </w:numPr>
        <w:tabs>
          <w:tab w:val="left" w:pos="800"/>
        </w:tabs>
        <w:spacing w:before="204" w:after="0" w:line="240" w:lineRule="auto"/>
        <w:ind w:left="800" w:right="0" w:hanging="144"/>
        <w:jc w:val="left"/>
        <w:rPr>
          <w:sz w:val="24"/>
        </w:rPr>
      </w:pPr>
      <w:r>
        <w:rPr>
          <w:b/>
          <w:sz w:val="24"/>
        </w:rPr>
        <w:t>Gemini</w:t>
      </w:r>
      <w:r>
        <w:rPr>
          <w:b/>
          <w:spacing w:val="-15"/>
          <w:sz w:val="24"/>
        </w:rPr>
        <w:t xml:space="preserve"> </w:t>
      </w:r>
      <w:r>
        <w:rPr>
          <w:b/>
          <w:sz w:val="24"/>
        </w:rPr>
        <w:t>API</w:t>
      </w:r>
      <w:r>
        <w:rPr>
          <w:b/>
          <w:spacing w:val="-2"/>
          <w:sz w:val="24"/>
        </w:rPr>
        <w:t xml:space="preserve"> </w:t>
      </w:r>
      <w:r>
        <w:rPr>
          <w:sz w:val="24"/>
        </w:rPr>
        <w:t>-</w:t>
      </w:r>
      <w:r>
        <w:rPr>
          <w:spacing w:val="-1"/>
          <w:sz w:val="24"/>
        </w:rPr>
        <w:t xml:space="preserve"> </w:t>
      </w:r>
      <w:r>
        <w:rPr>
          <w:sz w:val="24"/>
        </w:rPr>
        <w:t>Enables</w:t>
      </w:r>
      <w:r>
        <w:rPr>
          <w:spacing w:val="-15"/>
          <w:sz w:val="24"/>
        </w:rPr>
        <w:t xml:space="preserve"> </w:t>
      </w:r>
      <w:r>
        <w:rPr>
          <w:sz w:val="24"/>
        </w:rPr>
        <w:t>AI</w:t>
      </w:r>
      <w:r>
        <w:rPr>
          <w:spacing w:val="-1"/>
          <w:sz w:val="24"/>
        </w:rPr>
        <w:t xml:space="preserve"> </w:t>
      </w:r>
      <w:r>
        <w:rPr>
          <w:sz w:val="24"/>
        </w:rPr>
        <w:t>chatbot</w:t>
      </w:r>
      <w:r>
        <w:rPr>
          <w:spacing w:val="-1"/>
          <w:sz w:val="24"/>
        </w:rPr>
        <w:t xml:space="preserve"> </w:t>
      </w:r>
      <w:r>
        <w:rPr>
          <w:sz w:val="24"/>
        </w:rPr>
        <w:t>functionality</w:t>
      </w:r>
      <w:r>
        <w:rPr>
          <w:spacing w:val="-1"/>
          <w:sz w:val="24"/>
        </w:rPr>
        <w:t xml:space="preserve"> </w:t>
      </w:r>
      <w:r>
        <w:rPr>
          <w:sz w:val="24"/>
        </w:rPr>
        <w:t>and</w:t>
      </w:r>
      <w:r>
        <w:rPr>
          <w:spacing w:val="-1"/>
          <w:sz w:val="24"/>
        </w:rPr>
        <w:t xml:space="preserve"> </w:t>
      </w:r>
      <w:r>
        <w:rPr>
          <w:sz w:val="24"/>
        </w:rPr>
        <w:t xml:space="preserve">intelligent </w:t>
      </w:r>
      <w:r>
        <w:rPr>
          <w:spacing w:val="-2"/>
          <w:sz w:val="24"/>
        </w:rPr>
        <w:t>responses</w:t>
      </w:r>
    </w:p>
    <w:p>
      <w:pPr>
        <w:pStyle w:val="15"/>
        <w:spacing w:before="111"/>
      </w:pPr>
    </w:p>
    <w:p>
      <w:pPr>
        <w:pStyle w:val="18"/>
        <w:ind w:left="425" w:firstLine="0"/>
      </w:pPr>
      <w:r>
        <w:t xml:space="preserve">Payment </w:t>
      </w:r>
      <w:r>
        <w:rPr>
          <w:spacing w:val="-2"/>
        </w:rPr>
        <w:t>Gateways</w:t>
      </w:r>
    </w:p>
    <w:p>
      <w:pPr>
        <w:pStyle w:val="15"/>
        <w:spacing w:before="52"/>
        <w:rPr>
          <w:b/>
        </w:rPr>
      </w:pPr>
    </w:p>
    <w:p>
      <w:pPr>
        <w:pStyle w:val="21"/>
        <w:numPr>
          <w:ilvl w:val="0"/>
          <w:numId w:val="1"/>
        </w:numPr>
        <w:tabs>
          <w:tab w:val="left" w:pos="800"/>
        </w:tabs>
        <w:spacing w:before="0" w:after="0" w:line="240" w:lineRule="auto"/>
        <w:ind w:left="800" w:right="0" w:hanging="144"/>
        <w:jc w:val="left"/>
        <w:rPr>
          <w:sz w:val="24"/>
        </w:rPr>
      </w:pPr>
      <w:r>
        <w:rPr>
          <w:b/>
          <w:sz w:val="24"/>
        </w:rPr>
        <w:t>Razorpay</w:t>
      </w:r>
      <w:r>
        <w:rPr>
          <w:b/>
          <w:spacing w:val="-2"/>
          <w:sz w:val="24"/>
        </w:rPr>
        <w:t xml:space="preserve"> </w:t>
      </w:r>
      <w:r>
        <w:rPr>
          <w:sz w:val="24"/>
        </w:rPr>
        <w:t>-</w:t>
      </w:r>
      <w:r>
        <w:rPr>
          <w:spacing w:val="-1"/>
          <w:sz w:val="24"/>
        </w:rPr>
        <w:t xml:space="preserve"> </w:t>
      </w:r>
      <w:r>
        <w:rPr>
          <w:sz w:val="24"/>
        </w:rPr>
        <w:t>Supports</w:t>
      </w:r>
      <w:r>
        <w:rPr>
          <w:spacing w:val="-3"/>
          <w:sz w:val="24"/>
        </w:rPr>
        <w:t xml:space="preserve"> </w:t>
      </w:r>
      <w:r>
        <w:rPr>
          <w:sz w:val="24"/>
        </w:rPr>
        <w:t>secure</w:t>
      </w:r>
      <w:r>
        <w:rPr>
          <w:spacing w:val="-1"/>
          <w:sz w:val="24"/>
        </w:rPr>
        <w:t xml:space="preserve"> </w:t>
      </w:r>
      <w:r>
        <w:rPr>
          <w:sz w:val="24"/>
        </w:rPr>
        <w:t>online</w:t>
      </w:r>
      <w:r>
        <w:rPr>
          <w:spacing w:val="-1"/>
          <w:sz w:val="24"/>
        </w:rPr>
        <w:t xml:space="preserve"> </w:t>
      </w:r>
      <w:r>
        <w:rPr>
          <w:spacing w:val="-2"/>
          <w:sz w:val="24"/>
        </w:rPr>
        <w:t>payments</w:t>
      </w:r>
    </w:p>
    <w:p>
      <w:pPr>
        <w:pStyle w:val="21"/>
        <w:numPr>
          <w:ilvl w:val="0"/>
          <w:numId w:val="1"/>
        </w:numPr>
        <w:tabs>
          <w:tab w:val="left" w:pos="800"/>
        </w:tabs>
        <w:spacing w:before="204" w:after="0" w:line="240" w:lineRule="auto"/>
        <w:ind w:left="800" w:right="0" w:hanging="144"/>
        <w:jc w:val="left"/>
        <w:rPr>
          <w:sz w:val="24"/>
        </w:rPr>
      </w:pPr>
      <w:r>
        <w:rPr>
          <w:b/>
          <w:sz w:val="24"/>
        </w:rPr>
        <w:t>Stripe</w:t>
      </w:r>
      <w:r>
        <w:rPr>
          <w:b/>
          <w:spacing w:val="-2"/>
          <w:sz w:val="24"/>
        </w:rPr>
        <w:t xml:space="preserve"> </w:t>
      </w:r>
      <w:r>
        <w:rPr>
          <w:sz w:val="24"/>
        </w:rPr>
        <w:t>-</w:t>
      </w:r>
      <w:r>
        <w:rPr>
          <w:spacing w:val="-1"/>
          <w:sz w:val="24"/>
        </w:rPr>
        <w:t xml:space="preserve"> </w:t>
      </w:r>
      <w:r>
        <w:rPr>
          <w:sz w:val="24"/>
        </w:rPr>
        <w:t>Enables</w:t>
      </w:r>
      <w:r>
        <w:rPr>
          <w:spacing w:val="-2"/>
          <w:sz w:val="24"/>
        </w:rPr>
        <w:t xml:space="preserve"> </w:t>
      </w:r>
      <w:r>
        <w:rPr>
          <w:sz w:val="24"/>
        </w:rPr>
        <w:t>reliable</w:t>
      </w:r>
      <w:r>
        <w:rPr>
          <w:spacing w:val="-1"/>
          <w:sz w:val="24"/>
        </w:rPr>
        <w:t xml:space="preserve"> </w:t>
      </w:r>
      <w:r>
        <w:rPr>
          <w:sz w:val="24"/>
        </w:rPr>
        <w:t>and</w:t>
      </w:r>
      <w:r>
        <w:rPr>
          <w:spacing w:val="-1"/>
          <w:sz w:val="24"/>
        </w:rPr>
        <w:t xml:space="preserve"> </w:t>
      </w:r>
      <w:r>
        <w:rPr>
          <w:sz w:val="24"/>
        </w:rPr>
        <w:t>scalable</w:t>
      </w:r>
      <w:r>
        <w:rPr>
          <w:spacing w:val="-1"/>
          <w:sz w:val="24"/>
        </w:rPr>
        <w:t xml:space="preserve"> </w:t>
      </w:r>
      <w:r>
        <w:rPr>
          <w:sz w:val="24"/>
        </w:rPr>
        <w:t xml:space="preserve">payment </w:t>
      </w:r>
      <w:r>
        <w:rPr>
          <w:spacing w:val="-2"/>
          <w:sz w:val="24"/>
        </w:rPr>
        <w:t>processing</w:t>
      </w:r>
    </w:p>
    <w:p>
      <w:pPr>
        <w:pStyle w:val="15"/>
        <w:spacing w:before="189"/>
      </w:pPr>
    </w:p>
    <w:p>
      <w:pPr>
        <w:pStyle w:val="17"/>
        <w:jc w:val="both"/>
      </w:pPr>
      <w:r>
        <w:t>REAL-WORLD</w:t>
      </w:r>
      <w:r>
        <w:rPr>
          <w:spacing w:val="-10"/>
        </w:rPr>
        <w:t xml:space="preserve"> </w:t>
      </w:r>
      <w:r>
        <w:rPr>
          <w:spacing w:val="-2"/>
        </w:rPr>
        <w:t>RELEVANCE</w:t>
      </w:r>
    </w:p>
    <w:p>
      <w:pPr>
        <w:pStyle w:val="15"/>
        <w:spacing w:before="10"/>
        <w:rPr>
          <w:b/>
          <w:sz w:val="28"/>
        </w:rPr>
      </w:pPr>
    </w:p>
    <w:p>
      <w:pPr>
        <w:pStyle w:val="15"/>
        <w:spacing w:line="312" w:lineRule="auto"/>
        <w:ind w:left="425" w:right="407"/>
        <w:jc w:val="both"/>
      </w:pPr>
      <w:r>
        <w:t>The Quantro Trading Application closely mirrors real-world cryptocurrency trading platforms, making it highly relevant in today's digital financial ecosystem. With the increasing adoption of cryptocurrencies, users require platforms that can handle real-time data, secure transactions, and large-scale user interactions.</w:t>
      </w:r>
    </w:p>
    <w:p>
      <w:pPr>
        <w:pStyle w:val="15"/>
        <w:spacing w:before="245" w:line="312" w:lineRule="auto"/>
        <w:ind w:left="425" w:right="410"/>
        <w:jc w:val="both"/>
      </w:pPr>
      <w:r>
        <w:t>This project simulates real-world trading conditions by integrating live market data through APIs, allowing users to make informed investment decisions. Features such as wallet-to-wallet transfers, bank withdrawals, and transaction tracking replicate actual financial operations performed in professional trading platforms.</w:t>
      </w:r>
    </w:p>
    <w:p>
      <w:pPr>
        <w:pStyle w:val="15"/>
        <w:spacing w:before="245" w:line="312" w:lineRule="auto"/>
        <w:ind w:left="425" w:right="408"/>
        <w:jc w:val="both"/>
      </w:pPr>
      <w:r>
        <w:t>Furthermore, the implementation of secure authentication systems and payment gateway</w:t>
      </w:r>
      <w:r>
        <w:rPr>
          <w:spacing w:val="40"/>
        </w:rPr>
        <w:t xml:space="preserve"> </w:t>
      </w:r>
      <w:r>
        <w:t>integrations highlights the importance of data security and financial safety in real-world applications. The inclusion of an AI chatbot demonstrates how modern platforms use artificial intelligence to improve user engagement and provide instant assistance.</w:t>
      </w:r>
    </w:p>
    <w:p>
      <w:pPr>
        <w:pStyle w:val="15"/>
        <w:spacing w:before="245" w:line="312" w:lineRule="auto"/>
        <w:ind w:left="425" w:right="423"/>
        <w:jc w:val="both"/>
      </w:pPr>
      <w:r>
        <w:t>From a development perspective, this project provides hands-on experience in building scalable, secure, and production-ready applications, making it highly valuable for understanding real-world software engineering and fintech solutions.</w:t>
      </w:r>
    </w:p>
    <w:p>
      <w:pPr>
        <w:pStyle w:val="15"/>
        <w:spacing w:after="0" w:line="312" w:lineRule="auto"/>
        <w:jc w:val="both"/>
        <w:sectPr>
          <w:pgSz w:w="11910" w:h="16840"/>
          <w:pgMar w:top="1360" w:right="708" w:bottom="820" w:left="708" w:header="0" w:footer="630" w:gutter="0"/>
          <w:docGrid w:linePitch="312" w:charSpace="0"/>
        </w:sectPr>
      </w:pPr>
    </w:p>
    <w:p>
      <w:pPr>
        <w:pStyle w:val="16"/>
      </w:pPr>
      <w:r>
        <w:t>CHAPTER</w:t>
      </w:r>
      <w:r>
        <w:rPr>
          <w:spacing w:val="-4"/>
        </w:rPr>
        <w:t xml:space="preserve"> </w:t>
      </w:r>
      <w:r>
        <w:t>2:</w:t>
      </w:r>
      <w:r>
        <w:rPr>
          <w:spacing w:val="-3"/>
        </w:rPr>
        <w:t xml:space="preserve"> </w:t>
      </w:r>
      <w:r>
        <w:rPr>
          <w:spacing w:val="-2"/>
        </w:rPr>
        <w:t>MOTIVATION</w:t>
      </w:r>
    </w:p>
    <w:p>
      <w:pPr>
        <w:pStyle w:val="15"/>
        <w:spacing w:before="407" w:line="312" w:lineRule="auto"/>
        <w:ind w:left="425" w:right="407"/>
        <w:jc w:val="both"/>
      </w:pPr>
      <w:r>
        <w:t>The motivation behind developing the Quantro Trading Application stems from the rapid growth of cryptocurrency markets and the increasing demand for secure, efficient, and user-friendly trading platforms. As digital finance continues to evolve, there is a strong need for systems that not only facilitate trading but also provide users with real-time insights, intelligent assistance, and reliable financial operations.</w:t>
      </w:r>
    </w:p>
    <w:p>
      <w:pPr>
        <w:pStyle w:val="15"/>
        <w:spacing w:before="246" w:line="312" w:lineRule="auto"/>
        <w:ind w:left="425" w:right="412"/>
        <w:jc w:val="both"/>
      </w:pPr>
      <w:r>
        <w:t>Another key motivation for this project is to gain hands-on experience in building a real-world, full- stack application using modern technologies. While theoretical knowledge provides a strong foundation, practical implementation helps in understanding the complexities of system design, API integration, secure authentication, and data management. This project serves as an opportunity to apply those concepts in a meaningful and impactful way.</w:t>
      </w:r>
    </w:p>
    <w:p>
      <w:pPr>
        <w:pStyle w:val="15"/>
        <w:spacing w:before="246" w:line="312" w:lineRule="auto"/>
        <w:ind w:left="425" w:right="412"/>
        <w:jc w:val="both"/>
      </w:pPr>
      <w:r>
        <w:t>Additionally, the idea of integrating multiple advanced features—such as AI-powered chatbots,</w:t>
      </w:r>
      <w:r>
        <w:rPr>
          <w:spacing w:val="40"/>
        </w:rPr>
        <w:t xml:space="preserve"> </w:t>
      </w:r>
      <w:r>
        <w:t>real-time cryptocurrency data, secure wallet systems, and payment gateway integrations— motivated the development of a platform that closely resembles real-world fintech applications. The goal is to create a system that not only demonstrates technical skills but also solves practical problems faced by users in digital trading environments.</w:t>
      </w:r>
    </w:p>
    <w:p>
      <w:pPr>
        <w:pStyle w:val="15"/>
        <w:spacing w:before="247" w:line="312" w:lineRule="auto"/>
        <w:ind w:left="425" w:right="423"/>
        <w:jc w:val="both"/>
      </w:pPr>
      <w:r>
        <w:t xml:space="preserve">The project is also driven by the ambition to build a scalable and production-ready application that can handle real-world challenges such as high user activity, secure transactions, and efficient data processing. It reflects a strong interest in the fintech domain and modern software development </w:t>
      </w:r>
      <w:r>
        <w:rPr>
          <w:spacing w:val="-2"/>
        </w:rPr>
        <w:t>practices.</w:t>
      </w:r>
    </w:p>
    <w:p>
      <w:pPr>
        <w:pStyle w:val="15"/>
        <w:spacing w:before="110"/>
      </w:pPr>
    </w:p>
    <w:p>
      <w:pPr>
        <w:pStyle w:val="17"/>
        <w:jc w:val="both"/>
      </w:pPr>
      <w:r>
        <w:rPr>
          <w:spacing w:val="-2"/>
        </w:rPr>
        <w:t>IMPORTANT</w:t>
      </w:r>
      <w:r>
        <w:rPr>
          <w:spacing w:val="-23"/>
        </w:rPr>
        <w:t xml:space="preserve"> </w:t>
      </w:r>
      <w:r>
        <w:rPr>
          <w:spacing w:val="-2"/>
        </w:rPr>
        <w:t>ASPECTS</w:t>
      </w:r>
      <w:r>
        <w:rPr>
          <w:spacing w:val="-1"/>
        </w:rPr>
        <w:t xml:space="preserve"> </w:t>
      </w:r>
      <w:r>
        <w:rPr>
          <w:spacing w:val="-2"/>
        </w:rPr>
        <w:t>OF</w:t>
      </w:r>
      <w:r>
        <w:rPr>
          <w:spacing w:val="-16"/>
        </w:rPr>
        <w:t xml:space="preserve"> </w:t>
      </w:r>
      <w:r>
        <w:rPr>
          <w:spacing w:val="-2"/>
        </w:rPr>
        <w:t>THE</w:t>
      </w:r>
      <w:r>
        <w:rPr>
          <w:spacing w:val="1"/>
        </w:rPr>
        <w:t xml:space="preserve"> </w:t>
      </w:r>
      <w:r>
        <w:rPr>
          <w:spacing w:val="-2"/>
        </w:rPr>
        <w:t>PROJECT</w:t>
      </w:r>
    </w:p>
    <w:p>
      <w:pPr>
        <w:pStyle w:val="15"/>
        <w:spacing w:before="9"/>
        <w:rPr>
          <w:b/>
          <w:sz w:val="28"/>
        </w:rPr>
      </w:pPr>
    </w:p>
    <w:p>
      <w:pPr>
        <w:pStyle w:val="15"/>
        <w:spacing w:before="1"/>
        <w:ind w:left="425"/>
        <w:jc w:val="both"/>
      </w:pPr>
      <w:r>
        <w:t>Several</w:t>
      </w:r>
      <w:r>
        <w:rPr>
          <w:spacing w:val="-2"/>
        </w:rPr>
        <w:t xml:space="preserve"> </w:t>
      </w:r>
      <w:r>
        <w:t>key</w:t>
      </w:r>
      <w:r>
        <w:rPr>
          <w:spacing w:val="-1"/>
        </w:rPr>
        <w:t xml:space="preserve"> </w:t>
      </w:r>
      <w:r>
        <w:t>aspects</w:t>
      </w:r>
      <w:r>
        <w:rPr>
          <w:spacing w:val="-2"/>
        </w:rPr>
        <w:t xml:space="preserve"> </w:t>
      </w:r>
      <w:r>
        <w:t>make</w:t>
      </w:r>
      <w:r>
        <w:rPr>
          <w:spacing w:val="-1"/>
        </w:rPr>
        <w:t xml:space="preserve"> </w:t>
      </w:r>
      <w:r>
        <w:t>this</w:t>
      </w:r>
      <w:r>
        <w:rPr>
          <w:spacing w:val="-2"/>
        </w:rPr>
        <w:t xml:space="preserve"> </w:t>
      </w:r>
      <w:r>
        <w:t>project</w:t>
      </w:r>
      <w:r>
        <w:rPr>
          <w:spacing w:val="-1"/>
        </w:rPr>
        <w:t xml:space="preserve"> </w:t>
      </w:r>
      <w:r>
        <w:t>significant</w:t>
      </w:r>
      <w:r>
        <w:rPr>
          <w:spacing w:val="-1"/>
        </w:rPr>
        <w:t xml:space="preserve"> </w:t>
      </w:r>
      <w:r>
        <w:t>and</w:t>
      </w:r>
      <w:r>
        <w:rPr>
          <w:spacing w:val="-1"/>
        </w:rPr>
        <w:t xml:space="preserve"> </w:t>
      </w:r>
      <w:r>
        <w:rPr>
          <w:spacing w:val="-2"/>
        </w:rPr>
        <w:t>impactful:</w:t>
      </w:r>
    </w:p>
    <w:p>
      <w:pPr>
        <w:pStyle w:val="15"/>
        <w:spacing w:before="47"/>
      </w:pPr>
    </w:p>
    <w:p>
      <w:pPr>
        <w:pStyle w:val="21"/>
        <w:numPr>
          <w:ilvl w:val="0"/>
          <w:numId w:val="2"/>
        </w:numPr>
        <w:tabs>
          <w:tab w:val="left" w:pos="800"/>
        </w:tabs>
        <w:spacing w:before="1" w:after="0" w:line="312" w:lineRule="auto"/>
        <w:ind w:left="800" w:right="420" w:hanging="240"/>
        <w:jc w:val="left"/>
        <w:rPr>
          <w:sz w:val="24"/>
        </w:rPr>
      </w:pPr>
      <w:r>
        <w:rPr>
          <w:b/>
          <w:sz w:val="24"/>
        </w:rPr>
        <w:t>Real-World</w:t>
      </w:r>
      <w:r>
        <w:rPr>
          <w:b/>
          <w:spacing w:val="-7"/>
          <w:sz w:val="24"/>
        </w:rPr>
        <w:t xml:space="preserve"> </w:t>
      </w:r>
      <w:r>
        <w:rPr>
          <w:b/>
          <w:sz w:val="24"/>
        </w:rPr>
        <w:t>Application</w:t>
      </w:r>
      <w:r>
        <w:rPr>
          <w:b/>
          <w:spacing w:val="-6"/>
          <w:sz w:val="24"/>
        </w:rPr>
        <w:t xml:space="preserve"> </w:t>
      </w:r>
      <w:r>
        <w:rPr>
          <w:b/>
          <w:sz w:val="24"/>
        </w:rPr>
        <w:t>Development:</w:t>
      </w:r>
      <w:r>
        <w:rPr>
          <w:b/>
          <w:spacing w:val="-15"/>
          <w:sz w:val="24"/>
        </w:rPr>
        <w:t xml:space="preserve"> </w:t>
      </w:r>
      <w:r>
        <w:rPr>
          <w:sz w:val="24"/>
        </w:rPr>
        <w:t>The</w:t>
      </w:r>
      <w:r>
        <w:rPr>
          <w:spacing w:val="-6"/>
          <w:sz w:val="24"/>
        </w:rPr>
        <w:t xml:space="preserve"> </w:t>
      </w:r>
      <w:r>
        <w:rPr>
          <w:sz w:val="24"/>
        </w:rPr>
        <w:t>project</w:t>
      </w:r>
      <w:r>
        <w:rPr>
          <w:spacing w:val="-6"/>
          <w:sz w:val="24"/>
        </w:rPr>
        <w:t xml:space="preserve"> </w:t>
      </w:r>
      <w:r>
        <w:rPr>
          <w:sz w:val="24"/>
        </w:rPr>
        <w:t>replicates</w:t>
      </w:r>
      <w:r>
        <w:rPr>
          <w:spacing w:val="-6"/>
          <w:sz w:val="24"/>
        </w:rPr>
        <w:t xml:space="preserve"> </w:t>
      </w:r>
      <w:r>
        <w:rPr>
          <w:sz w:val="24"/>
        </w:rPr>
        <w:t>real</w:t>
      </w:r>
      <w:r>
        <w:rPr>
          <w:spacing w:val="-6"/>
          <w:sz w:val="24"/>
        </w:rPr>
        <w:t xml:space="preserve"> </w:t>
      </w:r>
      <w:r>
        <w:rPr>
          <w:sz w:val="24"/>
        </w:rPr>
        <w:t>trading</w:t>
      </w:r>
      <w:r>
        <w:rPr>
          <w:spacing w:val="-6"/>
          <w:sz w:val="24"/>
        </w:rPr>
        <w:t xml:space="preserve"> </w:t>
      </w:r>
      <w:r>
        <w:rPr>
          <w:sz w:val="24"/>
        </w:rPr>
        <w:t>platforms,</w:t>
      </w:r>
      <w:r>
        <w:rPr>
          <w:spacing w:val="-6"/>
          <w:sz w:val="24"/>
        </w:rPr>
        <w:t xml:space="preserve"> </w:t>
      </w:r>
      <w:r>
        <w:rPr>
          <w:sz w:val="24"/>
        </w:rPr>
        <w:t>providing exposure to actual fintech workflows and system design.</w:t>
      </w:r>
    </w:p>
    <w:p>
      <w:pPr>
        <w:pStyle w:val="21"/>
        <w:numPr>
          <w:ilvl w:val="0"/>
          <w:numId w:val="2"/>
        </w:numPr>
        <w:tabs>
          <w:tab w:val="left" w:pos="800"/>
        </w:tabs>
        <w:spacing w:before="122" w:after="0" w:line="312" w:lineRule="auto"/>
        <w:ind w:left="800" w:right="425" w:hanging="240"/>
        <w:jc w:val="left"/>
        <w:rPr>
          <w:sz w:val="24"/>
        </w:rPr>
      </w:pPr>
      <w:r>
        <w:rPr>
          <w:b/>
          <w:sz w:val="24"/>
        </w:rPr>
        <w:t>Full-Stack</w:t>
      </w:r>
      <w:r>
        <w:rPr>
          <w:b/>
          <w:spacing w:val="40"/>
          <w:sz w:val="24"/>
        </w:rPr>
        <w:t xml:space="preserve"> </w:t>
      </w:r>
      <w:r>
        <w:rPr>
          <w:b/>
          <w:sz w:val="24"/>
        </w:rPr>
        <w:t>Implementation:</w:t>
      </w:r>
      <w:r>
        <w:rPr>
          <w:b/>
          <w:spacing w:val="40"/>
          <w:sz w:val="24"/>
        </w:rPr>
        <w:t xml:space="preserve"> </w:t>
      </w:r>
      <w:r>
        <w:rPr>
          <w:sz w:val="24"/>
        </w:rPr>
        <w:t>It</w:t>
      </w:r>
      <w:r>
        <w:rPr>
          <w:spacing w:val="40"/>
          <w:sz w:val="24"/>
        </w:rPr>
        <w:t xml:space="preserve"> </w:t>
      </w:r>
      <w:r>
        <w:rPr>
          <w:sz w:val="24"/>
        </w:rPr>
        <w:t>covers</w:t>
      </w:r>
      <w:r>
        <w:rPr>
          <w:spacing w:val="40"/>
          <w:sz w:val="24"/>
        </w:rPr>
        <w:t xml:space="preserve"> </w:t>
      </w:r>
      <w:r>
        <w:rPr>
          <w:sz w:val="24"/>
        </w:rPr>
        <w:t>both</w:t>
      </w:r>
      <w:r>
        <w:rPr>
          <w:spacing w:val="40"/>
          <w:sz w:val="24"/>
        </w:rPr>
        <w:t xml:space="preserve"> </w:t>
      </w:r>
      <w:r>
        <w:rPr>
          <w:sz w:val="24"/>
        </w:rPr>
        <w:t>frontend</w:t>
      </w:r>
      <w:r>
        <w:rPr>
          <w:spacing w:val="40"/>
          <w:sz w:val="24"/>
        </w:rPr>
        <w:t xml:space="preserve"> </w:t>
      </w:r>
      <w:r>
        <w:rPr>
          <w:sz w:val="24"/>
        </w:rPr>
        <w:t>and</w:t>
      </w:r>
      <w:r>
        <w:rPr>
          <w:spacing w:val="40"/>
          <w:sz w:val="24"/>
        </w:rPr>
        <w:t xml:space="preserve"> </w:t>
      </w:r>
      <w:r>
        <w:rPr>
          <w:sz w:val="24"/>
        </w:rPr>
        <w:t>backend</w:t>
      </w:r>
      <w:r>
        <w:rPr>
          <w:spacing w:val="40"/>
          <w:sz w:val="24"/>
        </w:rPr>
        <w:t xml:space="preserve"> </w:t>
      </w:r>
      <w:r>
        <w:rPr>
          <w:sz w:val="24"/>
        </w:rPr>
        <w:t>development,</w:t>
      </w:r>
      <w:r>
        <w:rPr>
          <w:spacing w:val="40"/>
          <w:sz w:val="24"/>
        </w:rPr>
        <w:t xml:space="preserve"> </w:t>
      </w:r>
      <w:r>
        <w:rPr>
          <w:sz w:val="24"/>
        </w:rPr>
        <w:t>ensuring</w:t>
      </w:r>
      <w:r>
        <w:rPr>
          <w:spacing w:val="40"/>
          <w:sz w:val="24"/>
        </w:rPr>
        <w:t xml:space="preserve"> </w:t>
      </w:r>
      <w:r>
        <w:rPr>
          <w:sz w:val="24"/>
        </w:rPr>
        <w:t>a complete understanding of application architecture.</w:t>
      </w:r>
    </w:p>
    <w:p>
      <w:pPr>
        <w:pStyle w:val="21"/>
        <w:numPr>
          <w:ilvl w:val="0"/>
          <w:numId w:val="2"/>
        </w:numPr>
        <w:tabs>
          <w:tab w:val="left" w:pos="800"/>
          <w:tab w:val="left" w:pos="1875"/>
          <w:tab w:val="left" w:pos="2484"/>
          <w:tab w:val="left" w:pos="4307"/>
          <w:tab w:val="left" w:pos="6048"/>
          <w:tab w:val="left" w:pos="6470"/>
          <w:tab w:val="left" w:pos="7305"/>
          <w:tab w:val="left" w:pos="8021"/>
          <w:tab w:val="left" w:pos="9063"/>
        </w:tabs>
        <w:spacing w:before="123" w:after="0" w:line="312" w:lineRule="auto"/>
        <w:ind w:left="800" w:right="424" w:hanging="240"/>
        <w:jc w:val="left"/>
        <w:rPr>
          <w:sz w:val="24"/>
        </w:rPr>
      </w:pPr>
      <w:r>
        <w:rPr>
          <w:b/>
          <w:spacing w:val="-2"/>
          <w:sz w:val="24"/>
        </w:rPr>
        <w:t>Security</w:t>
      </w:r>
      <w:r>
        <w:rPr>
          <w:b/>
          <w:sz w:val="24"/>
        </w:rPr>
        <w:tab/>
      </w:r>
      <w:r>
        <w:rPr>
          <w:b/>
          <w:spacing w:val="-4"/>
          <w:sz w:val="24"/>
        </w:rPr>
        <w:t>and</w:t>
      </w:r>
      <w:r>
        <w:rPr>
          <w:b/>
          <w:sz w:val="24"/>
        </w:rPr>
        <w:tab/>
      </w:r>
      <w:r>
        <w:rPr>
          <w:b/>
          <w:spacing w:val="-2"/>
          <w:sz w:val="24"/>
        </w:rPr>
        <w:t>Authentication:</w:t>
      </w:r>
      <w:r>
        <w:rPr>
          <w:b/>
          <w:sz w:val="24"/>
        </w:rPr>
        <w:tab/>
      </w:r>
      <w:r>
        <w:rPr>
          <w:spacing w:val="-2"/>
          <w:sz w:val="24"/>
        </w:rPr>
        <w:t>Implementation</w:t>
      </w:r>
      <w:r>
        <w:rPr>
          <w:sz w:val="24"/>
        </w:rPr>
        <w:tab/>
      </w:r>
      <w:r>
        <w:rPr>
          <w:spacing w:val="-6"/>
          <w:sz w:val="24"/>
        </w:rPr>
        <w:t>of</w:t>
      </w:r>
      <w:r>
        <w:rPr>
          <w:sz w:val="24"/>
        </w:rPr>
        <w:tab/>
      </w:r>
      <w:r>
        <w:rPr>
          <w:spacing w:val="-2"/>
          <w:sz w:val="24"/>
        </w:rPr>
        <w:t>secure</w:t>
      </w:r>
      <w:r>
        <w:rPr>
          <w:sz w:val="24"/>
        </w:rPr>
        <w:tab/>
      </w:r>
      <w:r>
        <w:rPr>
          <w:spacing w:val="-2"/>
          <w:sz w:val="24"/>
        </w:rPr>
        <w:t>login</w:t>
      </w:r>
      <w:r>
        <w:rPr>
          <w:sz w:val="24"/>
        </w:rPr>
        <w:tab/>
      </w:r>
      <w:r>
        <w:rPr>
          <w:spacing w:val="-2"/>
          <w:sz w:val="24"/>
        </w:rPr>
        <w:t>systems,</w:t>
      </w:r>
      <w:r>
        <w:rPr>
          <w:sz w:val="24"/>
        </w:rPr>
        <w:tab/>
      </w:r>
      <w:r>
        <w:rPr>
          <w:spacing w:val="-2"/>
          <w:sz w:val="24"/>
        </w:rPr>
        <w:t xml:space="preserve">two-factor </w:t>
      </w:r>
      <w:r>
        <w:rPr>
          <w:sz w:val="24"/>
        </w:rPr>
        <w:t>authentication, and protected transactions highlights the importance of data security.</w:t>
      </w:r>
    </w:p>
    <w:p>
      <w:pPr>
        <w:pStyle w:val="21"/>
        <w:numPr>
          <w:ilvl w:val="0"/>
          <w:numId w:val="2"/>
        </w:numPr>
        <w:tabs>
          <w:tab w:val="left" w:pos="800"/>
        </w:tabs>
        <w:spacing w:before="122" w:after="0" w:line="312" w:lineRule="auto"/>
        <w:ind w:left="800" w:right="396" w:hanging="240"/>
        <w:jc w:val="left"/>
        <w:rPr>
          <w:sz w:val="24"/>
        </w:rPr>
      </w:pPr>
      <w:r>
        <w:rPr>
          <w:b/>
          <w:sz w:val="24"/>
        </w:rPr>
        <w:t>API</w:t>
      </w:r>
      <w:r>
        <w:rPr>
          <w:b/>
          <w:spacing w:val="40"/>
          <w:sz w:val="24"/>
        </w:rPr>
        <w:t xml:space="preserve"> </w:t>
      </w:r>
      <w:r>
        <w:rPr>
          <w:b/>
          <w:sz w:val="24"/>
        </w:rPr>
        <w:t>Integration:</w:t>
      </w:r>
      <w:r>
        <w:rPr>
          <w:b/>
          <w:spacing w:val="40"/>
          <w:sz w:val="24"/>
        </w:rPr>
        <w:t xml:space="preserve"> </w:t>
      </w:r>
      <w:r>
        <w:rPr>
          <w:sz w:val="24"/>
        </w:rPr>
        <w:t>Use</w:t>
      </w:r>
      <w:r>
        <w:rPr>
          <w:spacing w:val="40"/>
          <w:sz w:val="24"/>
        </w:rPr>
        <w:t xml:space="preserve"> </w:t>
      </w:r>
      <w:r>
        <w:rPr>
          <w:sz w:val="24"/>
        </w:rPr>
        <w:t>of</w:t>
      </w:r>
      <w:r>
        <w:rPr>
          <w:spacing w:val="40"/>
          <w:sz w:val="24"/>
        </w:rPr>
        <w:t xml:space="preserve"> </w:t>
      </w:r>
      <w:r>
        <w:rPr>
          <w:sz w:val="24"/>
        </w:rPr>
        <w:t>external</w:t>
      </w:r>
      <w:r>
        <w:rPr>
          <w:spacing w:val="40"/>
          <w:sz w:val="24"/>
        </w:rPr>
        <w:t xml:space="preserve"> </w:t>
      </w:r>
      <w:r>
        <w:rPr>
          <w:sz w:val="24"/>
        </w:rPr>
        <w:t>APIs</w:t>
      </w:r>
      <w:r>
        <w:rPr>
          <w:spacing w:val="40"/>
          <w:sz w:val="24"/>
        </w:rPr>
        <w:t xml:space="preserve"> </w:t>
      </w:r>
      <w:r>
        <w:rPr>
          <w:sz w:val="24"/>
        </w:rPr>
        <w:t>for</w:t>
      </w:r>
      <w:r>
        <w:rPr>
          <w:spacing w:val="40"/>
          <w:sz w:val="24"/>
        </w:rPr>
        <w:t xml:space="preserve"> </w:t>
      </w:r>
      <w:r>
        <w:rPr>
          <w:sz w:val="24"/>
        </w:rPr>
        <w:t>real-time</w:t>
      </w:r>
      <w:r>
        <w:rPr>
          <w:spacing w:val="40"/>
          <w:sz w:val="24"/>
        </w:rPr>
        <w:t xml:space="preserve"> </w:t>
      </w:r>
      <w:r>
        <w:rPr>
          <w:sz w:val="24"/>
        </w:rPr>
        <w:t>cryptocurrency</w:t>
      </w:r>
      <w:r>
        <w:rPr>
          <w:spacing w:val="40"/>
          <w:sz w:val="24"/>
        </w:rPr>
        <w:t xml:space="preserve"> </w:t>
      </w:r>
      <w:r>
        <w:rPr>
          <w:sz w:val="24"/>
        </w:rPr>
        <w:t>data</w:t>
      </w:r>
      <w:r>
        <w:rPr>
          <w:spacing w:val="40"/>
          <w:sz w:val="24"/>
        </w:rPr>
        <w:t xml:space="preserve"> </w:t>
      </w:r>
      <w:r>
        <w:rPr>
          <w:sz w:val="24"/>
        </w:rPr>
        <w:t>and</w:t>
      </w:r>
      <w:r>
        <w:rPr>
          <w:spacing w:val="40"/>
          <w:sz w:val="24"/>
        </w:rPr>
        <w:t xml:space="preserve"> </w:t>
      </w:r>
      <w:r>
        <w:rPr>
          <w:sz w:val="24"/>
        </w:rPr>
        <w:t>AI</w:t>
      </w:r>
      <w:r>
        <w:rPr>
          <w:spacing w:val="40"/>
          <w:sz w:val="24"/>
        </w:rPr>
        <w:t xml:space="preserve"> </w:t>
      </w:r>
      <w:r>
        <w:rPr>
          <w:sz w:val="24"/>
        </w:rPr>
        <w:t>chatbot</w:t>
      </w:r>
      <w:r>
        <w:rPr>
          <w:spacing w:val="80"/>
          <w:sz w:val="24"/>
        </w:rPr>
        <w:t xml:space="preserve"> </w:t>
      </w:r>
      <w:r>
        <w:rPr>
          <w:sz w:val="24"/>
        </w:rPr>
        <w:t>functionality demonstrates practical integration skills.</w:t>
      </w:r>
    </w:p>
    <w:p>
      <w:pPr>
        <w:pStyle w:val="21"/>
        <w:spacing w:after="0" w:line="312" w:lineRule="auto"/>
        <w:jc w:val="left"/>
        <w:rPr>
          <w:sz w:val="24"/>
        </w:rPr>
        <w:sectPr>
          <w:pgSz w:w="11910" w:h="16840"/>
          <w:pgMar w:top="1920" w:right="708" w:bottom="820" w:left="708" w:header="0" w:footer="630" w:gutter="0"/>
          <w:docGrid w:linePitch="312" w:charSpace="0"/>
        </w:sectPr>
      </w:pPr>
    </w:p>
    <w:p>
      <w:pPr>
        <w:pStyle w:val="21"/>
        <w:numPr>
          <w:ilvl w:val="0"/>
          <w:numId w:val="2"/>
        </w:numPr>
        <w:tabs>
          <w:tab w:val="left" w:pos="800"/>
        </w:tabs>
        <w:spacing w:before="76" w:after="0" w:line="312" w:lineRule="auto"/>
        <w:ind w:left="800" w:right="420" w:hanging="240"/>
        <w:jc w:val="left"/>
        <w:rPr>
          <w:sz w:val="24"/>
        </w:rPr>
      </w:pPr>
      <w:r>
        <w:rPr>
          <w:b/>
          <w:sz w:val="24"/>
        </w:rPr>
        <w:t>Scalable</w:t>
      </w:r>
      <w:r>
        <w:rPr>
          <w:b/>
          <w:spacing w:val="39"/>
          <w:sz w:val="24"/>
        </w:rPr>
        <w:t xml:space="preserve"> </w:t>
      </w:r>
      <w:r>
        <w:rPr>
          <w:b/>
          <w:sz w:val="24"/>
        </w:rPr>
        <w:t>Architecture:</w:t>
      </w:r>
      <w:r>
        <w:rPr>
          <w:b/>
          <w:spacing w:val="26"/>
          <w:sz w:val="24"/>
        </w:rPr>
        <w:t xml:space="preserve"> </w:t>
      </w:r>
      <w:r>
        <w:rPr>
          <w:sz w:val="24"/>
        </w:rPr>
        <w:t>The</w:t>
      </w:r>
      <w:r>
        <w:rPr>
          <w:spacing w:val="39"/>
          <w:sz w:val="24"/>
        </w:rPr>
        <w:t xml:space="preserve"> </w:t>
      </w:r>
      <w:r>
        <w:rPr>
          <w:sz w:val="24"/>
        </w:rPr>
        <w:t>system</w:t>
      </w:r>
      <w:r>
        <w:rPr>
          <w:spacing w:val="39"/>
          <w:sz w:val="24"/>
        </w:rPr>
        <w:t xml:space="preserve"> </w:t>
      </w:r>
      <w:r>
        <w:rPr>
          <w:sz w:val="24"/>
        </w:rPr>
        <w:t>is</w:t>
      </w:r>
      <w:r>
        <w:rPr>
          <w:spacing w:val="39"/>
          <w:sz w:val="24"/>
        </w:rPr>
        <w:t xml:space="preserve"> </w:t>
      </w:r>
      <w:r>
        <w:rPr>
          <w:sz w:val="24"/>
        </w:rPr>
        <w:t>designed</w:t>
      </w:r>
      <w:r>
        <w:rPr>
          <w:spacing w:val="39"/>
          <w:sz w:val="24"/>
        </w:rPr>
        <w:t xml:space="preserve"> </w:t>
      </w:r>
      <w:r>
        <w:rPr>
          <w:sz w:val="24"/>
        </w:rPr>
        <w:t>to</w:t>
      </w:r>
      <w:r>
        <w:rPr>
          <w:spacing w:val="39"/>
          <w:sz w:val="24"/>
        </w:rPr>
        <w:t xml:space="preserve"> </w:t>
      </w:r>
      <w:r>
        <w:rPr>
          <w:sz w:val="24"/>
        </w:rPr>
        <w:t>handle</w:t>
      </w:r>
      <w:r>
        <w:rPr>
          <w:spacing w:val="39"/>
          <w:sz w:val="24"/>
        </w:rPr>
        <w:t xml:space="preserve"> </w:t>
      </w:r>
      <w:r>
        <w:rPr>
          <w:sz w:val="24"/>
        </w:rPr>
        <w:t>increasing</w:t>
      </w:r>
      <w:r>
        <w:rPr>
          <w:spacing w:val="39"/>
          <w:sz w:val="24"/>
        </w:rPr>
        <w:t xml:space="preserve"> </w:t>
      </w:r>
      <w:r>
        <w:rPr>
          <w:sz w:val="24"/>
        </w:rPr>
        <w:t>users</w:t>
      </w:r>
      <w:r>
        <w:rPr>
          <w:spacing w:val="39"/>
          <w:sz w:val="24"/>
        </w:rPr>
        <w:t xml:space="preserve"> </w:t>
      </w:r>
      <w:r>
        <w:rPr>
          <w:sz w:val="24"/>
        </w:rPr>
        <w:t>and</w:t>
      </w:r>
      <w:r>
        <w:rPr>
          <w:spacing w:val="39"/>
          <w:sz w:val="24"/>
        </w:rPr>
        <w:t xml:space="preserve"> </w:t>
      </w:r>
      <w:r>
        <w:rPr>
          <w:sz w:val="24"/>
        </w:rPr>
        <w:t>transactions, reflecting modern scalable application design.</w:t>
      </w:r>
    </w:p>
    <w:p>
      <w:pPr>
        <w:pStyle w:val="21"/>
        <w:numPr>
          <w:ilvl w:val="0"/>
          <w:numId w:val="2"/>
        </w:numPr>
        <w:tabs>
          <w:tab w:val="left" w:pos="800"/>
        </w:tabs>
        <w:spacing w:before="123" w:after="0" w:line="312" w:lineRule="auto"/>
        <w:ind w:left="800" w:right="424" w:hanging="240"/>
        <w:jc w:val="left"/>
        <w:rPr>
          <w:sz w:val="24"/>
        </w:rPr>
      </w:pPr>
      <w:r>
        <w:rPr>
          <w:b/>
          <w:sz w:val="24"/>
        </w:rPr>
        <w:t xml:space="preserve">User-Centric Design: </w:t>
      </w:r>
      <w:r>
        <w:rPr>
          <w:sz w:val="24"/>
        </w:rPr>
        <w:t>Focus on user experience through intuitive UI, smooth navigation, and</w:t>
      </w:r>
      <w:r>
        <w:rPr>
          <w:spacing w:val="40"/>
          <w:sz w:val="24"/>
        </w:rPr>
        <w:t xml:space="preserve"> </w:t>
      </w:r>
      <w:r>
        <w:rPr>
          <w:sz w:val="24"/>
        </w:rPr>
        <w:t>responsive design.</w:t>
      </w:r>
    </w:p>
    <w:p>
      <w:pPr>
        <w:pStyle w:val="21"/>
        <w:numPr>
          <w:ilvl w:val="0"/>
          <w:numId w:val="2"/>
        </w:numPr>
        <w:tabs>
          <w:tab w:val="left" w:pos="800"/>
        </w:tabs>
        <w:spacing w:before="122" w:after="0" w:line="312" w:lineRule="auto"/>
        <w:ind w:left="800" w:right="420" w:hanging="240"/>
        <w:jc w:val="left"/>
        <w:rPr>
          <w:sz w:val="24"/>
        </w:rPr>
      </w:pPr>
      <w:r>
        <w:rPr>
          <w:b/>
          <w:sz w:val="24"/>
        </w:rPr>
        <w:t>Financial</w:t>
      </w:r>
      <w:r>
        <w:rPr>
          <w:b/>
          <w:spacing w:val="80"/>
          <w:w w:val="150"/>
          <w:sz w:val="24"/>
        </w:rPr>
        <w:t xml:space="preserve"> </w:t>
      </w:r>
      <w:r>
        <w:rPr>
          <w:b/>
          <w:sz w:val="24"/>
        </w:rPr>
        <w:t>System</w:t>
      </w:r>
      <w:r>
        <w:rPr>
          <w:b/>
          <w:spacing w:val="80"/>
          <w:w w:val="150"/>
          <w:sz w:val="24"/>
        </w:rPr>
        <w:t xml:space="preserve"> </w:t>
      </w:r>
      <w:r>
        <w:rPr>
          <w:b/>
          <w:sz w:val="24"/>
        </w:rPr>
        <w:t>Simulation:</w:t>
      </w:r>
      <w:r>
        <w:rPr>
          <w:b/>
          <w:spacing w:val="80"/>
          <w:w w:val="150"/>
          <w:sz w:val="24"/>
        </w:rPr>
        <w:t xml:space="preserve"> </w:t>
      </w:r>
      <w:r>
        <w:rPr>
          <w:sz w:val="24"/>
        </w:rPr>
        <w:t>Wallet</w:t>
      </w:r>
      <w:r>
        <w:rPr>
          <w:spacing w:val="80"/>
          <w:w w:val="150"/>
          <w:sz w:val="24"/>
        </w:rPr>
        <w:t xml:space="preserve"> </w:t>
      </w:r>
      <w:r>
        <w:rPr>
          <w:sz w:val="24"/>
        </w:rPr>
        <w:t>management,</w:t>
      </w:r>
      <w:r>
        <w:rPr>
          <w:spacing w:val="80"/>
          <w:w w:val="150"/>
          <w:sz w:val="24"/>
        </w:rPr>
        <w:t xml:space="preserve"> </w:t>
      </w:r>
      <w:r>
        <w:rPr>
          <w:sz w:val="24"/>
        </w:rPr>
        <w:t>transaction</w:t>
      </w:r>
      <w:r>
        <w:rPr>
          <w:spacing w:val="80"/>
          <w:w w:val="150"/>
          <w:sz w:val="24"/>
        </w:rPr>
        <w:t xml:space="preserve"> </w:t>
      </w:r>
      <w:r>
        <w:rPr>
          <w:sz w:val="24"/>
        </w:rPr>
        <w:t>history,</w:t>
      </w:r>
      <w:r>
        <w:rPr>
          <w:spacing w:val="80"/>
          <w:w w:val="150"/>
          <w:sz w:val="24"/>
        </w:rPr>
        <w:t xml:space="preserve"> </w:t>
      </w:r>
      <w:r>
        <w:rPr>
          <w:sz w:val="24"/>
        </w:rPr>
        <w:t>and</w:t>
      </w:r>
      <w:r>
        <w:rPr>
          <w:spacing w:val="80"/>
          <w:w w:val="150"/>
          <w:sz w:val="24"/>
        </w:rPr>
        <w:t xml:space="preserve"> </w:t>
      </w:r>
      <w:r>
        <w:rPr>
          <w:sz w:val="24"/>
        </w:rPr>
        <w:t>payment integration simulate real-world financial operations.</w:t>
      </w:r>
    </w:p>
    <w:p>
      <w:pPr>
        <w:pStyle w:val="15"/>
        <w:spacing w:before="108"/>
      </w:pPr>
    </w:p>
    <w:p>
      <w:pPr>
        <w:pStyle w:val="17"/>
      </w:pPr>
      <w:r>
        <w:t xml:space="preserve">Summary Of </w:t>
      </w:r>
      <w:r>
        <w:rPr>
          <w:spacing w:val="-2"/>
        </w:rPr>
        <w:t>Motivation</w:t>
      </w:r>
    </w:p>
    <w:p>
      <w:pPr>
        <w:pStyle w:val="15"/>
        <w:spacing w:before="9"/>
        <w:rPr>
          <w:b/>
          <w:sz w:val="28"/>
        </w:rPr>
      </w:pPr>
    </w:p>
    <w:p>
      <w:pPr>
        <w:pStyle w:val="15"/>
        <w:spacing w:before="1"/>
        <w:ind w:left="425"/>
      </w:pPr>
      <w:r>
        <w:t>The</w:t>
      </w:r>
      <w:r>
        <w:rPr>
          <w:spacing w:val="-1"/>
        </w:rPr>
        <w:t xml:space="preserve"> </w:t>
      </w:r>
      <w:r>
        <w:t>core</w:t>
      </w:r>
      <w:r>
        <w:rPr>
          <w:spacing w:val="-1"/>
        </w:rPr>
        <w:t xml:space="preserve"> </w:t>
      </w:r>
      <w:r>
        <w:t>motivation</w:t>
      </w:r>
      <w:r>
        <w:rPr>
          <w:spacing w:val="-1"/>
        </w:rPr>
        <w:t xml:space="preserve"> </w:t>
      </w:r>
      <w:r>
        <w:t>of</w:t>
      </w:r>
      <w:r>
        <w:rPr>
          <w:spacing w:val="-1"/>
        </w:rPr>
        <w:t xml:space="preserve"> </w:t>
      </w:r>
      <w:r>
        <w:t>the</w:t>
      </w:r>
      <w:r>
        <w:rPr>
          <w:spacing w:val="-1"/>
        </w:rPr>
        <w:t xml:space="preserve"> </w:t>
      </w:r>
      <w:r>
        <w:t>Quantro</w:t>
      </w:r>
      <w:r>
        <w:rPr>
          <w:spacing w:val="-6"/>
        </w:rPr>
        <w:t xml:space="preserve"> </w:t>
      </w:r>
      <w:r>
        <w:t>Trading</w:t>
      </w:r>
      <w:r>
        <w:rPr>
          <w:spacing w:val="-14"/>
        </w:rPr>
        <w:t xml:space="preserve"> </w:t>
      </w:r>
      <w:r>
        <w:t>Application</w:t>
      </w:r>
      <w:r>
        <w:rPr>
          <w:spacing w:val="-1"/>
        </w:rPr>
        <w:t xml:space="preserve"> </w:t>
      </w:r>
      <w:r>
        <w:t>can</w:t>
      </w:r>
      <w:r>
        <w:rPr>
          <w:spacing w:val="-1"/>
        </w:rPr>
        <w:t xml:space="preserve"> </w:t>
      </w:r>
      <w:r>
        <w:t>be</w:t>
      </w:r>
      <w:r>
        <w:rPr>
          <w:spacing w:val="-1"/>
        </w:rPr>
        <w:t xml:space="preserve"> </w:t>
      </w:r>
      <w:r>
        <w:t>summarized</w:t>
      </w:r>
      <w:r>
        <w:rPr>
          <w:spacing w:val="-1"/>
        </w:rPr>
        <w:t xml:space="preserve"> </w:t>
      </w:r>
      <w:r>
        <w:t>as</w:t>
      </w:r>
      <w:r>
        <w:rPr>
          <w:spacing w:val="-1"/>
        </w:rPr>
        <w:t xml:space="preserve"> </w:t>
      </w:r>
      <w:r>
        <w:rPr>
          <w:spacing w:val="-2"/>
        </w:rPr>
        <w:t>follows:</w:t>
      </w:r>
    </w:p>
    <w:p>
      <w:pPr>
        <w:pStyle w:val="15"/>
        <w:spacing w:before="47"/>
      </w:pPr>
    </w:p>
    <w:p>
      <w:pPr>
        <w:pStyle w:val="21"/>
        <w:numPr>
          <w:ilvl w:val="1"/>
          <w:numId w:val="2"/>
        </w:numPr>
        <w:tabs>
          <w:tab w:val="left" w:pos="800"/>
        </w:tabs>
        <w:spacing w:before="1" w:after="0" w:line="240" w:lineRule="auto"/>
        <w:ind w:left="800" w:right="0" w:hanging="144"/>
        <w:jc w:val="left"/>
        <w:rPr>
          <w:sz w:val="24"/>
        </w:rPr>
      </w:pPr>
      <w:r>
        <w:rPr>
          <w:sz w:val="24"/>
        </w:rPr>
        <w:t>To</w:t>
      </w:r>
      <w:r>
        <w:rPr>
          <w:spacing w:val="-2"/>
          <w:sz w:val="24"/>
        </w:rPr>
        <w:t xml:space="preserve"> </w:t>
      </w:r>
      <w:r>
        <w:rPr>
          <w:sz w:val="24"/>
        </w:rPr>
        <w:t>develop</w:t>
      </w:r>
      <w:r>
        <w:rPr>
          <w:spacing w:val="-2"/>
          <w:sz w:val="24"/>
        </w:rPr>
        <w:t xml:space="preserve"> </w:t>
      </w:r>
      <w:r>
        <w:rPr>
          <w:sz w:val="24"/>
        </w:rPr>
        <w:t>a</w:t>
      </w:r>
      <w:r>
        <w:rPr>
          <w:spacing w:val="-2"/>
          <w:sz w:val="24"/>
        </w:rPr>
        <w:t xml:space="preserve"> </w:t>
      </w:r>
      <w:r>
        <w:rPr>
          <w:sz w:val="24"/>
        </w:rPr>
        <w:t>real-world</w:t>
      </w:r>
      <w:r>
        <w:rPr>
          <w:spacing w:val="-1"/>
          <w:sz w:val="24"/>
        </w:rPr>
        <w:t xml:space="preserve"> </w:t>
      </w:r>
      <w:r>
        <w:rPr>
          <w:sz w:val="24"/>
        </w:rPr>
        <w:t>cryptocurrency</w:t>
      </w:r>
      <w:r>
        <w:rPr>
          <w:spacing w:val="-2"/>
          <w:sz w:val="24"/>
        </w:rPr>
        <w:t xml:space="preserve"> </w:t>
      </w:r>
      <w:r>
        <w:rPr>
          <w:sz w:val="24"/>
        </w:rPr>
        <w:t>trading</w:t>
      </w:r>
      <w:r>
        <w:rPr>
          <w:spacing w:val="-2"/>
          <w:sz w:val="24"/>
        </w:rPr>
        <w:t xml:space="preserve"> </w:t>
      </w:r>
      <w:r>
        <w:rPr>
          <w:sz w:val="24"/>
        </w:rPr>
        <w:t>platform</w:t>
      </w:r>
      <w:r>
        <w:rPr>
          <w:spacing w:val="-1"/>
          <w:sz w:val="24"/>
        </w:rPr>
        <w:t xml:space="preserve"> </w:t>
      </w:r>
      <w:r>
        <w:rPr>
          <w:sz w:val="24"/>
        </w:rPr>
        <w:t>with</w:t>
      </w:r>
      <w:r>
        <w:rPr>
          <w:spacing w:val="-2"/>
          <w:sz w:val="24"/>
        </w:rPr>
        <w:t xml:space="preserve"> </w:t>
      </w:r>
      <w:r>
        <w:rPr>
          <w:sz w:val="24"/>
        </w:rPr>
        <w:t>practical</w:t>
      </w:r>
      <w:r>
        <w:rPr>
          <w:spacing w:val="-2"/>
          <w:sz w:val="24"/>
        </w:rPr>
        <w:t xml:space="preserve"> </w:t>
      </w:r>
      <w:r>
        <w:rPr>
          <w:sz w:val="24"/>
        </w:rPr>
        <w:t>use</w:t>
      </w:r>
      <w:r>
        <w:rPr>
          <w:spacing w:val="-1"/>
          <w:sz w:val="24"/>
        </w:rPr>
        <w:t xml:space="preserve"> </w:t>
      </w:r>
      <w:r>
        <w:rPr>
          <w:spacing w:val="-2"/>
          <w:sz w:val="24"/>
        </w:rPr>
        <w:t>cases</w:t>
      </w:r>
    </w:p>
    <w:p>
      <w:pPr>
        <w:pStyle w:val="21"/>
        <w:numPr>
          <w:ilvl w:val="1"/>
          <w:numId w:val="2"/>
        </w:numPr>
        <w:tabs>
          <w:tab w:val="left" w:pos="800"/>
        </w:tabs>
        <w:spacing w:before="204" w:after="0" w:line="240" w:lineRule="auto"/>
        <w:ind w:left="800" w:right="0" w:hanging="144"/>
        <w:jc w:val="left"/>
        <w:rPr>
          <w:sz w:val="24"/>
        </w:rPr>
      </w:pPr>
      <w:r>
        <w:rPr>
          <w:sz w:val="24"/>
        </w:rPr>
        <w:t>To</w:t>
      </w:r>
      <w:r>
        <w:rPr>
          <w:spacing w:val="-2"/>
          <w:sz w:val="24"/>
        </w:rPr>
        <w:t xml:space="preserve"> </w:t>
      </w:r>
      <w:r>
        <w:rPr>
          <w:sz w:val="24"/>
        </w:rPr>
        <w:t>gain</w:t>
      </w:r>
      <w:r>
        <w:rPr>
          <w:spacing w:val="-2"/>
          <w:sz w:val="24"/>
        </w:rPr>
        <w:t xml:space="preserve"> </w:t>
      </w:r>
      <w:r>
        <w:rPr>
          <w:sz w:val="24"/>
        </w:rPr>
        <w:t>hands-on</w:t>
      </w:r>
      <w:r>
        <w:rPr>
          <w:spacing w:val="-2"/>
          <w:sz w:val="24"/>
        </w:rPr>
        <w:t xml:space="preserve"> </w:t>
      </w:r>
      <w:r>
        <w:rPr>
          <w:sz w:val="24"/>
        </w:rPr>
        <w:t>experience</w:t>
      </w:r>
      <w:r>
        <w:rPr>
          <w:spacing w:val="-2"/>
          <w:sz w:val="24"/>
        </w:rPr>
        <w:t xml:space="preserve"> </w:t>
      </w:r>
      <w:r>
        <w:rPr>
          <w:sz w:val="24"/>
        </w:rPr>
        <w:t>in</w:t>
      </w:r>
      <w:r>
        <w:rPr>
          <w:spacing w:val="-2"/>
          <w:sz w:val="24"/>
        </w:rPr>
        <w:t xml:space="preserve"> </w:t>
      </w:r>
      <w:r>
        <w:rPr>
          <w:sz w:val="24"/>
        </w:rPr>
        <w:t>full-stack</w:t>
      </w:r>
      <w:r>
        <w:rPr>
          <w:spacing w:val="-2"/>
          <w:sz w:val="24"/>
        </w:rPr>
        <w:t xml:space="preserve"> </w:t>
      </w:r>
      <w:r>
        <w:rPr>
          <w:sz w:val="24"/>
        </w:rPr>
        <w:t>development</w:t>
      </w:r>
      <w:r>
        <w:rPr>
          <w:spacing w:val="-2"/>
          <w:sz w:val="24"/>
        </w:rPr>
        <w:t xml:space="preserve"> </w:t>
      </w:r>
      <w:r>
        <w:rPr>
          <w:sz w:val="24"/>
        </w:rPr>
        <w:t>using</w:t>
      </w:r>
      <w:r>
        <w:rPr>
          <w:spacing w:val="-2"/>
          <w:sz w:val="24"/>
        </w:rPr>
        <w:t xml:space="preserve"> </w:t>
      </w:r>
      <w:r>
        <w:rPr>
          <w:sz w:val="24"/>
        </w:rPr>
        <w:t>modern</w:t>
      </w:r>
      <w:r>
        <w:rPr>
          <w:spacing w:val="-1"/>
          <w:sz w:val="24"/>
        </w:rPr>
        <w:t xml:space="preserve"> </w:t>
      </w:r>
      <w:r>
        <w:rPr>
          <w:spacing w:val="-2"/>
          <w:sz w:val="24"/>
        </w:rPr>
        <w:t>technologies</w:t>
      </w:r>
    </w:p>
    <w:p>
      <w:pPr>
        <w:pStyle w:val="21"/>
        <w:numPr>
          <w:ilvl w:val="1"/>
          <w:numId w:val="2"/>
        </w:numPr>
        <w:tabs>
          <w:tab w:val="left" w:pos="800"/>
        </w:tabs>
        <w:spacing w:before="204" w:after="0" w:line="240" w:lineRule="auto"/>
        <w:ind w:left="800" w:right="0" w:hanging="144"/>
        <w:jc w:val="left"/>
        <w:rPr>
          <w:sz w:val="24"/>
        </w:rPr>
      </w:pPr>
      <w:r>
        <w:rPr>
          <w:sz w:val="24"/>
        </w:rPr>
        <w:t>To</w:t>
      </w:r>
      <w:r>
        <w:rPr>
          <w:spacing w:val="-3"/>
          <w:sz w:val="24"/>
        </w:rPr>
        <w:t xml:space="preserve"> </w:t>
      </w:r>
      <w:r>
        <w:rPr>
          <w:sz w:val="24"/>
        </w:rPr>
        <w:t>understand</w:t>
      </w:r>
      <w:r>
        <w:rPr>
          <w:spacing w:val="-2"/>
          <w:sz w:val="24"/>
        </w:rPr>
        <w:t xml:space="preserve"> </w:t>
      </w:r>
      <w:r>
        <w:rPr>
          <w:sz w:val="24"/>
        </w:rPr>
        <w:t>and</w:t>
      </w:r>
      <w:r>
        <w:rPr>
          <w:spacing w:val="-3"/>
          <w:sz w:val="24"/>
        </w:rPr>
        <w:t xml:space="preserve"> </w:t>
      </w:r>
      <w:r>
        <w:rPr>
          <w:sz w:val="24"/>
        </w:rPr>
        <w:t>implement</w:t>
      </w:r>
      <w:r>
        <w:rPr>
          <w:spacing w:val="-2"/>
          <w:sz w:val="24"/>
        </w:rPr>
        <w:t xml:space="preserve"> </w:t>
      </w:r>
      <w:r>
        <w:rPr>
          <w:sz w:val="24"/>
        </w:rPr>
        <w:t>secure</w:t>
      </w:r>
      <w:r>
        <w:rPr>
          <w:spacing w:val="-3"/>
          <w:sz w:val="24"/>
        </w:rPr>
        <w:t xml:space="preserve"> </w:t>
      </w:r>
      <w:r>
        <w:rPr>
          <w:sz w:val="24"/>
        </w:rPr>
        <w:t>financial</w:t>
      </w:r>
      <w:r>
        <w:rPr>
          <w:spacing w:val="-2"/>
          <w:sz w:val="24"/>
        </w:rPr>
        <w:t xml:space="preserve"> </w:t>
      </w:r>
      <w:r>
        <w:rPr>
          <w:sz w:val="24"/>
        </w:rPr>
        <w:t>transaction</w:t>
      </w:r>
      <w:r>
        <w:rPr>
          <w:spacing w:val="-2"/>
          <w:sz w:val="24"/>
        </w:rPr>
        <w:t xml:space="preserve"> systems</w:t>
      </w:r>
    </w:p>
    <w:p>
      <w:pPr>
        <w:pStyle w:val="21"/>
        <w:numPr>
          <w:ilvl w:val="1"/>
          <w:numId w:val="2"/>
        </w:numPr>
        <w:tabs>
          <w:tab w:val="left" w:pos="800"/>
        </w:tabs>
        <w:spacing w:before="204" w:after="0" w:line="240" w:lineRule="auto"/>
        <w:ind w:left="800" w:right="0" w:hanging="144"/>
        <w:jc w:val="left"/>
        <w:rPr>
          <w:sz w:val="24"/>
        </w:rPr>
      </w:pPr>
      <w:r>
        <w:rPr>
          <w:sz w:val="24"/>
        </w:rPr>
        <w:t>To</w:t>
      </w:r>
      <w:r>
        <w:rPr>
          <w:spacing w:val="-4"/>
          <w:sz w:val="24"/>
        </w:rPr>
        <w:t xml:space="preserve"> </w:t>
      </w:r>
      <w:r>
        <w:rPr>
          <w:sz w:val="24"/>
        </w:rPr>
        <w:t>integrate</w:t>
      </w:r>
      <w:r>
        <w:rPr>
          <w:spacing w:val="-2"/>
          <w:sz w:val="24"/>
        </w:rPr>
        <w:t xml:space="preserve"> </w:t>
      </w:r>
      <w:r>
        <w:rPr>
          <w:sz w:val="24"/>
        </w:rPr>
        <w:t>real-time</w:t>
      </w:r>
      <w:r>
        <w:rPr>
          <w:spacing w:val="-3"/>
          <w:sz w:val="24"/>
        </w:rPr>
        <w:t xml:space="preserve"> </w:t>
      </w:r>
      <w:r>
        <w:rPr>
          <w:sz w:val="24"/>
        </w:rPr>
        <w:t>data</w:t>
      </w:r>
      <w:r>
        <w:rPr>
          <w:spacing w:val="-2"/>
          <w:sz w:val="24"/>
        </w:rPr>
        <w:t xml:space="preserve"> </w:t>
      </w:r>
      <w:r>
        <w:rPr>
          <w:sz w:val="24"/>
        </w:rPr>
        <w:t>and</w:t>
      </w:r>
      <w:r>
        <w:rPr>
          <w:spacing w:val="-15"/>
          <w:sz w:val="24"/>
        </w:rPr>
        <w:t xml:space="preserve"> </w:t>
      </w:r>
      <w:r>
        <w:rPr>
          <w:sz w:val="24"/>
        </w:rPr>
        <w:t>AI-driven</w:t>
      </w:r>
      <w:r>
        <w:rPr>
          <w:spacing w:val="-3"/>
          <w:sz w:val="24"/>
        </w:rPr>
        <w:t xml:space="preserve"> </w:t>
      </w:r>
      <w:r>
        <w:rPr>
          <w:sz w:val="24"/>
        </w:rPr>
        <w:t>features</w:t>
      </w:r>
      <w:r>
        <w:rPr>
          <w:spacing w:val="-3"/>
          <w:sz w:val="24"/>
        </w:rPr>
        <w:t xml:space="preserve"> </w:t>
      </w:r>
      <w:r>
        <w:rPr>
          <w:sz w:val="24"/>
        </w:rPr>
        <w:t>for</w:t>
      </w:r>
      <w:r>
        <w:rPr>
          <w:spacing w:val="-3"/>
          <w:sz w:val="24"/>
        </w:rPr>
        <w:t xml:space="preserve"> </w:t>
      </w:r>
      <w:r>
        <w:rPr>
          <w:sz w:val="24"/>
        </w:rPr>
        <w:t>enhanced</w:t>
      </w:r>
      <w:r>
        <w:rPr>
          <w:spacing w:val="-2"/>
          <w:sz w:val="24"/>
        </w:rPr>
        <w:t xml:space="preserve"> </w:t>
      </w:r>
      <w:r>
        <w:rPr>
          <w:sz w:val="24"/>
        </w:rPr>
        <w:t>user</w:t>
      </w:r>
      <w:r>
        <w:rPr>
          <w:spacing w:val="-2"/>
          <w:sz w:val="24"/>
        </w:rPr>
        <w:t xml:space="preserve"> experience</w:t>
      </w:r>
    </w:p>
    <w:p>
      <w:pPr>
        <w:pStyle w:val="21"/>
        <w:numPr>
          <w:ilvl w:val="1"/>
          <w:numId w:val="2"/>
        </w:numPr>
        <w:tabs>
          <w:tab w:val="left" w:pos="800"/>
        </w:tabs>
        <w:spacing w:before="204" w:after="0" w:line="240" w:lineRule="auto"/>
        <w:ind w:left="800" w:right="0" w:hanging="144"/>
        <w:jc w:val="left"/>
        <w:rPr>
          <w:sz w:val="24"/>
        </w:rPr>
      </w:pPr>
      <w:r>
        <w:rPr>
          <w:sz w:val="24"/>
        </w:rPr>
        <w:t>To</w:t>
      </w:r>
      <w:r>
        <w:rPr>
          <w:spacing w:val="-2"/>
          <w:sz w:val="24"/>
        </w:rPr>
        <w:t xml:space="preserve"> </w:t>
      </w:r>
      <w:r>
        <w:rPr>
          <w:sz w:val="24"/>
        </w:rPr>
        <w:t>build</w:t>
      </w:r>
      <w:r>
        <w:rPr>
          <w:spacing w:val="-2"/>
          <w:sz w:val="24"/>
        </w:rPr>
        <w:t xml:space="preserve"> </w:t>
      </w:r>
      <w:r>
        <w:rPr>
          <w:sz w:val="24"/>
        </w:rPr>
        <w:t>a</w:t>
      </w:r>
      <w:r>
        <w:rPr>
          <w:spacing w:val="-2"/>
          <w:sz w:val="24"/>
        </w:rPr>
        <w:t xml:space="preserve"> </w:t>
      </w:r>
      <w:r>
        <w:rPr>
          <w:sz w:val="24"/>
        </w:rPr>
        <w:t>scalable</w:t>
      </w:r>
      <w:r>
        <w:rPr>
          <w:spacing w:val="-2"/>
          <w:sz w:val="24"/>
        </w:rPr>
        <w:t xml:space="preserve"> </w:t>
      </w:r>
      <w:r>
        <w:rPr>
          <w:sz w:val="24"/>
        </w:rPr>
        <w:t>and</w:t>
      </w:r>
      <w:r>
        <w:rPr>
          <w:spacing w:val="-2"/>
          <w:sz w:val="24"/>
        </w:rPr>
        <w:t xml:space="preserve"> </w:t>
      </w:r>
      <w:r>
        <w:rPr>
          <w:sz w:val="24"/>
        </w:rPr>
        <w:t>efficient</w:t>
      </w:r>
      <w:r>
        <w:rPr>
          <w:spacing w:val="-2"/>
          <w:sz w:val="24"/>
        </w:rPr>
        <w:t xml:space="preserve"> </w:t>
      </w:r>
      <w:r>
        <w:rPr>
          <w:sz w:val="24"/>
        </w:rPr>
        <w:t>system</w:t>
      </w:r>
      <w:r>
        <w:rPr>
          <w:spacing w:val="-2"/>
          <w:sz w:val="24"/>
        </w:rPr>
        <w:t xml:space="preserve"> </w:t>
      </w:r>
      <w:r>
        <w:rPr>
          <w:sz w:val="24"/>
        </w:rPr>
        <w:t>capable</w:t>
      </w:r>
      <w:r>
        <w:rPr>
          <w:spacing w:val="-2"/>
          <w:sz w:val="24"/>
        </w:rPr>
        <w:t xml:space="preserve"> </w:t>
      </w:r>
      <w:r>
        <w:rPr>
          <w:sz w:val="24"/>
        </w:rPr>
        <w:t>of</w:t>
      </w:r>
      <w:r>
        <w:rPr>
          <w:spacing w:val="-2"/>
          <w:sz w:val="24"/>
        </w:rPr>
        <w:t xml:space="preserve"> </w:t>
      </w:r>
      <w:r>
        <w:rPr>
          <w:sz w:val="24"/>
        </w:rPr>
        <w:t>handling</w:t>
      </w:r>
      <w:r>
        <w:rPr>
          <w:spacing w:val="-2"/>
          <w:sz w:val="24"/>
        </w:rPr>
        <w:t xml:space="preserve"> </w:t>
      </w:r>
      <w:r>
        <w:rPr>
          <w:sz w:val="24"/>
        </w:rPr>
        <w:t>real-world</w:t>
      </w:r>
      <w:r>
        <w:rPr>
          <w:spacing w:val="-2"/>
          <w:sz w:val="24"/>
        </w:rPr>
        <w:t xml:space="preserve"> scenarios</w:t>
      </w:r>
    </w:p>
    <w:p>
      <w:pPr>
        <w:pStyle w:val="21"/>
        <w:spacing w:after="0" w:line="240" w:lineRule="auto"/>
        <w:jc w:val="left"/>
        <w:rPr>
          <w:sz w:val="24"/>
        </w:rPr>
        <w:sectPr>
          <w:pgSz w:w="11910" w:h="16840"/>
          <w:pgMar w:top="1360" w:right="708" w:bottom="820" w:left="708" w:header="0" w:footer="630" w:gutter="0"/>
          <w:docGrid w:linePitch="312" w:charSpace="0"/>
        </w:sectPr>
      </w:pPr>
    </w:p>
    <w:p>
      <w:pPr>
        <w:pStyle w:val="16"/>
      </w:pPr>
      <w:r>
        <w:t>CHAPTER</w:t>
      </w:r>
      <w:r>
        <w:rPr>
          <w:spacing w:val="-7"/>
        </w:rPr>
        <w:t xml:space="preserve"> </w:t>
      </w:r>
      <w:r>
        <w:t>3:</w:t>
      </w:r>
      <w:r>
        <w:rPr>
          <w:spacing w:val="-3"/>
        </w:rPr>
        <w:t xml:space="preserve"> </w:t>
      </w:r>
      <w:r>
        <w:t>OBJECTIVES</w:t>
      </w:r>
      <w:r>
        <w:rPr>
          <w:spacing w:val="-4"/>
        </w:rPr>
        <w:t xml:space="preserve"> </w:t>
      </w:r>
      <w:r>
        <w:t>OF</w:t>
      </w:r>
      <w:r>
        <w:rPr>
          <w:spacing w:val="-22"/>
        </w:rPr>
        <w:t xml:space="preserve"> </w:t>
      </w:r>
      <w:r>
        <w:t>THE</w:t>
      </w:r>
      <w:r>
        <w:rPr>
          <w:spacing w:val="-3"/>
        </w:rPr>
        <w:t xml:space="preserve"> </w:t>
      </w:r>
      <w:r>
        <w:rPr>
          <w:spacing w:val="-2"/>
        </w:rPr>
        <w:t>PROJECT</w:t>
      </w:r>
    </w:p>
    <w:p>
      <w:pPr>
        <w:pStyle w:val="15"/>
        <w:spacing w:before="407" w:line="312" w:lineRule="auto"/>
        <w:ind w:left="425" w:right="406"/>
        <w:jc w:val="both"/>
      </w:pPr>
      <w:r>
        <w:t>The main objective of the Quantro Trading Application is to design and implement a feature-rich trading system that supports real-time operations, secure transactions, and efficient data handling. The project also aims to demonstrate the use of modern technologies in solving real-world financial problems while maintaining scalability and performance.</w:t>
      </w:r>
    </w:p>
    <w:p>
      <w:pPr>
        <w:pStyle w:val="15"/>
        <w:spacing w:before="245"/>
        <w:ind w:left="425"/>
        <w:jc w:val="both"/>
      </w:pPr>
      <w:r>
        <w:t>To</w:t>
      </w:r>
      <w:r>
        <w:rPr>
          <w:spacing w:val="-3"/>
        </w:rPr>
        <w:t xml:space="preserve"> </w:t>
      </w:r>
      <w:r>
        <w:t>achieve</w:t>
      </w:r>
      <w:r>
        <w:rPr>
          <w:spacing w:val="-2"/>
        </w:rPr>
        <w:t xml:space="preserve"> </w:t>
      </w:r>
      <w:r>
        <w:t>this,</w:t>
      </w:r>
      <w:r>
        <w:rPr>
          <w:spacing w:val="-3"/>
        </w:rPr>
        <w:t xml:space="preserve"> </w:t>
      </w:r>
      <w:r>
        <w:t>the</w:t>
      </w:r>
      <w:r>
        <w:rPr>
          <w:spacing w:val="-2"/>
        </w:rPr>
        <w:t xml:space="preserve"> </w:t>
      </w:r>
      <w:r>
        <w:t>objectives</w:t>
      </w:r>
      <w:r>
        <w:rPr>
          <w:spacing w:val="-3"/>
        </w:rPr>
        <w:t xml:space="preserve"> </w:t>
      </w:r>
      <w:r>
        <w:t>are</w:t>
      </w:r>
      <w:r>
        <w:rPr>
          <w:spacing w:val="-3"/>
        </w:rPr>
        <w:t xml:space="preserve"> </w:t>
      </w:r>
      <w:r>
        <w:t>divided</w:t>
      </w:r>
      <w:r>
        <w:rPr>
          <w:spacing w:val="-2"/>
        </w:rPr>
        <w:t xml:space="preserve"> </w:t>
      </w:r>
      <w:r>
        <w:t>into</w:t>
      </w:r>
      <w:r>
        <w:rPr>
          <w:spacing w:val="-2"/>
        </w:rPr>
        <w:t xml:space="preserve"> </w:t>
      </w:r>
      <w:r>
        <w:t>primary</w:t>
      </w:r>
      <w:r>
        <w:rPr>
          <w:spacing w:val="-3"/>
        </w:rPr>
        <w:t xml:space="preserve"> </w:t>
      </w:r>
      <w:r>
        <w:t>and</w:t>
      </w:r>
      <w:r>
        <w:rPr>
          <w:spacing w:val="-2"/>
        </w:rPr>
        <w:t xml:space="preserve"> </w:t>
      </w:r>
      <w:r>
        <w:t>secondary</w:t>
      </w:r>
      <w:r>
        <w:rPr>
          <w:spacing w:val="-2"/>
        </w:rPr>
        <w:t xml:space="preserve"> categories:</w:t>
      </w:r>
    </w:p>
    <w:p>
      <w:pPr>
        <w:pStyle w:val="15"/>
        <w:spacing w:before="189"/>
      </w:pPr>
    </w:p>
    <w:p>
      <w:pPr>
        <w:pStyle w:val="17"/>
        <w:jc w:val="both"/>
      </w:pPr>
      <w:r>
        <w:t xml:space="preserve">Primary </w:t>
      </w:r>
      <w:r>
        <w:rPr>
          <w:spacing w:val="-2"/>
        </w:rPr>
        <w:t>Objectives</w:t>
      </w:r>
    </w:p>
    <w:p>
      <w:pPr>
        <w:pStyle w:val="15"/>
        <w:spacing w:before="56"/>
        <w:rPr>
          <w:b/>
        </w:rPr>
      </w:pPr>
    </w:p>
    <w:p>
      <w:pPr>
        <w:pStyle w:val="21"/>
        <w:numPr>
          <w:ilvl w:val="0"/>
          <w:numId w:val="3"/>
        </w:numPr>
        <w:tabs>
          <w:tab w:val="left" w:pos="800"/>
        </w:tabs>
        <w:spacing w:before="0" w:after="0" w:line="312" w:lineRule="auto"/>
        <w:ind w:left="800" w:right="425" w:hanging="240"/>
        <w:jc w:val="left"/>
        <w:rPr>
          <w:sz w:val="24"/>
        </w:rPr>
      </w:pPr>
      <w:r>
        <w:rPr>
          <w:sz w:val="24"/>
        </w:rPr>
        <w:t>To</w:t>
      </w:r>
      <w:r>
        <w:rPr>
          <w:spacing w:val="80"/>
          <w:w w:val="150"/>
          <w:sz w:val="24"/>
        </w:rPr>
        <w:t xml:space="preserve"> </w:t>
      </w:r>
      <w:r>
        <w:rPr>
          <w:sz w:val="24"/>
        </w:rPr>
        <w:t>design</w:t>
      </w:r>
      <w:r>
        <w:rPr>
          <w:spacing w:val="80"/>
          <w:w w:val="150"/>
          <w:sz w:val="24"/>
        </w:rPr>
        <w:t xml:space="preserve"> </w:t>
      </w:r>
      <w:r>
        <w:rPr>
          <w:sz w:val="24"/>
        </w:rPr>
        <w:t>and</w:t>
      </w:r>
      <w:r>
        <w:rPr>
          <w:spacing w:val="80"/>
          <w:w w:val="150"/>
          <w:sz w:val="24"/>
        </w:rPr>
        <w:t xml:space="preserve"> </w:t>
      </w:r>
      <w:r>
        <w:rPr>
          <w:sz w:val="24"/>
        </w:rPr>
        <w:t>develop</w:t>
      </w:r>
      <w:r>
        <w:rPr>
          <w:spacing w:val="80"/>
          <w:w w:val="150"/>
          <w:sz w:val="24"/>
        </w:rPr>
        <w:t xml:space="preserve"> </w:t>
      </w:r>
      <w:r>
        <w:rPr>
          <w:sz w:val="24"/>
        </w:rPr>
        <w:t>a</w:t>
      </w:r>
      <w:r>
        <w:rPr>
          <w:spacing w:val="80"/>
          <w:w w:val="150"/>
          <w:sz w:val="24"/>
        </w:rPr>
        <w:t xml:space="preserve"> </w:t>
      </w:r>
      <w:r>
        <w:rPr>
          <w:sz w:val="24"/>
        </w:rPr>
        <w:t>full-stack</w:t>
      </w:r>
      <w:r>
        <w:rPr>
          <w:spacing w:val="80"/>
          <w:w w:val="150"/>
          <w:sz w:val="24"/>
        </w:rPr>
        <w:t xml:space="preserve"> </w:t>
      </w:r>
      <w:r>
        <w:rPr>
          <w:sz w:val="24"/>
        </w:rPr>
        <w:t>cryptocurrency</w:t>
      </w:r>
      <w:r>
        <w:rPr>
          <w:spacing w:val="80"/>
          <w:w w:val="150"/>
          <w:sz w:val="24"/>
        </w:rPr>
        <w:t xml:space="preserve"> </w:t>
      </w:r>
      <w:r>
        <w:rPr>
          <w:sz w:val="24"/>
        </w:rPr>
        <w:t>trading</w:t>
      </w:r>
      <w:r>
        <w:rPr>
          <w:spacing w:val="80"/>
          <w:w w:val="150"/>
          <w:sz w:val="24"/>
        </w:rPr>
        <w:t xml:space="preserve"> </w:t>
      </w:r>
      <w:r>
        <w:rPr>
          <w:sz w:val="24"/>
        </w:rPr>
        <w:t>platform</w:t>
      </w:r>
      <w:r>
        <w:rPr>
          <w:spacing w:val="80"/>
          <w:w w:val="150"/>
          <w:sz w:val="24"/>
        </w:rPr>
        <w:t xml:space="preserve"> </w:t>
      </w:r>
      <w:r>
        <w:rPr>
          <w:sz w:val="24"/>
        </w:rPr>
        <w:t>with</w:t>
      </w:r>
      <w:r>
        <w:rPr>
          <w:spacing w:val="80"/>
          <w:w w:val="150"/>
          <w:sz w:val="24"/>
        </w:rPr>
        <w:t xml:space="preserve"> </w:t>
      </w:r>
      <w:r>
        <w:rPr>
          <w:sz w:val="24"/>
        </w:rPr>
        <w:t xml:space="preserve">real-world </w:t>
      </w:r>
      <w:r>
        <w:rPr>
          <w:spacing w:val="-2"/>
          <w:sz w:val="24"/>
        </w:rPr>
        <w:t>functionalities</w:t>
      </w:r>
    </w:p>
    <w:p>
      <w:pPr>
        <w:pStyle w:val="21"/>
        <w:numPr>
          <w:ilvl w:val="0"/>
          <w:numId w:val="3"/>
        </w:numPr>
        <w:tabs>
          <w:tab w:val="left" w:pos="800"/>
        </w:tabs>
        <w:spacing w:before="123" w:after="0" w:line="240" w:lineRule="auto"/>
        <w:ind w:left="800" w:right="0" w:hanging="240"/>
        <w:jc w:val="left"/>
        <w:rPr>
          <w:sz w:val="24"/>
        </w:rPr>
      </w:pPr>
      <w:r>
        <w:rPr>
          <w:sz w:val="24"/>
        </w:rPr>
        <w:t>To</w:t>
      </w:r>
      <w:r>
        <w:rPr>
          <w:spacing w:val="-3"/>
          <w:sz w:val="24"/>
        </w:rPr>
        <w:t xml:space="preserve"> </w:t>
      </w:r>
      <w:r>
        <w:rPr>
          <w:sz w:val="24"/>
        </w:rPr>
        <w:t>enable</w:t>
      </w:r>
      <w:r>
        <w:rPr>
          <w:spacing w:val="-3"/>
          <w:sz w:val="24"/>
        </w:rPr>
        <w:t xml:space="preserve"> </w:t>
      </w:r>
      <w:r>
        <w:rPr>
          <w:sz w:val="24"/>
        </w:rPr>
        <w:t>users</w:t>
      </w:r>
      <w:r>
        <w:rPr>
          <w:spacing w:val="-4"/>
          <w:sz w:val="24"/>
        </w:rPr>
        <w:t xml:space="preserve"> </w:t>
      </w:r>
      <w:r>
        <w:rPr>
          <w:sz w:val="24"/>
        </w:rPr>
        <w:t>to</w:t>
      </w:r>
      <w:r>
        <w:rPr>
          <w:spacing w:val="-3"/>
          <w:sz w:val="24"/>
        </w:rPr>
        <w:t xml:space="preserve"> </w:t>
      </w:r>
      <w:r>
        <w:rPr>
          <w:sz w:val="24"/>
        </w:rPr>
        <w:t>buy</w:t>
      </w:r>
      <w:r>
        <w:rPr>
          <w:spacing w:val="-2"/>
          <w:sz w:val="24"/>
        </w:rPr>
        <w:t xml:space="preserve"> </w:t>
      </w:r>
      <w:r>
        <w:rPr>
          <w:sz w:val="24"/>
        </w:rPr>
        <w:t>and</w:t>
      </w:r>
      <w:r>
        <w:rPr>
          <w:spacing w:val="-3"/>
          <w:sz w:val="24"/>
        </w:rPr>
        <w:t xml:space="preserve"> </w:t>
      </w:r>
      <w:r>
        <w:rPr>
          <w:sz w:val="24"/>
        </w:rPr>
        <w:t>sell</w:t>
      </w:r>
      <w:r>
        <w:rPr>
          <w:spacing w:val="-3"/>
          <w:sz w:val="24"/>
        </w:rPr>
        <w:t xml:space="preserve"> </w:t>
      </w:r>
      <w:r>
        <w:rPr>
          <w:sz w:val="24"/>
        </w:rPr>
        <w:t>cryptocurrencies</w:t>
      </w:r>
      <w:r>
        <w:rPr>
          <w:spacing w:val="-4"/>
          <w:sz w:val="24"/>
        </w:rPr>
        <w:t xml:space="preserve"> </w:t>
      </w:r>
      <w:r>
        <w:rPr>
          <w:sz w:val="24"/>
        </w:rPr>
        <w:t>through</w:t>
      </w:r>
      <w:r>
        <w:rPr>
          <w:spacing w:val="-2"/>
          <w:sz w:val="24"/>
        </w:rPr>
        <w:t xml:space="preserve"> </w:t>
      </w:r>
      <w:r>
        <w:rPr>
          <w:sz w:val="24"/>
        </w:rPr>
        <w:t>a</w:t>
      </w:r>
      <w:r>
        <w:rPr>
          <w:spacing w:val="-3"/>
          <w:sz w:val="24"/>
        </w:rPr>
        <w:t xml:space="preserve"> </w:t>
      </w:r>
      <w:r>
        <w:rPr>
          <w:sz w:val="24"/>
        </w:rPr>
        <w:t>smooth</w:t>
      </w:r>
      <w:r>
        <w:rPr>
          <w:spacing w:val="-3"/>
          <w:sz w:val="24"/>
        </w:rPr>
        <w:t xml:space="preserve"> </w:t>
      </w:r>
      <w:r>
        <w:rPr>
          <w:sz w:val="24"/>
        </w:rPr>
        <w:t>and</w:t>
      </w:r>
      <w:r>
        <w:rPr>
          <w:spacing w:val="-3"/>
          <w:sz w:val="24"/>
        </w:rPr>
        <w:t xml:space="preserve"> </w:t>
      </w:r>
      <w:r>
        <w:rPr>
          <w:sz w:val="24"/>
        </w:rPr>
        <w:t>intuitive</w:t>
      </w:r>
      <w:r>
        <w:rPr>
          <w:spacing w:val="-2"/>
          <w:sz w:val="24"/>
        </w:rPr>
        <w:t xml:space="preserve"> interface</w:t>
      </w:r>
    </w:p>
    <w:p>
      <w:pPr>
        <w:pStyle w:val="21"/>
        <w:numPr>
          <w:ilvl w:val="0"/>
          <w:numId w:val="3"/>
        </w:numPr>
        <w:tabs>
          <w:tab w:val="left" w:pos="800"/>
        </w:tabs>
        <w:spacing w:before="204" w:after="0" w:line="240" w:lineRule="auto"/>
        <w:ind w:left="800" w:right="0" w:hanging="240"/>
        <w:jc w:val="left"/>
        <w:rPr>
          <w:sz w:val="24"/>
        </w:rPr>
      </w:pPr>
      <w:r>
        <w:rPr>
          <w:sz w:val="24"/>
        </w:rPr>
        <w:t>To</w:t>
      </w:r>
      <w:r>
        <w:rPr>
          <w:spacing w:val="-2"/>
          <w:sz w:val="24"/>
        </w:rPr>
        <w:t xml:space="preserve"> </w:t>
      </w:r>
      <w:r>
        <w:rPr>
          <w:sz w:val="24"/>
        </w:rPr>
        <w:t>implement</w:t>
      </w:r>
      <w:r>
        <w:rPr>
          <w:spacing w:val="-1"/>
          <w:sz w:val="24"/>
        </w:rPr>
        <w:t xml:space="preserve"> </w:t>
      </w:r>
      <w:r>
        <w:rPr>
          <w:sz w:val="24"/>
        </w:rPr>
        <w:t>a</w:t>
      </w:r>
      <w:r>
        <w:rPr>
          <w:spacing w:val="-2"/>
          <w:sz w:val="24"/>
        </w:rPr>
        <w:t xml:space="preserve"> </w:t>
      </w:r>
      <w:r>
        <w:rPr>
          <w:sz w:val="24"/>
        </w:rPr>
        <w:t>secure</w:t>
      </w:r>
      <w:r>
        <w:rPr>
          <w:spacing w:val="-1"/>
          <w:sz w:val="24"/>
        </w:rPr>
        <w:t xml:space="preserve"> </w:t>
      </w:r>
      <w:r>
        <w:rPr>
          <w:sz w:val="24"/>
        </w:rPr>
        <w:t>wallet</w:t>
      </w:r>
      <w:r>
        <w:rPr>
          <w:spacing w:val="-2"/>
          <w:sz w:val="24"/>
        </w:rPr>
        <w:t xml:space="preserve"> </w:t>
      </w:r>
      <w:r>
        <w:rPr>
          <w:sz w:val="24"/>
        </w:rPr>
        <w:t>management</w:t>
      </w:r>
      <w:r>
        <w:rPr>
          <w:spacing w:val="-1"/>
          <w:sz w:val="24"/>
        </w:rPr>
        <w:t xml:space="preserve"> </w:t>
      </w:r>
      <w:r>
        <w:rPr>
          <w:sz w:val="24"/>
        </w:rPr>
        <w:t>system</w:t>
      </w:r>
      <w:r>
        <w:rPr>
          <w:spacing w:val="-1"/>
          <w:sz w:val="24"/>
        </w:rPr>
        <w:t xml:space="preserve"> </w:t>
      </w:r>
      <w:r>
        <w:rPr>
          <w:sz w:val="24"/>
        </w:rPr>
        <w:t>for</w:t>
      </w:r>
      <w:r>
        <w:rPr>
          <w:spacing w:val="-2"/>
          <w:sz w:val="24"/>
        </w:rPr>
        <w:t xml:space="preserve"> </w:t>
      </w:r>
      <w:r>
        <w:rPr>
          <w:sz w:val="24"/>
        </w:rPr>
        <w:t>storing</w:t>
      </w:r>
      <w:r>
        <w:rPr>
          <w:spacing w:val="-1"/>
          <w:sz w:val="24"/>
        </w:rPr>
        <w:t xml:space="preserve"> </w:t>
      </w:r>
      <w:r>
        <w:rPr>
          <w:sz w:val="24"/>
        </w:rPr>
        <w:t>and</w:t>
      </w:r>
      <w:r>
        <w:rPr>
          <w:spacing w:val="-2"/>
          <w:sz w:val="24"/>
        </w:rPr>
        <w:t xml:space="preserve"> </w:t>
      </w:r>
      <w:r>
        <w:rPr>
          <w:sz w:val="24"/>
        </w:rPr>
        <w:t>transferring</w:t>
      </w:r>
      <w:r>
        <w:rPr>
          <w:spacing w:val="-1"/>
          <w:sz w:val="24"/>
        </w:rPr>
        <w:t xml:space="preserve"> </w:t>
      </w:r>
      <w:r>
        <w:rPr>
          <w:sz w:val="24"/>
        </w:rPr>
        <w:t>digital</w:t>
      </w:r>
      <w:r>
        <w:rPr>
          <w:spacing w:val="-1"/>
          <w:sz w:val="24"/>
        </w:rPr>
        <w:t xml:space="preserve"> </w:t>
      </w:r>
      <w:r>
        <w:rPr>
          <w:spacing w:val="-2"/>
          <w:sz w:val="24"/>
        </w:rPr>
        <w:t>assets</w:t>
      </w:r>
    </w:p>
    <w:p>
      <w:pPr>
        <w:pStyle w:val="21"/>
        <w:numPr>
          <w:ilvl w:val="0"/>
          <w:numId w:val="3"/>
        </w:numPr>
        <w:tabs>
          <w:tab w:val="left" w:pos="800"/>
        </w:tabs>
        <w:spacing w:before="204" w:after="0" w:line="240" w:lineRule="auto"/>
        <w:ind w:left="800" w:right="0" w:hanging="240"/>
        <w:jc w:val="left"/>
        <w:rPr>
          <w:sz w:val="24"/>
        </w:rPr>
      </w:pPr>
      <w:r>
        <w:rPr>
          <w:sz w:val="24"/>
        </w:rPr>
        <w:t>To</w:t>
      </w:r>
      <w:r>
        <w:rPr>
          <w:spacing w:val="-3"/>
          <w:sz w:val="24"/>
        </w:rPr>
        <w:t xml:space="preserve"> </w:t>
      </w:r>
      <w:r>
        <w:rPr>
          <w:sz w:val="24"/>
        </w:rPr>
        <w:t>integrate</w:t>
      </w:r>
      <w:r>
        <w:rPr>
          <w:spacing w:val="-2"/>
          <w:sz w:val="24"/>
        </w:rPr>
        <w:t xml:space="preserve"> </w:t>
      </w:r>
      <w:r>
        <w:rPr>
          <w:sz w:val="24"/>
        </w:rPr>
        <w:t>real-time</w:t>
      </w:r>
      <w:r>
        <w:rPr>
          <w:spacing w:val="-1"/>
          <w:sz w:val="24"/>
        </w:rPr>
        <w:t xml:space="preserve"> </w:t>
      </w:r>
      <w:r>
        <w:rPr>
          <w:sz w:val="24"/>
        </w:rPr>
        <w:t>cryptocurrency</w:t>
      </w:r>
      <w:r>
        <w:rPr>
          <w:spacing w:val="-2"/>
          <w:sz w:val="24"/>
        </w:rPr>
        <w:t xml:space="preserve"> </w:t>
      </w:r>
      <w:r>
        <w:rPr>
          <w:sz w:val="24"/>
        </w:rPr>
        <w:t>data</w:t>
      </w:r>
      <w:r>
        <w:rPr>
          <w:spacing w:val="-15"/>
          <w:sz w:val="24"/>
        </w:rPr>
        <w:t xml:space="preserve"> </w:t>
      </w:r>
      <w:r>
        <w:rPr>
          <w:sz w:val="24"/>
        </w:rPr>
        <w:t>APIs</w:t>
      </w:r>
      <w:r>
        <w:rPr>
          <w:spacing w:val="-3"/>
          <w:sz w:val="24"/>
        </w:rPr>
        <w:t xml:space="preserve"> </w:t>
      </w:r>
      <w:r>
        <w:rPr>
          <w:sz w:val="24"/>
        </w:rPr>
        <w:t>for</w:t>
      </w:r>
      <w:r>
        <w:rPr>
          <w:spacing w:val="-2"/>
          <w:sz w:val="24"/>
        </w:rPr>
        <w:t xml:space="preserve"> </w:t>
      </w:r>
      <w:r>
        <w:rPr>
          <w:sz w:val="24"/>
        </w:rPr>
        <w:t>accurate</w:t>
      </w:r>
      <w:r>
        <w:rPr>
          <w:spacing w:val="-2"/>
          <w:sz w:val="24"/>
        </w:rPr>
        <w:t xml:space="preserve"> </w:t>
      </w:r>
      <w:r>
        <w:rPr>
          <w:sz w:val="24"/>
        </w:rPr>
        <w:t>and</w:t>
      </w:r>
      <w:r>
        <w:rPr>
          <w:spacing w:val="-2"/>
          <w:sz w:val="24"/>
        </w:rPr>
        <w:t xml:space="preserve"> </w:t>
      </w:r>
      <w:r>
        <w:rPr>
          <w:sz w:val="24"/>
        </w:rPr>
        <w:t>up-to-date</w:t>
      </w:r>
      <w:r>
        <w:rPr>
          <w:spacing w:val="-2"/>
          <w:sz w:val="24"/>
        </w:rPr>
        <w:t xml:space="preserve"> </w:t>
      </w:r>
      <w:r>
        <w:rPr>
          <w:sz w:val="24"/>
        </w:rPr>
        <w:t>market</w:t>
      </w:r>
      <w:r>
        <w:rPr>
          <w:spacing w:val="-1"/>
          <w:sz w:val="24"/>
        </w:rPr>
        <w:t xml:space="preserve"> </w:t>
      </w:r>
      <w:r>
        <w:rPr>
          <w:spacing w:val="-2"/>
          <w:sz w:val="24"/>
        </w:rPr>
        <w:t>information</w:t>
      </w:r>
    </w:p>
    <w:p>
      <w:pPr>
        <w:pStyle w:val="21"/>
        <w:numPr>
          <w:ilvl w:val="0"/>
          <w:numId w:val="3"/>
        </w:numPr>
        <w:tabs>
          <w:tab w:val="left" w:pos="800"/>
        </w:tabs>
        <w:spacing w:before="204" w:after="0" w:line="240" w:lineRule="auto"/>
        <w:ind w:left="800" w:right="0" w:hanging="240"/>
        <w:jc w:val="left"/>
        <w:rPr>
          <w:sz w:val="24"/>
        </w:rPr>
      </w:pPr>
      <w:r>
        <w:rPr>
          <w:sz w:val="24"/>
        </w:rPr>
        <w:t>To</w:t>
      </w:r>
      <w:r>
        <w:rPr>
          <w:spacing w:val="-2"/>
          <w:sz w:val="24"/>
        </w:rPr>
        <w:t xml:space="preserve"> </w:t>
      </w:r>
      <w:r>
        <w:rPr>
          <w:sz w:val="24"/>
        </w:rPr>
        <w:t>ensure</w:t>
      </w:r>
      <w:r>
        <w:rPr>
          <w:spacing w:val="-2"/>
          <w:sz w:val="24"/>
        </w:rPr>
        <w:t xml:space="preserve"> </w:t>
      </w:r>
      <w:r>
        <w:rPr>
          <w:sz w:val="24"/>
        </w:rPr>
        <w:t>secure</w:t>
      </w:r>
      <w:r>
        <w:rPr>
          <w:spacing w:val="-2"/>
          <w:sz w:val="24"/>
        </w:rPr>
        <w:t xml:space="preserve"> </w:t>
      </w:r>
      <w:r>
        <w:rPr>
          <w:sz w:val="24"/>
        </w:rPr>
        <w:t>user</w:t>
      </w:r>
      <w:r>
        <w:rPr>
          <w:spacing w:val="-1"/>
          <w:sz w:val="24"/>
        </w:rPr>
        <w:t xml:space="preserve"> </w:t>
      </w:r>
      <w:r>
        <w:rPr>
          <w:sz w:val="24"/>
        </w:rPr>
        <w:t>authentication</w:t>
      </w:r>
      <w:r>
        <w:rPr>
          <w:spacing w:val="-2"/>
          <w:sz w:val="24"/>
        </w:rPr>
        <w:t xml:space="preserve"> </w:t>
      </w:r>
      <w:r>
        <w:rPr>
          <w:sz w:val="24"/>
        </w:rPr>
        <w:t>and</w:t>
      </w:r>
      <w:r>
        <w:rPr>
          <w:spacing w:val="-2"/>
          <w:sz w:val="24"/>
        </w:rPr>
        <w:t xml:space="preserve"> </w:t>
      </w:r>
      <w:r>
        <w:rPr>
          <w:sz w:val="24"/>
        </w:rPr>
        <w:t>authorization</w:t>
      </w:r>
      <w:r>
        <w:rPr>
          <w:spacing w:val="-1"/>
          <w:sz w:val="24"/>
        </w:rPr>
        <w:t xml:space="preserve"> </w:t>
      </w:r>
      <w:r>
        <w:rPr>
          <w:sz w:val="24"/>
        </w:rPr>
        <w:t>using</w:t>
      </w:r>
      <w:r>
        <w:rPr>
          <w:spacing w:val="-2"/>
          <w:sz w:val="24"/>
        </w:rPr>
        <w:t xml:space="preserve"> </w:t>
      </w:r>
      <w:r>
        <w:rPr>
          <w:sz w:val="24"/>
        </w:rPr>
        <w:t>modern</w:t>
      </w:r>
      <w:r>
        <w:rPr>
          <w:spacing w:val="-2"/>
          <w:sz w:val="24"/>
        </w:rPr>
        <w:t xml:space="preserve"> </w:t>
      </w:r>
      <w:r>
        <w:rPr>
          <w:sz w:val="24"/>
        </w:rPr>
        <w:t>security</w:t>
      </w:r>
      <w:r>
        <w:rPr>
          <w:spacing w:val="-1"/>
          <w:sz w:val="24"/>
        </w:rPr>
        <w:t xml:space="preserve"> </w:t>
      </w:r>
      <w:r>
        <w:rPr>
          <w:spacing w:val="-2"/>
          <w:sz w:val="24"/>
        </w:rPr>
        <w:t>standards</w:t>
      </w:r>
    </w:p>
    <w:p>
      <w:pPr>
        <w:pStyle w:val="21"/>
        <w:numPr>
          <w:ilvl w:val="0"/>
          <w:numId w:val="3"/>
        </w:numPr>
        <w:tabs>
          <w:tab w:val="left" w:pos="800"/>
        </w:tabs>
        <w:spacing w:before="204" w:after="0" w:line="240" w:lineRule="auto"/>
        <w:ind w:left="800" w:right="0" w:hanging="240"/>
        <w:jc w:val="left"/>
        <w:rPr>
          <w:sz w:val="24"/>
        </w:rPr>
      </w:pPr>
      <w:r>
        <w:rPr>
          <w:sz w:val="24"/>
        </w:rPr>
        <w:t>To</w:t>
      </w:r>
      <w:r>
        <w:rPr>
          <w:spacing w:val="-2"/>
          <w:sz w:val="24"/>
        </w:rPr>
        <w:t xml:space="preserve"> </w:t>
      </w:r>
      <w:r>
        <w:rPr>
          <w:sz w:val="24"/>
        </w:rPr>
        <w:t>build</w:t>
      </w:r>
      <w:r>
        <w:rPr>
          <w:spacing w:val="-2"/>
          <w:sz w:val="24"/>
        </w:rPr>
        <w:t xml:space="preserve"> </w:t>
      </w:r>
      <w:r>
        <w:rPr>
          <w:sz w:val="24"/>
        </w:rPr>
        <w:t>a</w:t>
      </w:r>
      <w:r>
        <w:rPr>
          <w:spacing w:val="-2"/>
          <w:sz w:val="24"/>
        </w:rPr>
        <w:t xml:space="preserve"> </w:t>
      </w:r>
      <w:r>
        <w:rPr>
          <w:sz w:val="24"/>
        </w:rPr>
        <w:t>robust</w:t>
      </w:r>
      <w:r>
        <w:rPr>
          <w:spacing w:val="-1"/>
          <w:sz w:val="24"/>
        </w:rPr>
        <w:t xml:space="preserve"> </w:t>
      </w:r>
      <w:r>
        <w:rPr>
          <w:sz w:val="24"/>
        </w:rPr>
        <w:t>backend</w:t>
      </w:r>
      <w:r>
        <w:rPr>
          <w:spacing w:val="-2"/>
          <w:sz w:val="24"/>
        </w:rPr>
        <w:t xml:space="preserve"> </w:t>
      </w:r>
      <w:r>
        <w:rPr>
          <w:sz w:val="24"/>
        </w:rPr>
        <w:t>system</w:t>
      </w:r>
      <w:r>
        <w:rPr>
          <w:spacing w:val="-2"/>
          <w:sz w:val="24"/>
        </w:rPr>
        <w:t xml:space="preserve"> </w:t>
      </w:r>
      <w:r>
        <w:rPr>
          <w:sz w:val="24"/>
        </w:rPr>
        <w:t>using</w:t>
      </w:r>
      <w:r>
        <w:rPr>
          <w:spacing w:val="-1"/>
          <w:sz w:val="24"/>
        </w:rPr>
        <w:t xml:space="preserve"> </w:t>
      </w:r>
      <w:r>
        <w:rPr>
          <w:sz w:val="24"/>
        </w:rPr>
        <w:t>Spring</w:t>
      </w:r>
      <w:r>
        <w:rPr>
          <w:spacing w:val="-2"/>
          <w:sz w:val="24"/>
        </w:rPr>
        <w:t xml:space="preserve"> </w:t>
      </w:r>
      <w:r>
        <w:rPr>
          <w:sz w:val="24"/>
        </w:rPr>
        <w:t>Boot</w:t>
      </w:r>
      <w:r>
        <w:rPr>
          <w:spacing w:val="-1"/>
          <w:sz w:val="24"/>
        </w:rPr>
        <w:t xml:space="preserve"> </w:t>
      </w:r>
      <w:r>
        <w:rPr>
          <w:sz w:val="24"/>
        </w:rPr>
        <w:t>(Java)</w:t>
      </w:r>
      <w:r>
        <w:rPr>
          <w:spacing w:val="-2"/>
          <w:sz w:val="24"/>
        </w:rPr>
        <w:t xml:space="preserve"> </w:t>
      </w:r>
      <w:r>
        <w:rPr>
          <w:sz w:val="24"/>
        </w:rPr>
        <w:t>for</w:t>
      </w:r>
      <w:r>
        <w:rPr>
          <w:spacing w:val="-2"/>
          <w:sz w:val="24"/>
        </w:rPr>
        <w:t xml:space="preserve"> </w:t>
      </w:r>
      <w:r>
        <w:rPr>
          <w:sz w:val="24"/>
        </w:rPr>
        <w:t>handling</w:t>
      </w:r>
      <w:r>
        <w:rPr>
          <w:spacing w:val="-1"/>
          <w:sz w:val="24"/>
        </w:rPr>
        <w:t xml:space="preserve"> </w:t>
      </w:r>
      <w:r>
        <w:rPr>
          <w:sz w:val="24"/>
        </w:rPr>
        <w:t>business</w:t>
      </w:r>
      <w:r>
        <w:rPr>
          <w:spacing w:val="-3"/>
          <w:sz w:val="24"/>
        </w:rPr>
        <w:t xml:space="preserve"> </w:t>
      </w:r>
      <w:r>
        <w:rPr>
          <w:sz w:val="24"/>
        </w:rPr>
        <w:t>logic</w:t>
      </w:r>
      <w:r>
        <w:rPr>
          <w:spacing w:val="-1"/>
          <w:sz w:val="24"/>
        </w:rPr>
        <w:t xml:space="preserve"> </w:t>
      </w:r>
      <w:r>
        <w:rPr>
          <w:sz w:val="24"/>
        </w:rPr>
        <w:t>and</w:t>
      </w:r>
      <w:r>
        <w:rPr>
          <w:spacing w:val="-15"/>
          <w:sz w:val="24"/>
        </w:rPr>
        <w:t xml:space="preserve"> </w:t>
      </w:r>
      <w:r>
        <w:rPr>
          <w:spacing w:val="-4"/>
          <w:sz w:val="24"/>
        </w:rPr>
        <w:t>APIs</w:t>
      </w:r>
    </w:p>
    <w:p>
      <w:pPr>
        <w:pStyle w:val="21"/>
        <w:numPr>
          <w:ilvl w:val="0"/>
          <w:numId w:val="3"/>
        </w:numPr>
        <w:tabs>
          <w:tab w:val="left" w:pos="800"/>
        </w:tabs>
        <w:spacing w:before="204" w:after="0" w:line="240" w:lineRule="auto"/>
        <w:ind w:left="800" w:right="0" w:hanging="240"/>
        <w:jc w:val="left"/>
        <w:rPr>
          <w:sz w:val="24"/>
        </w:rPr>
      </w:pPr>
      <w:r>
        <w:rPr>
          <w:sz w:val="24"/>
        </w:rPr>
        <w:t>To</w:t>
      </w:r>
      <w:r>
        <w:rPr>
          <w:spacing w:val="-3"/>
          <w:sz w:val="24"/>
        </w:rPr>
        <w:t xml:space="preserve"> </w:t>
      </w:r>
      <w:r>
        <w:rPr>
          <w:sz w:val="24"/>
        </w:rPr>
        <w:t>manage</w:t>
      </w:r>
      <w:r>
        <w:rPr>
          <w:spacing w:val="-2"/>
          <w:sz w:val="24"/>
        </w:rPr>
        <w:t xml:space="preserve"> </w:t>
      </w:r>
      <w:r>
        <w:rPr>
          <w:sz w:val="24"/>
        </w:rPr>
        <w:t>application</w:t>
      </w:r>
      <w:r>
        <w:rPr>
          <w:spacing w:val="-2"/>
          <w:sz w:val="24"/>
        </w:rPr>
        <w:t xml:space="preserve"> </w:t>
      </w:r>
      <w:r>
        <w:rPr>
          <w:sz w:val="24"/>
        </w:rPr>
        <w:t>data</w:t>
      </w:r>
      <w:r>
        <w:rPr>
          <w:spacing w:val="-2"/>
          <w:sz w:val="24"/>
        </w:rPr>
        <w:t xml:space="preserve"> </w:t>
      </w:r>
      <w:r>
        <w:rPr>
          <w:sz w:val="24"/>
        </w:rPr>
        <w:t>efficiently</w:t>
      </w:r>
      <w:r>
        <w:rPr>
          <w:spacing w:val="-3"/>
          <w:sz w:val="24"/>
        </w:rPr>
        <w:t xml:space="preserve"> </w:t>
      </w:r>
      <w:r>
        <w:rPr>
          <w:sz w:val="24"/>
        </w:rPr>
        <w:t>using</w:t>
      </w:r>
      <w:r>
        <w:rPr>
          <w:spacing w:val="-2"/>
          <w:sz w:val="24"/>
        </w:rPr>
        <w:t xml:space="preserve"> </w:t>
      </w:r>
      <w:r>
        <w:rPr>
          <w:sz w:val="24"/>
        </w:rPr>
        <w:t>a</w:t>
      </w:r>
      <w:r>
        <w:rPr>
          <w:spacing w:val="-2"/>
          <w:sz w:val="24"/>
        </w:rPr>
        <w:t xml:space="preserve"> </w:t>
      </w:r>
      <w:r>
        <w:rPr>
          <w:sz w:val="24"/>
        </w:rPr>
        <w:t>structured</w:t>
      </w:r>
      <w:r>
        <w:rPr>
          <w:spacing w:val="-2"/>
          <w:sz w:val="24"/>
        </w:rPr>
        <w:t xml:space="preserve"> </w:t>
      </w:r>
      <w:r>
        <w:rPr>
          <w:sz w:val="24"/>
        </w:rPr>
        <w:t>SQL</w:t>
      </w:r>
      <w:r>
        <w:rPr>
          <w:spacing w:val="-11"/>
          <w:sz w:val="24"/>
        </w:rPr>
        <w:t xml:space="preserve"> </w:t>
      </w:r>
      <w:r>
        <w:rPr>
          <w:sz w:val="24"/>
        </w:rPr>
        <w:t>(MySQL)</w:t>
      </w:r>
      <w:r>
        <w:rPr>
          <w:spacing w:val="-2"/>
          <w:sz w:val="24"/>
        </w:rPr>
        <w:t xml:space="preserve"> database</w:t>
      </w:r>
    </w:p>
    <w:p>
      <w:pPr>
        <w:pStyle w:val="21"/>
        <w:numPr>
          <w:ilvl w:val="0"/>
          <w:numId w:val="3"/>
        </w:numPr>
        <w:tabs>
          <w:tab w:val="left" w:pos="800"/>
        </w:tabs>
        <w:spacing w:before="204" w:after="0" w:line="240" w:lineRule="auto"/>
        <w:ind w:left="800" w:right="0" w:hanging="240"/>
        <w:jc w:val="left"/>
        <w:rPr>
          <w:sz w:val="24"/>
        </w:rPr>
      </w:pPr>
      <w:r>
        <w:rPr>
          <w:sz w:val="24"/>
        </w:rPr>
        <w:t>To</w:t>
      </w:r>
      <w:r>
        <w:rPr>
          <w:spacing w:val="-6"/>
          <w:sz w:val="24"/>
        </w:rPr>
        <w:t xml:space="preserve"> </w:t>
      </w:r>
      <w:r>
        <w:rPr>
          <w:sz w:val="24"/>
        </w:rPr>
        <w:t>provide</w:t>
      </w:r>
      <w:r>
        <w:rPr>
          <w:spacing w:val="-3"/>
          <w:sz w:val="24"/>
        </w:rPr>
        <w:t xml:space="preserve"> </w:t>
      </w:r>
      <w:r>
        <w:rPr>
          <w:sz w:val="24"/>
        </w:rPr>
        <w:t>portfolio</w:t>
      </w:r>
      <w:r>
        <w:rPr>
          <w:spacing w:val="-4"/>
          <w:sz w:val="24"/>
        </w:rPr>
        <w:t xml:space="preserve"> </w:t>
      </w:r>
      <w:r>
        <w:rPr>
          <w:sz w:val="24"/>
        </w:rPr>
        <w:t>management</w:t>
      </w:r>
      <w:r>
        <w:rPr>
          <w:spacing w:val="-3"/>
          <w:sz w:val="24"/>
        </w:rPr>
        <w:t xml:space="preserve"> </w:t>
      </w:r>
      <w:r>
        <w:rPr>
          <w:sz w:val="24"/>
        </w:rPr>
        <w:t>features</w:t>
      </w:r>
      <w:r>
        <w:rPr>
          <w:spacing w:val="-4"/>
          <w:sz w:val="24"/>
        </w:rPr>
        <w:t xml:space="preserve"> </w:t>
      </w:r>
      <w:r>
        <w:rPr>
          <w:sz w:val="24"/>
        </w:rPr>
        <w:t>for</w:t>
      </w:r>
      <w:r>
        <w:rPr>
          <w:spacing w:val="-4"/>
          <w:sz w:val="24"/>
        </w:rPr>
        <w:t xml:space="preserve"> </w:t>
      </w:r>
      <w:r>
        <w:rPr>
          <w:sz w:val="24"/>
        </w:rPr>
        <w:t>tracking</w:t>
      </w:r>
      <w:r>
        <w:rPr>
          <w:spacing w:val="-3"/>
          <w:sz w:val="24"/>
        </w:rPr>
        <w:t xml:space="preserve"> </w:t>
      </w:r>
      <w:r>
        <w:rPr>
          <w:sz w:val="24"/>
        </w:rPr>
        <w:t>user</w:t>
      </w:r>
      <w:r>
        <w:rPr>
          <w:spacing w:val="-4"/>
          <w:sz w:val="24"/>
        </w:rPr>
        <w:t xml:space="preserve"> </w:t>
      </w:r>
      <w:r>
        <w:rPr>
          <w:sz w:val="24"/>
        </w:rPr>
        <w:t>investments</w:t>
      </w:r>
      <w:r>
        <w:rPr>
          <w:spacing w:val="-4"/>
          <w:sz w:val="24"/>
        </w:rPr>
        <w:t xml:space="preserve"> </w:t>
      </w:r>
      <w:r>
        <w:rPr>
          <w:sz w:val="24"/>
        </w:rPr>
        <w:t>and</w:t>
      </w:r>
      <w:r>
        <w:rPr>
          <w:spacing w:val="-3"/>
          <w:sz w:val="24"/>
        </w:rPr>
        <w:t xml:space="preserve"> </w:t>
      </w:r>
      <w:r>
        <w:rPr>
          <w:spacing w:val="-2"/>
          <w:sz w:val="24"/>
        </w:rPr>
        <w:t>performance</w:t>
      </w:r>
    </w:p>
    <w:p>
      <w:pPr>
        <w:pStyle w:val="21"/>
        <w:numPr>
          <w:ilvl w:val="0"/>
          <w:numId w:val="3"/>
        </w:numPr>
        <w:tabs>
          <w:tab w:val="left" w:pos="800"/>
        </w:tabs>
        <w:spacing w:before="204" w:after="0" w:line="240" w:lineRule="auto"/>
        <w:ind w:left="800" w:right="0" w:hanging="240"/>
        <w:jc w:val="left"/>
        <w:rPr>
          <w:sz w:val="24"/>
        </w:rPr>
      </w:pPr>
      <w:r>
        <w:rPr>
          <w:sz w:val="24"/>
        </w:rPr>
        <w:t>To</w:t>
      </w:r>
      <w:r>
        <w:rPr>
          <w:spacing w:val="-3"/>
          <w:sz w:val="24"/>
        </w:rPr>
        <w:t xml:space="preserve"> </w:t>
      </w:r>
      <w:r>
        <w:rPr>
          <w:sz w:val="24"/>
        </w:rPr>
        <w:t>implement</w:t>
      </w:r>
      <w:r>
        <w:rPr>
          <w:spacing w:val="-3"/>
          <w:sz w:val="24"/>
        </w:rPr>
        <w:t xml:space="preserve"> </w:t>
      </w:r>
      <w:r>
        <w:rPr>
          <w:sz w:val="24"/>
        </w:rPr>
        <w:t>transaction</w:t>
      </w:r>
      <w:r>
        <w:rPr>
          <w:spacing w:val="-2"/>
          <w:sz w:val="24"/>
        </w:rPr>
        <w:t xml:space="preserve"> </w:t>
      </w:r>
      <w:r>
        <w:rPr>
          <w:sz w:val="24"/>
        </w:rPr>
        <w:t>processing</w:t>
      </w:r>
      <w:r>
        <w:rPr>
          <w:spacing w:val="-3"/>
          <w:sz w:val="24"/>
        </w:rPr>
        <w:t xml:space="preserve"> </w:t>
      </w:r>
      <w:r>
        <w:rPr>
          <w:sz w:val="24"/>
        </w:rPr>
        <w:t>systems</w:t>
      </w:r>
      <w:r>
        <w:rPr>
          <w:spacing w:val="-3"/>
          <w:sz w:val="24"/>
        </w:rPr>
        <w:t xml:space="preserve"> </w:t>
      </w:r>
      <w:r>
        <w:rPr>
          <w:sz w:val="24"/>
        </w:rPr>
        <w:t>for</w:t>
      </w:r>
      <w:r>
        <w:rPr>
          <w:spacing w:val="-3"/>
          <w:sz w:val="24"/>
        </w:rPr>
        <w:t xml:space="preserve"> </w:t>
      </w:r>
      <w:r>
        <w:rPr>
          <w:sz w:val="24"/>
        </w:rPr>
        <w:t>deposits,</w:t>
      </w:r>
      <w:r>
        <w:rPr>
          <w:spacing w:val="-2"/>
          <w:sz w:val="24"/>
        </w:rPr>
        <w:t xml:space="preserve"> </w:t>
      </w:r>
      <w:r>
        <w:rPr>
          <w:sz w:val="24"/>
        </w:rPr>
        <w:t>withdrawals,</w:t>
      </w:r>
      <w:r>
        <w:rPr>
          <w:spacing w:val="-3"/>
          <w:sz w:val="24"/>
        </w:rPr>
        <w:t xml:space="preserve"> </w:t>
      </w:r>
      <w:r>
        <w:rPr>
          <w:sz w:val="24"/>
        </w:rPr>
        <w:t>and</w:t>
      </w:r>
      <w:r>
        <w:rPr>
          <w:spacing w:val="-2"/>
          <w:sz w:val="24"/>
        </w:rPr>
        <w:t xml:space="preserve"> transfers</w:t>
      </w:r>
    </w:p>
    <w:p>
      <w:pPr>
        <w:pStyle w:val="21"/>
        <w:numPr>
          <w:ilvl w:val="0"/>
          <w:numId w:val="3"/>
        </w:numPr>
        <w:tabs>
          <w:tab w:val="left" w:pos="800"/>
        </w:tabs>
        <w:spacing w:before="204" w:after="0" w:line="312" w:lineRule="auto"/>
        <w:ind w:left="800" w:right="423" w:hanging="360"/>
        <w:jc w:val="left"/>
        <w:rPr>
          <w:sz w:val="24"/>
        </w:rPr>
      </w:pPr>
      <w:r>
        <w:rPr>
          <w:sz w:val="24"/>
        </w:rPr>
        <w:t>To</w:t>
      </w:r>
      <w:r>
        <w:rPr>
          <w:spacing w:val="80"/>
          <w:sz w:val="24"/>
        </w:rPr>
        <w:t xml:space="preserve"> </w:t>
      </w:r>
      <w:r>
        <w:rPr>
          <w:sz w:val="24"/>
        </w:rPr>
        <w:t>ensure</w:t>
      </w:r>
      <w:r>
        <w:rPr>
          <w:spacing w:val="80"/>
          <w:sz w:val="24"/>
        </w:rPr>
        <w:t xml:space="preserve"> </w:t>
      </w:r>
      <w:r>
        <w:rPr>
          <w:sz w:val="24"/>
        </w:rPr>
        <w:t>high</w:t>
      </w:r>
      <w:r>
        <w:rPr>
          <w:spacing w:val="80"/>
          <w:sz w:val="24"/>
        </w:rPr>
        <w:t xml:space="preserve"> </w:t>
      </w:r>
      <w:r>
        <w:rPr>
          <w:sz w:val="24"/>
        </w:rPr>
        <w:t>performance</w:t>
      </w:r>
      <w:r>
        <w:rPr>
          <w:spacing w:val="80"/>
          <w:sz w:val="24"/>
        </w:rPr>
        <w:t xml:space="preserve"> </w:t>
      </w:r>
      <w:r>
        <w:rPr>
          <w:sz w:val="24"/>
        </w:rPr>
        <w:t>and</w:t>
      </w:r>
      <w:r>
        <w:rPr>
          <w:spacing w:val="80"/>
          <w:sz w:val="24"/>
        </w:rPr>
        <w:t xml:space="preserve"> </w:t>
      </w:r>
      <w:r>
        <w:rPr>
          <w:sz w:val="24"/>
        </w:rPr>
        <w:t>scalability</w:t>
      </w:r>
      <w:r>
        <w:rPr>
          <w:spacing w:val="80"/>
          <w:sz w:val="24"/>
        </w:rPr>
        <w:t xml:space="preserve"> </w:t>
      </w:r>
      <w:r>
        <w:rPr>
          <w:sz w:val="24"/>
        </w:rPr>
        <w:t>to</w:t>
      </w:r>
      <w:r>
        <w:rPr>
          <w:spacing w:val="80"/>
          <w:sz w:val="24"/>
        </w:rPr>
        <w:t xml:space="preserve"> </w:t>
      </w:r>
      <w:r>
        <w:rPr>
          <w:sz w:val="24"/>
        </w:rPr>
        <w:t>handle</w:t>
      </w:r>
      <w:r>
        <w:rPr>
          <w:spacing w:val="80"/>
          <w:sz w:val="24"/>
        </w:rPr>
        <w:t xml:space="preserve"> </w:t>
      </w:r>
      <w:r>
        <w:rPr>
          <w:sz w:val="24"/>
        </w:rPr>
        <w:t>multiple</w:t>
      </w:r>
      <w:r>
        <w:rPr>
          <w:spacing w:val="80"/>
          <w:sz w:val="24"/>
        </w:rPr>
        <w:t xml:space="preserve"> </w:t>
      </w:r>
      <w:r>
        <w:rPr>
          <w:sz w:val="24"/>
        </w:rPr>
        <w:t>users</w:t>
      </w:r>
      <w:r>
        <w:rPr>
          <w:spacing w:val="80"/>
          <w:sz w:val="24"/>
        </w:rPr>
        <w:t xml:space="preserve"> </w:t>
      </w:r>
      <w:r>
        <w:rPr>
          <w:sz w:val="24"/>
        </w:rPr>
        <w:t>and</w:t>
      </w:r>
      <w:r>
        <w:rPr>
          <w:spacing w:val="80"/>
          <w:sz w:val="24"/>
        </w:rPr>
        <w:t xml:space="preserve"> </w:t>
      </w:r>
      <w:r>
        <w:rPr>
          <w:sz w:val="24"/>
        </w:rPr>
        <w:t>transactions</w:t>
      </w:r>
      <w:r>
        <w:rPr>
          <w:spacing w:val="40"/>
          <w:sz w:val="24"/>
        </w:rPr>
        <w:t xml:space="preserve"> </w:t>
      </w:r>
      <w:r>
        <w:rPr>
          <w:spacing w:val="-2"/>
          <w:sz w:val="24"/>
        </w:rPr>
        <w:t>simultaneously</w:t>
      </w:r>
    </w:p>
    <w:p>
      <w:pPr>
        <w:pStyle w:val="15"/>
        <w:spacing w:before="107"/>
      </w:pPr>
    </w:p>
    <w:p>
      <w:pPr>
        <w:pStyle w:val="17"/>
      </w:pPr>
      <w:r>
        <w:t xml:space="preserve">Secondary </w:t>
      </w:r>
      <w:r>
        <w:rPr>
          <w:spacing w:val="-2"/>
        </w:rPr>
        <w:t>Objectives</w:t>
      </w:r>
    </w:p>
    <w:p>
      <w:pPr>
        <w:pStyle w:val="15"/>
        <w:spacing w:before="56"/>
        <w:rPr>
          <w:b/>
        </w:rPr>
      </w:pPr>
    </w:p>
    <w:p>
      <w:pPr>
        <w:pStyle w:val="21"/>
        <w:numPr>
          <w:ilvl w:val="0"/>
          <w:numId w:val="4"/>
        </w:numPr>
        <w:tabs>
          <w:tab w:val="left" w:pos="800"/>
        </w:tabs>
        <w:spacing w:before="0" w:after="0" w:line="240" w:lineRule="auto"/>
        <w:ind w:left="800" w:right="0" w:hanging="240"/>
        <w:jc w:val="left"/>
        <w:rPr>
          <w:sz w:val="24"/>
        </w:rPr>
      </w:pPr>
      <w:r>
        <w:rPr>
          <w:sz w:val="24"/>
        </w:rPr>
        <w:t>To</w:t>
      </w:r>
      <w:r>
        <w:rPr>
          <w:spacing w:val="-3"/>
          <w:sz w:val="24"/>
        </w:rPr>
        <w:t xml:space="preserve"> </w:t>
      </w:r>
      <w:r>
        <w:rPr>
          <w:sz w:val="24"/>
        </w:rPr>
        <w:t>integrate</w:t>
      </w:r>
      <w:r>
        <w:rPr>
          <w:spacing w:val="-2"/>
          <w:sz w:val="24"/>
        </w:rPr>
        <w:t xml:space="preserve"> </w:t>
      </w:r>
      <w:r>
        <w:rPr>
          <w:sz w:val="24"/>
        </w:rPr>
        <w:t>an</w:t>
      </w:r>
      <w:r>
        <w:rPr>
          <w:spacing w:val="-15"/>
          <w:sz w:val="24"/>
        </w:rPr>
        <w:t xml:space="preserve"> </w:t>
      </w:r>
      <w:r>
        <w:rPr>
          <w:sz w:val="24"/>
        </w:rPr>
        <w:t>AI-powered</w:t>
      </w:r>
      <w:r>
        <w:rPr>
          <w:spacing w:val="-3"/>
          <w:sz w:val="24"/>
        </w:rPr>
        <w:t xml:space="preserve"> </w:t>
      </w:r>
      <w:r>
        <w:rPr>
          <w:sz w:val="24"/>
        </w:rPr>
        <w:t>chatbot</w:t>
      </w:r>
      <w:r>
        <w:rPr>
          <w:spacing w:val="-2"/>
          <w:sz w:val="24"/>
        </w:rPr>
        <w:t xml:space="preserve"> </w:t>
      </w:r>
      <w:r>
        <w:rPr>
          <w:sz w:val="24"/>
        </w:rPr>
        <w:t>for</w:t>
      </w:r>
      <w:r>
        <w:rPr>
          <w:spacing w:val="-2"/>
          <w:sz w:val="24"/>
        </w:rPr>
        <w:t xml:space="preserve"> </w:t>
      </w:r>
      <w:r>
        <w:rPr>
          <w:sz w:val="24"/>
        </w:rPr>
        <w:t>assisting</w:t>
      </w:r>
      <w:r>
        <w:rPr>
          <w:spacing w:val="-2"/>
          <w:sz w:val="24"/>
        </w:rPr>
        <w:t xml:space="preserve"> </w:t>
      </w:r>
      <w:r>
        <w:rPr>
          <w:sz w:val="24"/>
        </w:rPr>
        <w:t>users</w:t>
      </w:r>
      <w:r>
        <w:rPr>
          <w:spacing w:val="-3"/>
          <w:sz w:val="24"/>
        </w:rPr>
        <w:t xml:space="preserve"> </w:t>
      </w:r>
      <w:r>
        <w:rPr>
          <w:sz w:val="24"/>
        </w:rPr>
        <w:t>with</w:t>
      </w:r>
      <w:r>
        <w:rPr>
          <w:spacing w:val="-2"/>
          <w:sz w:val="24"/>
        </w:rPr>
        <w:t xml:space="preserve"> </w:t>
      </w:r>
      <w:r>
        <w:rPr>
          <w:sz w:val="24"/>
        </w:rPr>
        <w:t>crypto-related</w:t>
      </w:r>
      <w:r>
        <w:rPr>
          <w:spacing w:val="-2"/>
          <w:sz w:val="24"/>
        </w:rPr>
        <w:t xml:space="preserve"> queries</w:t>
      </w:r>
    </w:p>
    <w:p>
      <w:pPr>
        <w:pStyle w:val="21"/>
        <w:numPr>
          <w:ilvl w:val="0"/>
          <w:numId w:val="4"/>
        </w:numPr>
        <w:tabs>
          <w:tab w:val="left" w:pos="800"/>
        </w:tabs>
        <w:spacing w:before="204" w:after="0" w:line="240" w:lineRule="auto"/>
        <w:ind w:left="800" w:right="0" w:hanging="240"/>
        <w:jc w:val="left"/>
        <w:rPr>
          <w:sz w:val="24"/>
        </w:rPr>
      </w:pPr>
      <w:r>
        <w:rPr>
          <w:sz w:val="24"/>
        </w:rPr>
        <w:t>To</w:t>
      </w:r>
      <w:r>
        <w:rPr>
          <w:spacing w:val="-2"/>
          <w:sz w:val="24"/>
        </w:rPr>
        <w:t xml:space="preserve"> </w:t>
      </w:r>
      <w:r>
        <w:rPr>
          <w:sz w:val="24"/>
        </w:rPr>
        <w:t>provide</w:t>
      </w:r>
      <w:r>
        <w:rPr>
          <w:spacing w:val="-2"/>
          <w:sz w:val="24"/>
        </w:rPr>
        <w:t xml:space="preserve"> </w:t>
      </w:r>
      <w:r>
        <w:rPr>
          <w:sz w:val="24"/>
        </w:rPr>
        <w:t>detailed</w:t>
      </w:r>
      <w:r>
        <w:rPr>
          <w:spacing w:val="-2"/>
          <w:sz w:val="24"/>
        </w:rPr>
        <w:t xml:space="preserve"> </w:t>
      </w:r>
      <w:r>
        <w:rPr>
          <w:sz w:val="24"/>
        </w:rPr>
        <w:t>transaction</w:t>
      </w:r>
      <w:r>
        <w:rPr>
          <w:spacing w:val="-1"/>
          <w:sz w:val="24"/>
        </w:rPr>
        <w:t xml:space="preserve"> </w:t>
      </w:r>
      <w:r>
        <w:rPr>
          <w:sz w:val="24"/>
        </w:rPr>
        <w:t>history</w:t>
      </w:r>
      <w:r>
        <w:rPr>
          <w:spacing w:val="-2"/>
          <w:sz w:val="24"/>
        </w:rPr>
        <w:t xml:space="preserve"> </w:t>
      </w:r>
      <w:r>
        <w:rPr>
          <w:sz w:val="24"/>
        </w:rPr>
        <w:t>including</w:t>
      </w:r>
      <w:r>
        <w:rPr>
          <w:spacing w:val="-2"/>
          <w:sz w:val="24"/>
        </w:rPr>
        <w:t xml:space="preserve"> </w:t>
      </w:r>
      <w:r>
        <w:rPr>
          <w:sz w:val="24"/>
        </w:rPr>
        <w:t>wallet</w:t>
      </w:r>
      <w:r>
        <w:rPr>
          <w:spacing w:val="-1"/>
          <w:sz w:val="24"/>
        </w:rPr>
        <w:t xml:space="preserve"> </w:t>
      </w:r>
      <w:r>
        <w:rPr>
          <w:sz w:val="24"/>
        </w:rPr>
        <w:t>activity</w:t>
      </w:r>
      <w:r>
        <w:rPr>
          <w:spacing w:val="-2"/>
          <w:sz w:val="24"/>
        </w:rPr>
        <w:t xml:space="preserve"> </w:t>
      </w:r>
      <w:r>
        <w:rPr>
          <w:sz w:val="24"/>
        </w:rPr>
        <w:t>and</w:t>
      </w:r>
      <w:r>
        <w:rPr>
          <w:spacing w:val="-2"/>
          <w:sz w:val="24"/>
        </w:rPr>
        <w:t xml:space="preserve"> </w:t>
      </w:r>
      <w:r>
        <w:rPr>
          <w:sz w:val="24"/>
        </w:rPr>
        <w:t>withdrawal</w:t>
      </w:r>
      <w:r>
        <w:rPr>
          <w:spacing w:val="-1"/>
          <w:sz w:val="24"/>
        </w:rPr>
        <w:t xml:space="preserve"> </w:t>
      </w:r>
      <w:r>
        <w:rPr>
          <w:spacing w:val="-2"/>
          <w:sz w:val="24"/>
        </w:rPr>
        <w:t>records</w:t>
      </w:r>
    </w:p>
    <w:p>
      <w:pPr>
        <w:pStyle w:val="21"/>
        <w:numPr>
          <w:ilvl w:val="0"/>
          <w:numId w:val="4"/>
        </w:numPr>
        <w:tabs>
          <w:tab w:val="left" w:pos="800"/>
        </w:tabs>
        <w:spacing w:before="204" w:after="0" w:line="240" w:lineRule="auto"/>
        <w:ind w:left="800" w:right="0" w:hanging="240"/>
        <w:jc w:val="left"/>
        <w:rPr>
          <w:sz w:val="24"/>
        </w:rPr>
      </w:pPr>
      <w:r>
        <w:rPr>
          <w:sz w:val="24"/>
        </w:rPr>
        <w:t>To</w:t>
      </w:r>
      <w:r>
        <w:rPr>
          <w:spacing w:val="-6"/>
          <w:sz w:val="24"/>
        </w:rPr>
        <w:t xml:space="preserve"> </w:t>
      </w:r>
      <w:r>
        <w:rPr>
          <w:sz w:val="24"/>
        </w:rPr>
        <w:t>implement</w:t>
      </w:r>
      <w:r>
        <w:rPr>
          <w:spacing w:val="-3"/>
          <w:sz w:val="24"/>
        </w:rPr>
        <w:t xml:space="preserve"> </w:t>
      </w:r>
      <w:r>
        <w:rPr>
          <w:sz w:val="24"/>
        </w:rPr>
        <w:t>advanced</w:t>
      </w:r>
      <w:r>
        <w:rPr>
          <w:spacing w:val="-3"/>
          <w:sz w:val="24"/>
        </w:rPr>
        <w:t xml:space="preserve"> </w:t>
      </w:r>
      <w:r>
        <w:rPr>
          <w:sz w:val="24"/>
        </w:rPr>
        <w:t>wallet</w:t>
      </w:r>
      <w:r>
        <w:rPr>
          <w:spacing w:val="-3"/>
          <w:sz w:val="24"/>
        </w:rPr>
        <w:t xml:space="preserve"> </w:t>
      </w:r>
      <w:r>
        <w:rPr>
          <w:sz w:val="24"/>
        </w:rPr>
        <w:t>features</w:t>
      </w:r>
      <w:r>
        <w:rPr>
          <w:spacing w:val="-4"/>
          <w:sz w:val="24"/>
        </w:rPr>
        <w:t xml:space="preserve"> </w:t>
      </w:r>
      <w:r>
        <w:rPr>
          <w:sz w:val="24"/>
        </w:rPr>
        <w:t>such</w:t>
      </w:r>
      <w:r>
        <w:rPr>
          <w:spacing w:val="-3"/>
          <w:sz w:val="24"/>
        </w:rPr>
        <w:t xml:space="preserve"> </w:t>
      </w:r>
      <w:r>
        <w:rPr>
          <w:sz w:val="24"/>
        </w:rPr>
        <w:t>as</w:t>
      </w:r>
      <w:r>
        <w:rPr>
          <w:spacing w:val="-3"/>
          <w:sz w:val="24"/>
        </w:rPr>
        <w:t xml:space="preserve"> </w:t>
      </w:r>
      <w:r>
        <w:rPr>
          <w:sz w:val="24"/>
        </w:rPr>
        <w:t>wallet-to-wallet</w:t>
      </w:r>
      <w:r>
        <w:rPr>
          <w:spacing w:val="-3"/>
          <w:sz w:val="24"/>
        </w:rPr>
        <w:t xml:space="preserve"> </w:t>
      </w:r>
      <w:r>
        <w:rPr>
          <w:sz w:val="24"/>
        </w:rPr>
        <w:t>transfers</w:t>
      </w:r>
      <w:r>
        <w:rPr>
          <w:spacing w:val="-4"/>
          <w:sz w:val="24"/>
        </w:rPr>
        <w:t xml:space="preserve"> </w:t>
      </w:r>
      <w:r>
        <w:rPr>
          <w:sz w:val="24"/>
        </w:rPr>
        <w:t>and</w:t>
      </w:r>
      <w:r>
        <w:rPr>
          <w:spacing w:val="-3"/>
          <w:sz w:val="24"/>
        </w:rPr>
        <w:t xml:space="preserve"> </w:t>
      </w:r>
      <w:r>
        <w:rPr>
          <w:sz w:val="24"/>
        </w:rPr>
        <w:t>bank</w:t>
      </w:r>
      <w:r>
        <w:rPr>
          <w:spacing w:val="-3"/>
          <w:sz w:val="24"/>
        </w:rPr>
        <w:t xml:space="preserve"> </w:t>
      </w:r>
      <w:r>
        <w:rPr>
          <w:spacing w:val="-2"/>
          <w:sz w:val="24"/>
        </w:rPr>
        <w:t>withdrawals</w:t>
      </w:r>
    </w:p>
    <w:p>
      <w:pPr>
        <w:pStyle w:val="21"/>
        <w:numPr>
          <w:ilvl w:val="0"/>
          <w:numId w:val="4"/>
        </w:numPr>
        <w:tabs>
          <w:tab w:val="left" w:pos="800"/>
        </w:tabs>
        <w:spacing w:before="204" w:after="0" w:line="240" w:lineRule="auto"/>
        <w:ind w:left="800" w:right="0" w:hanging="240"/>
        <w:jc w:val="left"/>
        <w:rPr>
          <w:sz w:val="24"/>
        </w:rPr>
      </w:pPr>
      <w:r>
        <w:rPr>
          <w:sz w:val="24"/>
        </w:rPr>
        <w:t>To</w:t>
      </w:r>
      <w:r>
        <w:rPr>
          <w:spacing w:val="-3"/>
          <w:sz w:val="24"/>
        </w:rPr>
        <w:t xml:space="preserve"> </w:t>
      </w:r>
      <w:r>
        <w:rPr>
          <w:sz w:val="24"/>
        </w:rPr>
        <w:t>integrate</w:t>
      </w:r>
      <w:r>
        <w:rPr>
          <w:spacing w:val="-3"/>
          <w:sz w:val="24"/>
        </w:rPr>
        <w:t xml:space="preserve"> </w:t>
      </w:r>
      <w:r>
        <w:rPr>
          <w:sz w:val="24"/>
        </w:rPr>
        <w:t>secure</w:t>
      </w:r>
      <w:r>
        <w:rPr>
          <w:spacing w:val="-3"/>
          <w:sz w:val="24"/>
        </w:rPr>
        <w:t xml:space="preserve"> </w:t>
      </w:r>
      <w:r>
        <w:rPr>
          <w:sz w:val="24"/>
        </w:rPr>
        <w:t>payment</w:t>
      </w:r>
      <w:r>
        <w:rPr>
          <w:spacing w:val="-3"/>
          <w:sz w:val="24"/>
        </w:rPr>
        <w:t xml:space="preserve"> </w:t>
      </w:r>
      <w:r>
        <w:rPr>
          <w:sz w:val="24"/>
        </w:rPr>
        <w:t>gateways</w:t>
      </w:r>
      <w:r>
        <w:rPr>
          <w:spacing w:val="-3"/>
          <w:sz w:val="24"/>
        </w:rPr>
        <w:t xml:space="preserve"> </w:t>
      </w:r>
      <w:r>
        <w:rPr>
          <w:sz w:val="24"/>
        </w:rPr>
        <w:t>for</w:t>
      </w:r>
      <w:r>
        <w:rPr>
          <w:spacing w:val="-3"/>
          <w:sz w:val="24"/>
        </w:rPr>
        <w:t xml:space="preserve"> </w:t>
      </w:r>
      <w:r>
        <w:rPr>
          <w:sz w:val="24"/>
        </w:rPr>
        <w:t>adding</w:t>
      </w:r>
      <w:r>
        <w:rPr>
          <w:spacing w:val="-3"/>
          <w:sz w:val="24"/>
        </w:rPr>
        <w:t xml:space="preserve"> </w:t>
      </w:r>
      <w:r>
        <w:rPr>
          <w:sz w:val="24"/>
        </w:rPr>
        <w:t>funds</w:t>
      </w:r>
      <w:r>
        <w:rPr>
          <w:spacing w:val="-4"/>
          <w:sz w:val="24"/>
        </w:rPr>
        <w:t xml:space="preserve"> </w:t>
      </w:r>
      <w:r>
        <w:rPr>
          <w:sz w:val="24"/>
        </w:rPr>
        <w:t>and</w:t>
      </w:r>
      <w:r>
        <w:rPr>
          <w:spacing w:val="-3"/>
          <w:sz w:val="24"/>
        </w:rPr>
        <w:t xml:space="preserve"> </w:t>
      </w:r>
      <w:r>
        <w:rPr>
          <w:sz w:val="24"/>
        </w:rPr>
        <w:t>processing</w:t>
      </w:r>
      <w:r>
        <w:rPr>
          <w:spacing w:val="-2"/>
          <w:sz w:val="24"/>
        </w:rPr>
        <w:t xml:space="preserve"> payments</w:t>
      </w:r>
    </w:p>
    <w:p>
      <w:pPr>
        <w:pStyle w:val="21"/>
        <w:numPr>
          <w:ilvl w:val="0"/>
          <w:numId w:val="4"/>
        </w:numPr>
        <w:tabs>
          <w:tab w:val="left" w:pos="800"/>
        </w:tabs>
        <w:spacing w:before="204" w:after="0" w:line="240" w:lineRule="auto"/>
        <w:ind w:left="800" w:right="0" w:hanging="240"/>
        <w:jc w:val="left"/>
        <w:rPr>
          <w:sz w:val="24"/>
        </w:rPr>
      </w:pPr>
      <w:r>
        <w:rPr>
          <w:sz w:val="24"/>
        </w:rPr>
        <w:t>To</w:t>
      </w:r>
      <w:r>
        <w:rPr>
          <w:spacing w:val="-6"/>
          <w:sz w:val="24"/>
        </w:rPr>
        <w:t xml:space="preserve"> </w:t>
      </w:r>
      <w:r>
        <w:rPr>
          <w:sz w:val="24"/>
        </w:rPr>
        <w:t>design</w:t>
      </w:r>
      <w:r>
        <w:rPr>
          <w:spacing w:val="-3"/>
          <w:sz w:val="24"/>
        </w:rPr>
        <w:t xml:space="preserve"> </w:t>
      </w:r>
      <w:r>
        <w:rPr>
          <w:sz w:val="24"/>
        </w:rPr>
        <w:t>a</w:t>
      </w:r>
      <w:r>
        <w:rPr>
          <w:spacing w:val="-3"/>
          <w:sz w:val="24"/>
        </w:rPr>
        <w:t xml:space="preserve"> </w:t>
      </w:r>
      <w:r>
        <w:rPr>
          <w:sz w:val="24"/>
        </w:rPr>
        <w:t>responsive</w:t>
      </w:r>
      <w:r>
        <w:rPr>
          <w:spacing w:val="-3"/>
          <w:sz w:val="24"/>
        </w:rPr>
        <w:t xml:space="preserve"> </w:t>
      </w:r>
      <w:r>
        <w:rPr>
          <w:sz w:val="24"/>
        </w:rPr>
        <w:t>and</w:t>
      </w:r>
      <w:r>
        <w:rPr>
          <w:spacing w:val="-3"/>
          <w:sz w:val="24"/>
        </w:rPr>
        <w:t xml:space="preserve"> </w:t>
      </w:r>
      <w:r>
        <w:rPr>
          <w:sz w:val="24"/>
        </w:rPr>
        <w:t>user-friendly</w:t>
      </w:r>
      <w:r>
        <w:rPr>
          <w:spacing w:val="-3"/>
          <w:sz w:val="24"/>
        </w:rPr>
        <w:t xml:space="preserve"> </w:t>
      </w:r>
      <w:r>
        <w:rPr>
          <w:sz w:val="24"/>
        </w:rPr>
        <w:t>frontend</w:t>
      </w:r>
      <w:r>
        <w:rPr>
          <w:spacing w:val="-3"/>
          <w:sz w:val="24"/>
        </w:rPr>
        <w:t xml:space="preserve"> </w:t>
      </w:r>
      <w:r>
        <w:rPr>
          <w:sz w:val="24"/>
        </w:rPr>
        <w:t>using</w:t>
      </w:r>
      <w:r>
        <w:rPr>
          <w:spacing w:val="-3"/>
          <w:sz w:val="24"/>
        </w:rPr>
        <w:t xml:space="preserve"> </w:t>
      </w:r>
      <w:r>
        <w:rPr>
          <w:sz w:val="24"/>
        </w:rPr>
        <w:t>React,</w:t>
      </w:r>
      <w:r>
        <w:rPr>
          <w:spacing w:val="-7"/>
          <w:sz w:val="24"/>
        </w:rPr>
        <w:t xml:space="preserve"> </w:t>
      </w:r>
      <w:r>
        <w:rPr>
          <w:sz w:val="24"/>
        </w:rPr>
        <w:t>Tailwind</w:t>
      </w:r>
      <w:r>
        <w:rPr>
          <w:spacing w:val="-3"/>
          <w:sz w:val="24"/>
        </w:rPr>
        <w:t xml:space="preserve"> </w:t>
      </w:r>
      <w:r>
        <w:rPr>
          <w:sz w:val="24"/>
        </w:rPr>
        <w:t>CSS,</w:t>
      </w:r>
      <w:r>
        <w:rPr>
          <w:spacing w:val="-3"/>
          <w:sz w:val="24"/>
        </w:rPr>
        <w:t xml:space="preserve"> </w:t>
      </w:r>
      <w:r>
        <w:rPr>
          <w:sz w:val="24"/>
        </w:rPr>
        <w:t>and</w:t>
      </w:r>
      <w:r>
        <w:rPr>
          <w:spacing w:val="-3"/>
          <w:sz w:val="24"/>
        </w:rPr>
        <w:t xml:space="preserve"> </w:t>
      </w:r>
      <w:r>
        <w:rPr>
          <w:sz w:val="24"/>
        </w:rPr>
        <w:t>Shadcn</w:t>
      </w:r>
      <w:r>
        <w:rPr>
          <w:spacing w:val="-3"/>
          <w:sz w:val="24"/>
        </w:rPr>
        <w:t xml:space="preserve"> </w:t>
      </w:r>
      <w:r>
        <w:rPr>
          <w:spacing w:val="-5"/>
          <w:sz w:val="24"/>
        </w:rPr>
        <w:t>UI</w:t>
      </w:r>
    </w:p>
    <w:p>
      <w:pPr>
        <w:pStyle w:val="21"/>
        <w:numPr>
          <w:ilvl w:val="0"/>
          <w:numId w:val="4"/>
        </w:numPr>
        <w:tabs>
          <w:tab w:val="left" w:pos="800"/>
        </w:tabs>
        <w:spacing w:before="204" w:after="0" w:line="240" w:lineRule="auto"/>
        <w:ind w:left="800" w:right="0" w:hanging="240"/>
        <w:jc w:val="left"/>
        <w:rPr>
          <w:sz w:val="24"/>
        </w:rPr>
      </w:pPr>
      <w:r>
        <w:rPr>
          <w:sz w:val="24"/>
        </w:rPr>
        <w:t>To</w:t>
      </w:r>
      <w:r>
        <w:rPr>
          <w:spacing w:val="-3"/>
          <w:sz w:val="24"/>
        </w:rPr>
        <w:t xml:space="preserve"> </w:t>
      </w:r>
      <w:r>
        <w:rPr>
          <w:sz w:val="24"/>
        </w:rPr>
        <w:t>use</w:t>
      </w:r>
      <w:r>
        <w:rPr>
          <w:spacing w:val="-2"/>
          <w:sz w:val="24"/>
        </w:rPr>
        <w:t xml:space="preserve"> </w:t>
      </w:r>
      <w:r>
        <w:rPr>
          <w:sz w:val="24"/>
        </w:rPr>
        <w:t>state</w:t>
      </w:r>
      <w:r>
        <w:rPr>
          <w:spacing w:val="-3"/>
          <w:sz w:val="24"/>
        </w:rPr>
        <w:t xml:space="preserve"> </w:t>
      </w:r>
      <w:r>
        <w:rPr>
          <w:sz w:val="24"/>
        </w:rPr>
        <w:t>management</w:t>
      </w:r>
      <w:r>
        <w:rPr>
          <w:spacing w:val="-2"/>
          <w:sz w:val="24"/>
        </w:rPr>
        <w:t xml:space="preserve"> </w:t>
      </w:r>
      <w:r>
        <w:rPr>
          <w:sz w:val="24"/>
        </w:rPr>
        <w:t>tools</w:t>
      </w:r>
      <w:r>
        <w:rPr>
          <w:spacing w:val="-3"/>
          <w:sz w:val="24"/>
        </w:rPr>
        <w:t xml:space="preserve"> </w:t>
      </w:r>
      <w:r>
        <w:rPr>
          <w:sz w:val="24"/>
        </w:rPr>
        <w:t>(Redux)</w:t>
      </w:r>
      <w:r>
        <w:rPr>
          <w:spacing w:val="-3"/>
          <w:sz w:val="24"/>
        </w:rPr>
        <w:t xml:space="preserve"> </w:t>
      </w:r>
      <w:r>
        <w:rPr>
          <w:sz w:val="24"/>
        </w:rPr>
        <w:t>for</w:t>
      </w:r>
      <w:r>
        <w:rPr>
          <w:spacing w:val="-2"/>
          <w:sz w:val="24"/>
        </w:rPr>
        <w:t xml:space="preserve"> </w:t>
      </w:r>
      <w:r>
        <w:rPr>
          <w:sz w:val="24"/>
        </w:rPr>
        <w:t>efficient</w:t>
      </w:r>
      <w:r>
        <w:rPr>
          <w:spacing w:val="-2"/>
          <w:sz w:val="24"/>
        </w:rPr>
        <w:t xml:space="preserve"> </w:t>
      </w:r>
      <w:r>
        <w:rPr>
          <w:sz w:val="24"/>
        </w:rPr>
        <w:t>handling</w:t>
      </w:r>
      <w:r>
        <w:rPr>
          <w:spacing w:val="-3"/>
          <w:sz w:val="24"/>
        </w:rPr>
        <w:t xml:space="preserve"> </w:t>
      </w:r>
      <w:r>
        <w:rPr>
          <w:sz w:val="24"/>
        </w:rPr>
        <w:t>of</w:t>
      </w:r>
      <w:r>
        <w:rPr>
          <w:spacing w:val="-2"/>
          <w:sz w:val="24"/>
        </w:rPr>
        <w:t xml:space="preserve"> </w:t>
      </w:r>
      <w:r>
        <w:rPr>
          <w:sz w:val="24"/>
        </w:rPr>
        <w:t>application</w:t>
      </w:r>
      <w:r>
        <w:rPr>
          <w:spacing w:val="-2"/>
          <w:sz w:val="24"/>
        </w:rPr>
        <w:t xml:space="preserve"> </w:t>
      </w:r>
      <w:r>
        <w:rPr>
          <w:spacing w:val="-4"/>
          <w:sz w:val="24"/>
        </w:rPr>
        <w:t>data</w:t>
      </w:r>
    </w:p>
    <w:p>
      <w:pPr>
        <w:pStyle w:val="21"/>
        <w:spacing w:after="0" w:line="240" w:lineRule="auto"/>
        <w:jc w:val="left"/>
        <w:rPr>
          <w:sz w:val="24"/>
        </w:rPr>
        <w:sectPr>
          <w:pgSz w:w="11910" w:h="16840"/>
          <w:pgMar w:top="1920" w:right="708" w:bottom="820" w:left="708" w:header="0" w:footer="630" w:gutter="0"/>
          <w:docGrid w:linePitch="312" w:charSpace="0"/>
        </w:sectPr>
      </w:pPr>
    </w:p>
    <w:p>
      <w:pPr>
        <w:pStyle w:val="21"/>
        <w:numPr>
          <w:ilvl w:val="0"/>
          <w:numId w:val="4"/>
        </w:numPr>
        <w:tabs>
          <w:tab w:val="left" w:pos="800"/>
        </w:tabs>
        <w:spacing w:before="76" w:after="0" w:line="240" w:lineRule="auto"/>
        <w:ind w:left="800" w:right="0" w:hanging="240"/>
        <w:jc w:val="left"/>
        <w:rPr>
          <w:sz w:val="24"/>
        </w:rPr>
      </w:pPr>
      <w:r>
        <w:rPr>
          <w:sz w:val="24"/>
        </w:rPr>
        <w:t>To</w:t>
      </w:r>
      <w:r>
        <w:rPr>
          <w:spacing w:val="-9"/>
          <w:sz w:val="24"/>
        </w:rPr>
        <w:t xml:space="preserve"> </w:t>
      </w:r>
      <w:r>
        <w:rPr>
          <w:sz w:val="24"/>
        </w:rPr>
        <w:t>enable</w:t>
      </w:r>
      <w:r>
        <w:rPr>
          <w:spacing w:val="-15"/>
          <w:sz w:val="24"/>
        </w:rPr>
        <w:t xml:space="preserve"> </w:t>
      </w:r>
      <w:r>
        <w:rPr>
          <w:sz w:val="24"/>
        </w:rPr>
        <w:t>API</w:t>
      </w:r>
      <w:r>
        <w:rPr>
          <w:spacing w:val="-3"/>
          <w:sz w:val="24"/>
        </w:rPr>
        <w:t xml:space="preserve"> </w:t>
      </w:r>
      <w:r>
        <w:rPr>
          <w:sz w:val="24"/>
        </w:rPr>
        <w:t>communication</w:t>
      </w:r>
      <w:r>
        <w:rPr>
          <w:spacing w:val="-3"/>
          <w:sz w:val="24"/>
        </w:rPr>
        <w:t xml:space="preserve"> </w:t>
      </w:r>
      <w:r>
        <w:rPr>
          <w:sz w:val="24"/>
        </w:rPr>
        <w:t>using</w:t>
      </w:r>
      <w:r>
        <w:rPr>
          <w:spacing w:val="-15"/>
          <w:sz w:val="24"/>
        </w:rPr>
        <w:t xml:space="preserve"> </w:t>
      </w:r>
      <w:r>
        <w:rPr>
          <w:sz w:val="24"/>
        </w:rPr>
        <w:t>Axios</w:t>
      </w:r>
      <w:r>
        <w:rPr>
          <w:spacing w:val="-5"/>
          <w:sz w:val="24"/>
        </w:rPr>
        <w:t xml:space="preserve"> </w:t>
      </w:r>
      <w:r>
        <w:rPr>
          <w:sz w:val="24"/>
        </w:rPr>
        <w:t>for</w:t>
      </w:r>
      <w:r>
        <w:rPr>
          <w:spacing w:val="-3"/>
          <w:sz w:val="24"/>
        </w:rPr>
        <w:t xml:space="preserve"> </w:t>
      </w:r>
      <w:r>
        <w:rPr>
          <w:sz w:val="24"/>
        </w:rPr>
        <w:t>seamless</w:t>
      </w:r>
      <w:r>
        <w:rPr>
          <w:spacing w:val="-4"/>
          <w:sz w:val="24"/>
        </w:rPr>
        <w:t xml:space="preserve"> </w:t>
      </w:r>
      <w:r>
        <w:rPr>
          <w:sz w:val="24"/>
        </w:rPr>
        <w:t>frontend-backend</w:t>
      </w:r>
      <w:r>
        <w:rPr>
          <w:spacing w:val="-3"/>
          <w:sz w:val="24"/>
        </w:rPr>
        <w:t xml:space="preserve"> </w:t>
      </w:r>
      <w:r>
        <w:rPr>
          <w:spacing w:val="-2"/>
          <w:sz w:val="24"/>
        </w:rPr>
        <w:t>interaction</w:t>
      </w:r>
    </w:p>
    <w:p>
      <w:pPr>
        <w:pStyle w:val="21"/>
        <w:numPr>
          <w:ilvl w:val="0"/>
          <w:numId w:val="4"/>
        </w:numPr>
        <w:tabs>
          <w:tab w:val="left" w:pos="800"/>
        </w:tabs>
        <w:spacing w:before="204" w:after="0" w:line="240" w:lineRule="auto"/>
        <w:ind w:left="800" w:right="0" w:hanging="240"/>
        <w:jc w:val="left"/>
        <w:rPr>
          <w:sz w:val="24"/>
        </w:rPr>
      </w:pPr>
      <w:r>
        <w:rPr>
          <w:sz w:val="24"/>
        </w:rPr>
        <w:t>To</w:t>
      </w:r>
      <w:r>
        <w:rPr>
          <w:spacing w:val="-3"/>
          <w:sz w:val="24"/>
        </w:rPr>
        <w:t xml:space="preserve"> </w:t>
      </w:r>
      <w:r>
        <w:rPr>
          <w:sz w:val="24"/>
        </w:rPr>
        <w:t>implement</w:t>
      </w:r>
      <w:r>
        <w:rPr>
          <w:spacing w:val="-3"/>
          <w:sz w:val="24"/>
        </w:rPr>
        <w:t xml:space="preserve"> </w:t>
      </w:r>
      <w:r>
        <w:rPr>
          <w:sz w:val="24"/>
        </w:rPr>
        <w:t>email</w:t>
      </w:r>
      <w:r>
        <w:rPr>
          <w:spacing w:val="-3"/>
          <w:sz w:val="24"/>
        </w:rPr>
        <w:t xml:space="preserve"> </w:t>
      </w:r>
      <w:r>
        <w:rPr>
          <w:sz w:val="24"/>
        </w:rPr>
        <w:t>services</w:t>
      </w:r>
      <w:r>
        <w:rPr>
          <w:spacing w:val="-4"/>
          <w:sz w:val="24"/>
        </w:rPr>
        <w:t xml:space="preserve"> </w:t>
      </w:r>
      <w:r>
        <w:rPr>
          <w:sz w:val="24"/>
        </w:rPr>
        <w:t>for</w:t>
      </w:r>
      <w:r>
        <w:rPr>
          <w:spacing w:val="-3"/>
          <w:sz w:val="24"/>
        </w:rPr>
        <w:t xml:space="preserve"> </w:t>
      </w:r>
      <w:r>
        <w:rPr>
          <w:sz w:val="24"/>
        </w:rPr>
        <w:t>OTP</w:t>
      </w:r>
      <w:r>
        <w:rPr>
          <w:spacing w:val="-12"/>
          <w:sz w:val="24"/>
        </w:rPr>
        <w:t xml:space="preserve"> </w:t>
      </w:r>
      <w:r>
        <w:rPr>
          <w:sz w:val="24"/>
        </w:rPr>
        <w:t>verification</w:t>
      </w:r>
      <w:r>
        <w:rPr>
          <w:spacing w:val="-3"/>
          <w:sz w:val="24"/>
        </w:rPr>
        <w:t xml:space="preserve"> </w:t>
      </w:r>
      <w:r>
        <w:rPr>
          <w:sz w:val="24"/>
        </w:rPr>
        <w:t>and</w:t>
      </w:r>
      <w:r>
        <w:rPr>
          <w:spacing w:val="-3"/>
          <w:sz w:val="24"/>
        </w:rPr>
        <w:t xml:space="preserve"> </w:t>
      </w:r>
      <w:r>
        <w:rPr>
          <w:sz w:val="24"/>
        </w:rPr>
        <w:t>password</w:t>
      </w:r>
      <w:r>
        <w:rPr>
          <w:spacing w:val="-2"/>
          <w:sz w:val="24"/>
        </w:rPr>
        <w:t xml:space="preserve"> recovery</w:t>
      </w:r>
    </w:p>
    <w:p>
      <w:pPr>
        <w:pStyle w:val="21"/>
        <w:numPr>
          <w:ilvl w:val="0"/>
          <w:numId w:val="4"/>
        </w:numPr>
        <w:tabs>
          <w:tab w:val="left" w:pos="800"/>
        </w:tabs>
        <w:spacing w:before="204" w:after="0" w:line="240" w:lineRule="auto"/>
        <w:ind w:left="800" w:right="0" w:hanging="240"/>
        <w:jc w:val="left"/>
        <w:rPr>
          <w:sz w:val="24"/>
        </w:rPr>
      </w:pPr>
      <w:r>
        <w:rPr>
          <w:sz w:val="24"/>
        </w:rPr>
        <w:t>To</w:t>
      </w:r>
      <w:r>
        <w:rPr>
          <w:spacing w:val="-3"/>
          <w:sz w:val="24"/>
        </w:rPr>
        <w:t xml:space="preserve"> </w:t>
      </w:r>
      <w:r>
        <w:rPr>
          <w:sz w:val="24"/>
        </w:rPr>
        <w:t>improve</w:t>
      </w:r>
      <w:r>
        <w:rPr>
          <w:spacing w:val="-2"/>
          <w:sz w:val="24"/>
        </w:rPr>
        <w:t xml:space="preserve"> </w:t>
      </w:r>
      <w:r>
        <w:rPr>
          <w:sz w:val="24"/>
        </w:rPr>
        <w:t>user</w:t>
      </w:r>
      <w:r>
        <w:rPr>
          <w:spacing w:val="-2"/>
          <w:sz w:val="24"/>
        </w:rPr>
        <w:t xml:space="preserve"> </w:t>
      </w:r>
      <w:r>
        <w:rPr>
          <w:sz w:val="24"/>
        </w:rPr>
        <w:t>experience</w:t>
      </w:r>
      <w:r>
        <w:rPr>
          <w:spacing w:val="-2"/>
          <w:sz w:val="24"/>
        </w:rPr>
        <w:t xml:space="preserve"> </w:t>
      </w:r>
      <w:r>
        <w:rPr>
          <w:sz w:val="24"/>
        </w:rPr>
        <w:t>through</w:t>
      </w:r>
      <w:r>
        <w:rPr>
          <w:spacing w:val="-2"/>
          <w:sz w:val="24"/>
        </w:rPr>
        <w:t xml:space="preserve"> </w:t>
      </w:r>
      <w:r>
        <w:rPr>
          <w:sz w:val="24"/>
        </w:rPr>
        <w:t>intuitive</w:t>
      </w:r>
      <w:r>
        <w:rPr>
          <w:spacing w:val="-2"/>
          <w:sz w:val="24"/>
        </w:rPr>
        <w:t xml:space="preserve"> </w:t>
      </w:r>
      <w:r>
        <w:rPr>
          <w:sz w:val="24"/>
        </w:rPr>
        <w:t>UI/UX</w:t>
      </w:r>
      <w:r>
        <w:rPr>
          <w:spacing w:val="-3"/>
          <w:sz w:val="24"/>
        </w:rPr>
        <w:t xml:space="preserve"> </w:t>
      </w:r>
      <w:r>
        <w:rPr>
          <w:sz w:val="24"/>
        </w:rPr>
        <w:t>design</w:t>
      </w:r>
      <w:r>
        <w:rPr>
          <w:spacing w:val="-2"/>
          <w:sz w:val="24"/>
        </w:rPr>
        <w:t xml:space="preserve"> </w:t>
      </w:r>
      <w:r>
        <w:rPr>
          <w:sz w:val="24"/>
        </w:rPr>
        <w:t>and</w:t>
      </w:r>
      <w:r>
        <w:rPr>
          <w:spacing w:val="-2"/>
          <w:sz w:val="24"/>
        </w:rPr>
        <w:t xml:space="preserve"> </w:t>
      </w:r>
      <w:r>
        <w:rPr>
          <w:sz w:val="24"/>
        </w:rPr>
        <w:t>smooth</w:t>
      </w:r>
      <w:r>
        <w:rPr>
          <w:spacing w:val="-2"/>
          <w:sz w:val="24"/>
        </w:rPr>
        <w:t xml:space="preserve"> navigation</w:t>
      </w:r>
    </w:p>
    <w:p>
      <w:pPr>
        <w:pStyle w:val="21"/>
        <w:numPr>
          <w:ilvl w:val="0"/>
          <w:numId w:val="4"/>
        </w:numPr>
        <w:tabs>
          <w:tab w:val="left" w:pos="800"/>
        </w:tabs>
        <w:spacing w:before="204" w:after="0" w:line="312" w:lineRule="auto"/>
        <w:ind w:left="800" w:right="424" w:hanging="360"/>
        <w:jc w:val="left"/>
        <w:rPr>
          <w:sz w:val="24"/>
        </w:rPr>
      </w:pPr>
      <w:r>
        <w:rPr>
          <w:sz w:val="24"/>
        </w:rPr>
        <w:t>To</w:t>
      </w:r>
      <w:r>
        <w:rPr>
          <w:spacing w:val="80"/>
          <w:w w:val="150"/>
          <w:sz w:val="24"/>
        </w:rPr>
        <w:t xml:space="preserve"> </w:t>
      </w:r>
      <w:r>
        <w:rPr>
          <w:sz w:val="24"/>
        </w:rPr>
        <w:t>gain</w:t>
      </w:r>
      <w:r>
        <w:rPr>
          <w:spacing w:val="80"/>
          <w:w w:val="150"/>
          <w:sz w:val="24"/>
        </w:rPr>
        <w:t xml:space="preserve"> </w:t>
      </w:r>
      <w:r>
        <w:rPr>
          <w:sz w:val="24"/>
        </w:rPr>
        <w:t>practical</w:t>
      </w:r>
      <w:r>
        <w:rPr>
          <w:spacing w:val="80"/>
          <w:w w:val="150"/>
          <w:sz w:val="24"/>
        </w:rPr>
        <w:t xml:space="preserve"> </w:t>
      </w:r>
      <w:r>
        <w:rPr>
          <w:sz w:val="24"/>
        </w:rPr>
        <w:t>exposure</w:t>
      </w:r>
      <w:r>
        <w:rPr>
          <w:spacing w:val="80"/>
          <w:w w:val="150"/>
          <w:sz w:val="24"/>
        </w:rPr>
        <w:t xml:space="preserve"> </w:t>
      </w:r>
      <w:r>
        <w:rPr>
          <w:sz w:val="24"/>
        </w:rPr>
        <w:t>to</w:t>
      </w:r>
      <w:r>
        <w:rPr>
          <w:spacing w:val="80"/>
          <w:w w:val="150"/>
          <w:sz w:val="24"/>
        </w:rPr>
        <w:t xml:space="preserve"> </w:t>
      </w:r>
      <w:r>
        <w:rPr>
          <w:sz w:val="24"/>
        </w:rPr>
        <w:t>real-world</w:t>
      </w:r>
      <w:r>
        <w:rPr>
          <w:spacing w:val="80"/>
          <w:w w:val="150"/>
          <w:sz w:val="24"/>
        </w:rPr>
        <w:t xml:space="preserve"> </w:t>
      </w:r>
      <w:r>
        <w:rPr>
          <w:sz w:val="24"/>
        </w:rPr>
        <w:t>software</w:t>
      </w:r>
      <w:r>
        <w:rPr>
          <w:spacing w:val="80"/>
          <w:w w:val="150"/>
          <w:sz w:val="24"/>
        </w:rPr>
        <w:t xml:space="preserve"> </w:t>
      </w:r>
      <w:r>
        <w:rPr>
          <w:sz w:val="24"/>
        </w:rPr>
        <w:t>development</w:t>
      </w:r>
      <w:r>
        <w:rPr>
          <w:spacing w:val="80"/>
          <w:w w:val="150"/>
          <w:sz w:val="24"/>
        </w:rPr>
        <w:t xml:space="preserve"> </w:t>
      </w:r>
      <w:r>
        <w:rPr>
          <w:sz w:val="24"/>
        </w:rPr>
        <w:t>practices</w:t>
      </w:r>
      <w:r>
        <w:rPr>
          <w:spacing w:val="80"/>
          <w:w w:val="150"/>
          <w:sz w:val="24"/>
        </w:rPr>
        <w:t xml:space="preserve"> </w:t>
      </w:r>
      <w:r>
        <w:rPr>
          <w:sz w:val="24"/>
        </w:rPr>
        <w:t>and</w:t>
      </w:r>
      <w:r>
        <w:rPr>
          <w:spacing w:val="80"/>
          <w:w w:val="150"/>
          <w:sz w:val="24"/>
        </w:rPr>
        <w:t xml:space="preserve"> </w:t>
      </w:r>
      <w:r>
        <w:rPr>
          <w:sz w:val="24"/>
        </w:rPr>
        <w:t xml:space="preserve">system </w:t>
      </w:r>
      <w:r>
        <w:rPr>
          <w:spacing w:val="-2"/>
          <w:sz w:val="24"/>
        </w:rPr>
        <w:t>architecture</w:t>
      </w:r>
    </w:p>
    <w:p>
      <w:pPr>
        <w:pStyle w:val="15"/>
        <w:spacing w:before="108"/>
      </w:pPr>
    </w:p>
    <w:p>
      <w:pPr>
        <w:pStyle w:val="17"/>
      </w:pPr>
      <w:r>
        <w:rPr>
          <w:spacing w:val="-2"/>
        </w:rPr>
        <w:t>Purpose</w:t>
      </w:r>
    </w:p>
    <w:p>
      <w:pPr>
        <w:pStyle w:val="15"/>
        <w:spacing w:before="10"/>
        <w:rPr>
          <w:b/>
          <w:sz w:val="28"/>
        </w:rPr>
      </w:pPr>
    </w:p>
    <w:p>
      <w:pPr>
        <w:pStyle w:val="15"/>
        <w:spacing w:line="312" w:lineRule="auto"/>
        <w:ind w:left="425" w:right="405"/>
        <w:jc w:val="both"/>
      </w:pPr>
      <w:r>
        <w:t>The purpose of developing the Quantro Trading Application is to create a comprehensive, secure, and scalable cryptocurrency trading platform that replicates real-world financial systems. The application is designed to provide users with the ability to trade digital assets, manage portfolios, and perform financial transactions efficiently in a user-friendly environment.</w:t>
      </w:r>
    </w:p>
    <w:p>
      <w:pPr>
        <w:pStyle w:val="15"/>
        <w:spacing w:before="245" w:line="312" w:lineRule="auto"/>
        <w:ind w:left="425" w:right="411"/>
        <w:jc w:val="both"/>
      </w:pPr>
      <w:r>
        <w:t>Another important purpose of this project is to bridge the gap between theoretical knowledge and practical implementation by building a real-time, production-level application. It aims to provide hands-on experience in full-stack development, API integration, secure authentication, and database management. Furthermore, the project focuses on understanding how modern fintech applications operate, ensuring reliability, performance, and data security.</w:t>
      </w:r>
    </w:p>
    <w:p>
      <w:pPr>
        <w:pStyle w:val="15"/>
        <w:spacing w:after="0" w:line="312" w:lineRule="auto"/>
        <w:jc w:val="both"/>
        <w:sectPr>
          <w:pgSz w:w="11910" w:h="16840"/>
          <w:pgMar w:top="1360" w:right="708" w:bottom="820" w:left="708" w:header="0" w:footer="630" w:gutter="0"/>
          <w:docGrid w:linePitch="312" w:charSpace="0"/>
        </w:sectPr>
      </w:pPr>
    </w:p>
    <w:p>
      <w:pPr>
        <w:pStyle w:val="16"/>
      </w:pPr>
      <w:r>
        <w:t>CHAPTER</w:t>
      </w:r>
      <w:r>
        <w:rPr>
          <w:spacing w:val="-14"/>
        </w:rPr>
        <w:t xml:space="preserve"> </w:t>
      </w:r>
      <w:r>
        <w:t>4:</w:t>
      </w:r>
      <w:r>
        <w:rPr>
          <w:spacing w:val="-13"/>
        </w:rPr>
        <w:t xml:space="preserve"> </w:t>
      </w:r>
      <w:r>
        <w:t>LITERATURE</w:t>
      </w:r>
      <w:r>
        <w:rPr>
          <w:spacing w:val="-12"/>
        </w:rPr>
        <w:t xml:space="preserve"> </w:t>
      </w:r>
      <w:r>
        <w:rPr>
          <w:spacing w:val="-2"/>
        </w:rPr>
        <w:t>REVIEW</w:t>
      </w:r>
    </w:p>
    <w:p>
      <w:pPr>
        <w:pStyle w:val="15"/>
        <w:spacing w:before="407" w:line="312" w:lineRule="auto"/>
        <w:ind w:left="425" w:right="424"/>
        <w:jc w:val="both"/>
      </w:pPr>
      <w:r>
        <w:t>With the rapid growth of cryptocurrency and digital trading platforms, several systems have been developed to facilitate online trading and asset management. Existing platforms such as centralized crypto exchanges provide users with features like trading, portfolio tracking, and market analysis. Research in this domain highlights the importance of secure transaction handling, real-time data processing, and scalable architectures in financial applications.</w:t>
      </w:r>
    </w:p>
    <w:p>
      <w:pPr>
        <w:pStyle w:val="15"/>
        <w:spacing w:before="246" w:line="312" w:lineRule="auto"/>
        <w:ind w:left="425" w:right="410"/>
        <w:jc w:val="both"/>
      </w:pPr>
      <w:r>
        <w:t>Studies on fintech systems emphasize the integration of APIs for live market data, the use of secure authentication mechanisms, and the need for efficient database management. Additionally, recent advancements have shown the increasing use of artificial intelligence in financial platforms to enhance user interaction and provide intelligent insights.</w:t>
      </w:r>
    </w:p>
    <w:p>
      <w:pPr>
        <w:pStyle w:val="15"/>
        <w:spacing w:before="245" w:line="312" w:lineRule="auto"/>
        <w:ind w:left="425" w:right="420"/>
        <w:jc w:val="both"/>
      </w:pPr>
      <w:r>
        <w:t>However, most existing systems are either highly complex for beginners or lack integrated learning and intelligent assistance features. This creates a gap between user accessibility and advanced trading functionalities, especially for new users entering the cryptocurrency domain.</w:t>
      </w:r>
    </w:p>
    <w:p>
      <w:pPr>
        <w:pStyle w:val="15"/>
        <w:spacing w:before="109"/>
      </w:pPr>
    </w:p>
    <w:p>
      <w:pPr>
        <w:pStyle w:val="17"/>
        <w:jc w:val="both"/>
      </w:pPr>
      <w:r>
        <w:t>Overview</w:t>
      </w:r>
      <w:r>
        <w:rPr>
          <w:spacing w:val="-4"/>
        </w:rPr>
        <w:t xml:space="preserve"> </w:t>
      </w:r>
      <w:r>
        <w:t>of</w:t>
      </w:r>
      <w:r>
        <w:rPr>
          <w:spacing w:val="-2"/>
        </w:rPr>
        <w:t xml:space="preserve"> </w:t>
      </w:r>
      <w:r>
        <w:t>Existing</w:t>
      </w:r>
      <w:r>
        <w:rPr>
          <w:spacing w:val="-2"/>
        </w:rPr>
        <w:t xml:space="preserve"> System</w:t>
      </w:r>
    </w:p>
    <w:p>
      <w:pPr>
        <w:pStyle w:val="15"/>
        <w:spacing w:before="10"/>
        <w:rPr>
          <w:b/>
          <w:sz w:val="28"/>
        </w:rPr>
      </w:pPr>
    </w:p>
    <w:p>
      <w:pPr>
        <w:pStyle w:val="15"/>
        <w:spacing w:line="312" w:lineRule="auto"/>
        <w:ind w:left="425" w:right="421"/>
        <w:jc w:val="both"/>
      </w:pPr>
      <w:r>
        <w:t>Existing cryptocurrency trading platforms provide a range of functionalities, including buying and selling digital assets, wallet management, and real-time price tracking. These systems are designed to handle high transaction volumes and ensure secure financial operations.</w:t>
      </w:r>
    </w:p>
    <w:p>
      <w:pPr>
        <w:pStyle w:val="15"/>
        <w:spacing w:before="244"/>
        <w:ind w:left="425"/>
        <w:jc w:val="both"/>
      </w:pPr>
      <w:r>
        <w:t>Key</w:t>
      </w:r>
      <w:r>
        <w:rPr>
          <w:spacing w:val="-3"/>
        </w:rPr>
        <w:t xml:space="preserve"> </w:t>
      </w:r>
      <w:r>
        <w:t>features</w:t>
      </w:r>
      <w:r>
        <w:rPr>
          <w:spacing w:val="-4"/>
        </w:rPr>
        <w:t xml:space="preserve"> </w:t>
      </w:r>
      <w:r>
        <w:t>of</w:t>
      </w:r>
      <w:r>
        <w:rPr>
          <w:spacing w:val="-2"/>
        </w:rPr>
        <w:t xml:space="preserve"> </w:t>
      </w:r>
      <w:r>
        <w:t>existing</w:t>
      </w:r>
      <w:r>
        <w:rPr>
          <w:spacing w:val="-3"/>
        </w:rPr>
        <w:t xml:space="preserve"> </w:t>
      </w:r>
      <w:r>
        <w:t>systems</w:t>
      </w:r>
      <w:r>
        <w:rPr>
          <w:spacing w:val="-3"/>
        </w:rPr>
        <w:t xml:space="preserve"> </w:t>
      </w:r>
      <w:r>
        <w:rPr>
          <w:spacing w:val="-2"/>
        </w:rPr>
        <w:t>include:</w:t>
      </w:r>
    </w:p>
    <w:p>
      <w:pPr>
        <w:pStyle w:val="15"/>
        <w:spacing w:before="48"/>
      </w:pPr>
    </w:p>
    <w:p>
      <w:pPr>
        <w:pStyle w:val="21"/>
        <w:numPr>
          <w:ilvl w:val="0"/>
          <w:numId w:val="5"/>
        </w:numPr>
        <w:tabs>
          <w:tab w:val="left" w:pos="800"/>
        </w:tabs>
        <w:spacing w:before="0" w:after="0" w:line="240" w:lineRule="auto"/>
        <w:ind w:left="800" w:right="0" w:hanging="144"/>
        <w:jc w:val="left"/>
        <w:rPr>
          <w:sz w:val="24"/>
        </w:rPr>
      </w:pPr>
      <w:r>
        <w:rPr>
          <w:sz w:val="24"/>
        </w:rPr>
        <w:t xml:space="preserve">User authentication and account </w:t>
      </w:r>
      <w:r>
        <w:rPr>
          <w:spacing w:val="-2"/>
          <w:sz w:val="24"/>
        </w:rPr>
        <w:t>management</w:t>
      </w:r>
    </w:p>
    <w:p>
      <w:pPr>
        <w:pStyle w:val="21"/>
        <w:numPr>
          <w:ilvl w:val="0"/>
          <w:numId w:val="5"/>
        </w:numPr>
        <w:tabs>
          <w:tab w:val="left" w:pos="800"/>
        </w:tabs>
        <w:spacing w:before="204" w:after="0" w:line="240" w:lineRule="auto"/>
        <w:ind w:left="800" w:right="0" w:hanging="144"/>
        <w:jc w:val="left"/>
        <w:rPr>
          <w:sz w:val="24"/>
        </w:rPr>
      </w:pPr>
      <w:r>
        <w:rPr>
          <w:sz w:val="24"/>
        </w:rPr>
        <w:t xml:space="preserve">Cryptocurrency trading </w:t>
      </w:r>
      <w:r>
        <w:rPr>
          <w:spacing w:val="-2"/>
          <w:sz w:val="24"/>
        </w:rPr>
        <w:t>(buy/sell)</w:t>
      </w:r>
    </w:p>
    <w:p>
      <w:pPr>
        <w:pStyle w:val="21"/>
        <w:numPr>
          <w:ilvl w:val="0"/>
          <w:numId w:val="5"/>
        </w:numPr>
        <w:tabs>
          <w:tab w:val="left" w:pos="800"/>
        </w:tabs>
        <w:spacing w:before="204" w:after="0" w:line="240" w:lineRule="auto"/>
        <w:ind w:left="800" w:right="0" w:hanging="144"/>
        <w:jc w:val="left"/>
        <w:rPr>
          <w:sz w:val="24"/>
        </w:rPr>
      </w:pPr>
      <w:r>
        <w:rPr>
          <w:sz w:val="24"/>
        </w:rPr>
        <w:t>Wallet</w:t>
      </w:r>
      <w:r>
        <w:rPr>
          <w:spacing w:val="-6"/>
          <w:sz w:val="24"/>
        </w:rPr>
        <w:t xml:space="preserve"> </w:t>
      </w:r>
      <w:r>
        <w:rPr>
          <w:sz w:val="24"/>
        </w:rPr>
        <w:t>services</w:t>
      </w:r>
      <w:r>
        <w:rPr>
          <w:spacing w:val="-6"/>
          <w:sz w:val="24"/>
        </w:rPr>
        <w:t xml:space="preserve"> </w:t>
      </w:r>
      <w:r>
        <w:rPr>
          <w:sz w:val="24"/>
        </w:rPr>
        <w:t>for</w:t>
      </w:r>
      <w:r>
        <w:rPr>
          <w:spacing w:val="-6"/>
          <w:sz w:val="24"/>
        </w:rPr>
        <w:t xml:space="preserve"> </w:t>
      </w:r>
      <w:r>
        <w:rPr>
          <w:sz w:val="24"/>
        </w:rPr>
        <w:t>storing</w:t>
      </w:r>
      <w:r>
        <w:rPr>
          <w:spacing w:val="-5"/>
          <w:sz w:val="24"/>
        </w:rPr>
        <w:t xml:space="preserve"> </w:t>
      </w:r>
      <w:r>
        <w:rPr>
          <w:sz w:val="24"/>
        </w:rPr>
        <w:t>digital</w:t>
      </w:r>
      <w:r>
        <w:rPr>
          <w:spacing w:val="-5"/>
          <w:sz w:val="24"/>
        </w:rPr>
        <w:t xml:space="preserve"> </w:t>
      </w:r>
      <w:r>
        <w:rPr>
          <w:spacing w:val="-2"/>
          <w:sz w:val="24"/>
        </w:rPr>
        <w:t>assets</w:t>
      </w:r>
    </w:p>
    <w:p>
      <w:pPr>
        <w:pStyle w:val="21"/>
        <w:numPr>
          <w:ilvl w:val="0"/>
          <w:numId w:val="5"/>
        </w:numPr>
        <w:tabs>
          <w:tab w:val="left" w:pos="800"/>
        </w:tabs>
        <w:spacing w:before="204" w:after="0" w:line="240" w:lineRule="auto"/>
        <w:ind w:left="800" w:right="0" w:hanging="144"/>
        <w:jc w:val="left"/>
        <w:rPr>
          <w:sz w:val="24"/>
        </w:rPr>
      </w:pPr>
      <w:r>
        <w:rPr>
          <w:sz w:val="24"/>
        </w:rPr>
        <w:t xml:space="preserve">Real-time market data </w:t>
      </w:r>
      <w:r>
        <w:rPr>
          <w:spacing w:val="-2"/>
          <w:sz w:val="24"/>
        </w:rPr>
        <w:t>visualization</w:t>
      </w:r>
    </w:p>
    <w:p>
      <w:pPr>
        <w:pStyle w:val="21"/>
        <w:numPr>
          <w:ilvl w:val="0"/>
          <w:numId w:val="5"/>
        </w:numPr>
        <w:tabs>
          <w:tab w:val="left" w:pos="800"/>
        </w:tabs>
        <w:spacing w:before="204" w:after="0" w:line="240" w:lineRule="auto"/>
        <w:ind w:left="800" w:right="0" w:hanging="144"/>
        <w:jc w:val="left"/>
        <w:rPr>
          <w:sz w:val="24"/>
        </w:rPr>
      </w:pPr>
      <w:r>
        <w:rPr>
          <w:sz w:val="24"/>
        </w:rPr>
        <w:t>Transaction</w:t>
      </w:r>
      <w:r>
        <w:rPr>
          <w:spacing w:val="-5"/>
          <w:sz w:val="24"/>
        </w:rPr>
        <w:t xml:space="preserve"> </w:t>
      </w:r>
      <w:r>
        <w:rPr>
          <w:sz w:val="24"/>
        </w:rPr>
        <w:t>history</w:t>
      </w:r>
      <w:r>
        <w:rPr>
          <w:spacing w:val="-4"/>
          <w:sz w:val="24"/>
        </w:rPr>
        <w:t xml:space="preserve"> </w:t>
      </w:r>
      <w:r>
        <w:rPr>
          <w:spacing w:val="-2"/>
          <w:sz w:val="24"/>
        </w:rPr>
        <w:t>tracking</w:t>
      </w:r>
    </w:p>
    <w:p>
      <w:pPr>
        <w:pStyle w:val="15"/>
        <w:spacing w:before="48"/>
      </w:pPr>
    </w:p>
    <w:p>
      <w:pPr>
        <w:pStyle w:val="15"/>
        <w:ind w:left="425"/>
      </w:pPr>
      <w:r>
        <w:t>Despite</w:t>
      </w:r>
      <w:r>
        <w:rPr>
          <w:spacing w:val="-1"/>
        </w:rPr>
        <w:t xml:space="preserve"> </w:t>
      </w:r>
      <w:r>
        <w:t>these</w:t>
      </w:r>
      <w:r>
        <w:rPr>
          <w:spacing w:val="-1"/>
        </w:rPr>
        <w:t xml:space="preserve"> </w:t>
      </w:r>
      <w:r>
        <w:t>features,</w:t>
      </w:r>
      <w:r>
        <w:rPr>
          <w:spacing w:val="-1"/>
        </w:rPr>
        <w:t xml:space="preserve"> </w:t>
      </w:r>
      <w:r>
        <w:t>many existing</w:t>
      </w:r>
      <w:r>
        <w:rPr>
          <w:spacing w:val="-1"/>
        </w:rPr>
        <w:t xml:space="preserve"> </w:t>
      </w:r>
      <w:r>
        <w:t>systems</w:t>
      </w:r>
      <w:r>
        <w:rPr>
          <w:spacing w:val="-2"/>
        </w:rPr>
        <w:t xml:space="preserve"> </w:t>
      </w:r>
      <w:r>
        <w:t>face</w:t>
      </w:r>
      <w:r>
        <w:rPr>
          <w:spacing w:val="-1"/>
        </w:rPr>
        <w:t xml:space="preserve"> </w:t>
      </w:r>
      <w:r>
        <w:t xml:space="preserve">certain </w:t>
      </w:r>
      <w:r>
        <w:rPr>
          <w:spacing w:val="-2"/>
        </w:rPr>
        <w:t>limitations:</w:t>
      </w:r>
    </w:p>
    <w:p>
      <w:pPr>
        <w:pStyle w:val="15"/>
        <w:spacing w:before="48"/>
      </w:pPr>
    </w:p>
    <w:p>
      <w:pPr>
        <w:pStyle w:val="21"/>
        <w:numPr>
          <w:ilvl w:val="0"/>
          <w:numId w:val="5"/>
        </w:numPr>
        <w:tabs>
          <w:tab w:val="left" w:pos="800"/>
        </w:tabs>
        <w:spacing w:before="0" w:after="0" w:line="240" w:lineRule="auto"/>
        <w:ind w:left="800" w:right="0" w:hanging="144"/>
        <w:jc w:val="left"/>
        <w:rPr>
          <w:sz w:val="24"/>
        </w:rPr>
      </w:pPr>
      <w:r>
        <w:rPr>
          <w:sz w:val="24"/>
        </w:rPr>
        <w:t>Complex</w:t>
      </w:r>
      <w:r>
        <w:rPr>
          <w:spacing w:val="-2"/>
          <w:sz w:val="24"/>
        </w:rPr>
        <w:t xml:space="preserve"> </w:t>
      </w:r>
      <w:r>
        <w:rPr>
          <w:sz w:val="24"/>
        </w:rPr>
        <w:t>user</w:t>
      </w:r>
      <w:r>
        <w:rPr>
          <w:spacing w:val="-2"/>
          <w:sz w:val="24"/>
        </w:rPr>
        <w:t xml:space="preserve"> </w:t>
      </w:r>
      <w:r>
        <w:rPr>
          <w:sz w:val="24"/>
        </w:rPr>
        <w:t>interfaces</w:t>
      </w:r>
      <w:r>
        <w:rPr>
          <w:spacing w:val="-3"/>
          <w:sz w:val="24"/>
        </w:rPr>
        <w:t xml:space="preserve"> </w:t>
      </w:r>
      <w:r>
        <w:rPr>
          <w:sz w:val="24"/>
        </w:rPr>
        <w:t>that</w:t>
      </w:r>
      <w:r>
        <w:rPr>
          <w:spacing w:val="-2"/>
          <w:sz w:val="24"/>
        </w:rPr>
        <w:t xml:space="preserve"> </w:t>
      </w:r>
      <w:r>
        <w:rPr>
          <w:sz w:val="24"/>
        </w:rPr>
        <w:t>are</w:t>
      </w:r>
      <w:r>
        <w:rPr>
          <w:spacing w:val="-2"/>
          <w:sz w:val="24"/>
        </w:rPr>
        <w:t xml:space="preserve"> </w:t>
      </w:r>
      <w:r>
        <w:rPr>
          <w:sz w:val="24"/>
        </w:rPr>
        <w:t>difficult</w:t>
      </w:r>
      <w:r>
        <w:rPr>
          <w:spacing w:val="-2"/>
          <w:sz w:val="24"/>
        </w:rPr>
        <w:t xml:space="preserve"> </w:t>
      </w:r>
      <w:r>
        <w:rPr>
          <w:sz w:val="24"/>
        </w:rPr>
        <w:t>for</w:t>
      </w:r>
      <w:r>
        <w:rPr>
          <w:spacing w:val="-2"/>
          <w:sz w:val="24"/>
        </w:rPr>
        <w:t xml:space="preserve"> beginners</w:t>
      </w:r>
    </w:p>
    <w:p>
      <w:pPr>
        <w:pStyle w:val="21"/>
        <w:numPr>
          <w:ilvl w:val="0"/>
          <w:numId w:val="5"/>
        </w:numPr>
        <w:tabs>
          <w:tab w:val="left" w:pos="800"/>
        </w:tabs>
        <w:spacing w:before="204" w:after="0" w:line="240" w:lineRule="auto"/>
        <w:ind w:left="800" w:right="0" w:hanging="144"/>
        <w:jc w:val="left"/>
        <w:rPr>
          <w:sz w:val="24"/>
        </w:rPr>
      </w:pPr>
      <w:r>
        <w:rPr>
          <w:sz w:val="24"/>
        </w:rPr>
        <w:t xml:space="preserve">Limited personalization and user </w:t>
      </w:r>
      <w:r>
        <w:rPr>
          <w:spacing w:val="-2"/>
          <w:sz w:val="24"/>
        </w:rPr>
        <w:t>guidance</w:t>
      </w:r>
    </w:p>
    <w:p>
      <w:pPr>
        <w:pStyle w:val="21"/>
        <w:numPr>
          <w:ilvl w:val="0"/>
          <w:numId w:val="5"/>
        </w:numPr>
        <w:tabs>
          <w:tab w:val="left" w:pos="800"/>
        </w:tabs>
        <w:spacing w:before="204" w:after="0" w:line="240" w:lineRule="auto"/>
        <w:ind w:left="800" w:right="0" w:hanging="144"/>
        <w:jc w:val="left"/>
        <w:rPr>
          <w:sz w:val="24"/>
        </w:rPr>
      </w:pPr>
      <w:r>
        <w:rPr>
          <w:sz w:val="24"/>
        </w:rPr>
        <w:t>Lack of integrated</w:t>
      </w:r>
      <w:r>
        <w:rPr>
          <w:spacing w:val="-14"/>
          <w:sz w:val="24"/>
        </w:rPr>
        <w:t xml:space="preserve"> </w:t>
      </w:r>
      <w:r>
        <w:rPr>
          <w:sz w:val="24"/>
        </w:rPr>
        <w:t xml:space="preserve">AI-based </w:t>
      </w:r>
      <w:r>
        <w:rPr>
          <w:spacing w:val="-2"/>
          <w:sz w:val="24"/>
        </w:rPr>
        <w:t>assistance</w:t>
      </w:r>
    </w:p>
    <w:p>
      <w:pPr>
        <w:pStyle w:val="21"/>
        <w:spacing w:after="0" w:line="240" w:lineRule="auto"/>
        <w:jc w:val="left"/>
        <w:rPr>
          <w:sz w:val="24"/>
        </w:rPr>
        <w:sectPr>
          <w:pgSz w:w="11910" w:h="16840"/>
          <w:pgMar w:top="1920" w:right="708" w:bottom="820" w:left="708" w:header="0" w:footer="630" w:gutter="0"/>
          <w:docGrid w:linePitch="312" w:charSpace="0"/>
        </w:sectPr>
      </w:pPr>
    </w:p>
    <w:p>
      <w:pPr>
        <w:pStyle w:val="21"/>
        <w:numPr>
          <w:ilvl w:val="0"/>
          <w:numId w:val="5"/>
        </w:numPr>
        <w:tabs>
          <w:tab w:val="left" w:pos="800"/>
        </w:tabs>
        <w:spacing w:before="76" w:after="0" w:line="240" w:lineRule="auto"/>
        <w:ind w:left="800" w:right="0" w:hanging="144"/>
        <w:jc w:val="left"/>
        <w:rPr>
          <w:sz w:val="24"/>
        </w:rPr>
      </w:pPr>
      <w:r>
        <w:rPr>
          <w:sz w:val="24"/>
        </w:rPr>
        <w:t>High</w:t>
      </w:r>
      <w:r>
        <w:rPr>
          <w:spacing w:val="-1"/>
          <w:sz w:val="24"/>
        </w:rPr>
        <w:t xml:space="preserve"> </w:t>
      </w:r>
      <w:r>
        <w:rPr>
          <w:sz w:val="24"/>
        </w:rPr>
        <w:t>dependency</w:t>
      </w:r>
      <w:r>
        <w:rPr>
          <w:spacing w:val="-1"/>
          <w:sz w:val="24"/>
        </w:rPr>
        <w:t xml:space="preserve"> </w:t>
      </w:r>
      <w:r>
        <w:rPr>
          <w:sz w:val="24"/>
        </w:rPr>
        <w:t>on external</w:t>
      </w:r>
      <w:r>
        <w:rPr>
          <w:spacing w:val="-1"/>
          <w:sz w:val="24"/>
        </w:rPr>
        <w:t xml:space="preserve"> </w:t>
      </w:r>
      <w:r>
        <w:rPr>
          <w:sz w:val="24"/>
        </w:rPr>
        <w:t>tools</w:t>
      </w:r>
      <w:r>
        <w:rPr>
          <w:spacing w:val="-2"/>
          <w:sz w:val="24"/>
        </w:rPr>
        <w:t xml:space="preserve"> </w:t>
      </w:r>
      <w:r>
        <w:rPr>
          <w:sz w:val="24"/>
        </w:rPr>
        <w:t xml:space="preserve">for </w:t>
      </w:r>
      <w:r>
        <w:rPr>
          <w:spacing w:val="-2"/>
          <w:sz w:val="24"/>
        </w:rPr>
        <w:t>analysis</w:t>
      </w:r>
    </w:p>
    <w:p>
      <w:pPr>
        <w:pStyle w:val="21"/>
        <w:numPr>
          <w:ilvl w:val="0"/>
          <w:numId w:val="5"/>
        </w:numPr>
        <w:tabs>
          <w:tab w:val="left" w:pos="800"/>
        </w:tabs>
        <w:spacing w:before="204" w:after="0" w:line="240" w:lineRule="auto"/>
        <w:ind w:left="800" w:right="0" w:hanging="144"/>
        <w:jc w:val="left"/>
        <w:rPr>
          <w:sz w:val="24"/>
        </w:rPr>
      </w:pPr>
      <w:r>
        <w:rPr>
          <w:sz w:val="24"/>
        </w:rPr>
        <w:t>Security</w:t>
      </w:r>
      <w:r>
        <w:rPr>
          <w:spacing w:val="-2"/>
          <w:sz w:val="24"/>
        </w:rPr>
        <w:t xml:space="preserve"> </w:t>
      </w:r>
      <w:r>
        <w:rPr>
          <w:sz w:val="24"/>
        </w:rPr>
        <w:t>concerns</w:t>
      </w:r>
      <w:r>
        <w:rPr>
          <w:spacing w:val="-2"/>
          <w:sz w:val="24"/>
        </w:rPr>
        <w:t xml:space="preserve"> </w:t>
      </w:r>
      <w:r>
        <w:rPr>
          <w:sz w:val="24"/>
        </w:rPr>
        <w:t>in</w:t>
      </w:r>
      <w:r>
        <w:rPr>
          <w:spacing w:val="-2"/>
          <w:sz w:val="24"/>
        </w:rPr>
        <w:t xml:space="preserve"> </w:t>
      </w:r>
      <w:r>
        <w:rPr>
          <w:sz w:val="24"/>
        </w:rPr>
        <w:t>poorly</w:t>
      </w:r>
      <w:r>
        <w:rPr>
          <w:spacing w:val="-1"/>
          <w:sz w:val="24"/>
        </w:rPr>
        <w:t xml:space="preserve"> </w:t>
      </w:r>
      <w:r>
        <w:rPr>
          <w:sz w:val="24"/>
        </w:rPr>
        <w:t>implemented</w:t>
      </w:r>
      <w:r>
        <w:rPr>
          <w:spacing w:val="-1"/>
          <w:sz w:val="24"/>
        </w:rPr>
        <w:t xml:space="preserve"> </w:t>
      </w:r>
      <w:r>
        <w:rPr>
          <w:spacing w:val="-2"/>
          <w:sz w:val="24"/>
        </w:rPr>
        <w:t>systems</w:t>
      </w:r>
    </w:p>
    <w:p>
      <w:pPr>
        <w:pStyle w:val="15"/>
        <w:spacing w:before="189"/>
      </w:pPr>
    </w:p>
    <w:p>
      <w:pPr>
        <w:pStyle w:val="17"/>
      </w:pPr>
      <w:r>
        <w:t>Research</w:t>
      </w:r>
      <w:r>
        <w:rPr>
          <w:spacing w:val="-7"/>
        </w:rPr>
        <w:t xml:space="preserve"> </w:t>
      </w:r>
      <w:r>
        <w:rPr>
          <w:spacing w:val="-5"/>
        </w:rPr>
        <w:t>Gap</w:t>
      </w:r>
    </w:p>
    <w:p>
      <w:pPr>
        <w:pStyle w:val="15"/>
        <w:spacing w:before="10"/>
        <w:rPr>
          <w:b/>
          <w:sz w:val="28"/>
        </w:rPr>
      </w:pPr>
    </w:p>
    <w:p>
      <w:pPr>
        <w:pStyle w:val="15"/>
        <w:ind w:left="425"/>
      </w:pPr>
      <w:r>
        <w:t>Although</w:t>
      </w:r>
      <w:r>
        <w:rPr>
          <w:spacing w:val="-1"/>
        </w:rPr>
        <w:t xml:space="preserve"> </w:t>
      </w:r>
      <w:r>
        <w:t>current</w:t>
      </w:r>
      <w:r>
        <w:rPr>
          <w:spacing w:val="-1"/>
        </w:rPr>
        <w:t xml:space="preserve"> </w:t>
      </w:r>
      <w:r>
        <w:t>trading</w:t>
      </w:r>
      <w:r>
        <w:rPr>
          <w:spacing w:val="-1"/>
        </w:rPr>
        <w:t xml:space="preserve"> </w:t>
      </w:r>
      <w:r>
        <w:t>platforms</w:t>
      </w:r>
      <w:r>
        <w:rPr>
          <w:spacing w:val="-2"/>
        </w:rPr>
        <w:t xml:space="preserve"> </w:t>
      </w:r>
      <w:r>
        <w:t>are powerful,</w:t>
      </w:r>
      <w:r>
        <w:rPr>
          <w:spacing w:val="-1"/>
        </w:rPr>
        <w:t xml:space="preserve"> </w:t>
      </w:r>
      <w:r>
        <w:t>there</w:t>
      </w:r>
      <w:r>
        <w:rPr>
          <w:spacing w:val="-1"/>
        </w:rPr>
        <w:t xml:space="preserve"> </w:t>
      </w:r>
      <w:r>
        <w:t>are</w:t>
      </w:r>
      <w:r>
        <w:rPr>
          <w:spacing w:val="-1"/>
        </w:rPr>
        <w:t xml:space="preserve"> </w:t>
      </w:r>
      <w:r>
        <w:t>several</w:t>
      </w:r>
      <w:r>
        <w:rPr>
          <w:spacing w:val="-1"/>
        </w:rPr>
        <w:t xml:space="preserve"> </w:t>
      </w:r>
      <w:r>
        <w:t>gaps</w:t>
      </w:r>
      <w:r>
        <w:rPr>
          <w:spacing w:val="-1"/>
        </w:rPr>
        <w:t xml:space="preserve"> </w:t>
      </w:r>
      <w:r>
        <w:t>that</w:t>
      </w:r>
      <w:r>
        <w:rPr>
          <w:spacing w:val="-1"/>
        </w:rPr>
        <w:t xml:space="preserve"> </w:t>
      </w:r>
      <w:r>
        <w:t>need</w:t>
      </w:r>
      <w:r>
        <w:rPr>
          <w:spacing w:val="-1"/>
        </w:rPr>
        <w:t xml:space="preserve"> </w:t>
      </w:r>
      <w:r>
        <w:t>to</w:t>
      </w:r>
      <w:r>
        <w:rPr>
          <w:spacing w:val="-1"/>
        </w:rPr>
        <w:t xml:space="preserve"> </w:t>
      </w:r>
      <w:r>
        <w:t xml:space="preserve">be </w:t>
      </w:r>
      <w:r>
        <w:rPr>
          <w:spacing w:val="-2"/>
        </w:rPr>
        <w:t>addressed:</w:t>
      </w:r>
    </w:p>
    <w:p>
      <w:pPr>
        <w:pStyle w:val="15"/>
        <w:spacing w:before="48"/>
      </w:pPr>
    </w:p>
    <w:p>
      <w:pPr>
        <w:pStyle w:val="21"/>
        <w:numPr>
          <w:ilvl w:val="0"/>
          <w:numId w:val="5"/>
        </w:numPr>
        <w:tabs>
          <w:tab w:val="left" w:pos="800"/>
        </w:tabs>
        <w:spacing w:before="0" w:after="0" w:line="312" w:lineRule="auto"/>
        <w:ind w:left="800" w:right="425" w:hanging="145"/>
        <w:jc w:val="left"/>
        <w:rPr>
          <w:sz w:val="24"/>
        </w:rPr>
      </w:pPr>
      <w:r>
        <w:rPr>
          <w:b/>
          <w:sz w:val="24"/>
        </w:rPr>
        <w:t>Lack</w:t>
      </w:r>
      <w:r>
        <w:rPr>
          <w:b/>
          <w:spacing w:val="34"/>
          <w:sz w:val="24"/>
        </w:rPr>
        <w:t xml:space="preserve"> </w:t>
      </w:r>
      <w:r>
        <w:rPr>
          <w:b/>
          <w:sz w:val="24"/>
        </w:rPr>
        <w:t>of</w:t>
      </w:r>
      <w:r>
        <w:rPr>
          <w:b/>
          <w:spacing w:val="34"/>
          <w:sz w:val="24"/>
        </w:rPr>
        <w:t xml:space="preserve"> </w:t>
      </w:r>
      <w:r>
        <w:rPr>
          <w:b/>
          <w:sz w:val="24"/>
        </w:rPr>
        <w:t>User-Friendly</w:t>
      </w:r>
      <w:r>
        <w:rPr>
          <w:b/>
          <w:spacing w:val="34"/>
          <w:sz w:val="24"/>
        </w:rPr>
        <w:t xml:space="preserve"> </w:t>
      </w:r>
      <w:r>
        <w:rPr>
          <w:b/>
          <w:sz w:val="24"/>
        </w:rPr>
        <w:t>Design:</w:t>
      </w:r>
      <w:r>
        <w:rPr>
          <w:b/>
          <w:spacing w:val="34"/>
          <w:sz w:val="24"/>
        </w:rPr>
        <w:t xml:space="preserve"> </w:t>
      </w:r>
      <w:r>
        <w:rPr>
          <w:sz w:val="24"/>
        </w:rPr>
        <w:t>Many</w:t>
      </w:r>
      <w:r>
        <w:rPr>
          <w:spacing w:val="34"/>
          <w:sz w:val="24"/>
        </w:rPr>
        <w:t xml:space="preserve"> </w:t>
      </w:r>
      <w:r>
        <w:rPr>
          <w:sz w:val="24"/>
        </w:rPr>
        <w:t>platforms</w:t>
      </w:r>
      <w:r>
        <w:rPr>
          <w:spacing w:val="34"/>
          <w:sz w:val="24"/>
        </w:rPr>
        <w:t xml:space="preserve"> </w:t>
      </w:r>
      <w:r>
        <w:rPr>
          <w:sz w:val="24"/>
        </w:rPr>
        <w:t>are</w:t>
      </w:r>
      <w:r>
        <w:rPr>
          <w:spacing w:val="34"/>
          <w:sz w:val="24"/>
        </w:rPr>
        <w:t xml:space="preserve"> </w:t>
      </w:r>
      <w:r>
        <w:rPr>
          <w:sz w:val="24"/>
        </w:rPr>
        <w:t>not</w:t>
      </w:r>
      <w:r>
        <w:rPr>
          <w:spacing w:val="34"/>
          <w:sz w:val="24"/>
        </w:rPr>
        <w:t xml:space="preserve"> </w:t>
      </w:r>
      <w:r>
        <w:rPr>
          <w:sz w:val="24"/>
        </w:rPr>
        <w:t>beginner-friendly</w:t>
      </w:r>
      <w:r>
        <w:rPr>
          <w:spacing w:val="34"/>
          <w:sz w:val="24"/>
        </w:rPr>
        <w:t xml:space="preserve"> </w:t>
      </w:r>
      <w:r>
        <w:rPr>
          <w:sz w:val="24"/>
        </w:rPr>
        <w:t>and</w:t>
      </w:r>
      <w:r>
        <w:rPr>
          <w:spacing w:val="34"/>
          <w:sz w:val="24"/>
        </w:rPr>
        <w:t xml:space="preserve"> </w:t>
      </w:r>
      <w:r>
        <w:rPr>
          <w:sz w:val="24"/>
        </w:rPr>
        <w:t>require</w:t>
      </w:r>
      <w:r>
        <w:rPr>
          <w:spacing w:val="34"/>
          <w:sz w:val="24"/>
        </w:rPr>
        <w:t xml:space="preserve"> </w:t>
      </w:r>
      <w:r>
        <w:rPr>
          <w:sz w:val="24"/>
        </w:rPr>
        <w:t>prior knowledge of trading</w:t>
      </w:r>
    </w:p>
    <w:p>
      <w:pPr>
        <w:pStyle w:val="21"/>
        <w:numPr>
          <w:ilvl w:val="0"/>
          <w:numId w:val="5"/>
        </w:numPr>
        <w:tabs>
          <w:tab w:val="left" w:pos="800"/>
        </w:tabs>
        <w:spacing w:before="123" w:after="0" w:line="312" w:lineRule="auto"/>
        <w:ind w:left="800" w:right="423" w:hanging="145"/>
        <w:jc w:val="left"/>
        <w:rPr>
          <w:sz w:val="24"/>
        </w:rPr>
      </w:pPr>
      <w:r>
        <w:rPr>
          <w:b/>
          <w:sz w:val="24"/>
        </w:rPr>
        <w:t xml:space="preserve">Limited AI Integration: </w:t>
      </w:r>
      <w:r>
        <w:rPr>
          <w:sz w:val="24"/>
        </w:rPr>
        <w:t>Most systems do not provide intelligent chatbot assistance for real-</w:t>
      </w:r>
      <w:r>
        <w:rPr>
          <w:spacing w:val="80"/>
          <w:w w:val="150"/>
          <w:sz w:val="24"/>
        </w:rPr>
        <w:t xml:space="preserve"> </w:t>
      </w:r>
      <w:r>
        <w:rPr>
          <w:sz w:val="24"/>
        </w:rPr>
        <w:t>time query handling</w:t>
      </w:r>
    </w:p>
    <w:p>
      <w:pPr>
        <w:pStyle w:val="21"/>
        <w:numPr>
          <w:ilvl w:val="0"/>
          <w:numId w:val="5"/>
        </w:numPr>
        <w:tabs>
          <w:tab w:val="left" w:pos="800"/>
        </w:tabs>
        <w:spacing w:before="122" w:after="0" w:line="240" w:lineRule="auto"/>
        <w:ind w:left="800" w:right="0" w:hanging="144"/>
        <w:jc w:val="left"/>
        <w:rPr>
          <w:sz w:val="24"/>
        </w:rPr>
      </w:pPr>
      <w:r>
        <w:rPr>
          <w:b/>
          <w:sz w:val="24"/>
        </w:rPr>
        <w:t>Fragmented</w:t>
      </w:r>
      <w:r>
        <w:rPr>
          <w:b/>
          <w:spacing w:val="-4"/>
          <w:sz w:val="24"/>
        </w:rPr>
        <w:t xml:space="preserve"> </w:t>
      </w:r>
      <w:r>
        <w:rPr>
          <w:b/>
          <w:sz w:val="24"/>
        </w:rPr>
        <w:t>Features:</w:t>
      </w:r>
      <w:r>
        <w:rPr>
          <w:b/>
          <w:spacing w:val="-2"/>
          <w:sz w:val="24"/>
        </w:rPr>
        <w:t xml:space="preserve"> </w:t>
      </w:r>
      <w:r>
        <w:rPr>
          <w:sz w:val="24"/>
        </w:rPr>
        <w:t>Users</w:t>
      </w:r>
      <w:r>
        <w:rPr>
          <w:spacing w:val="-4"/>
          <w:sz w:val="24"/>
        </w:rPr>
        <w:t xml:space="preserve"> </w:t>
      </w:r>
      <w:r>
        <w:rPr>
          <w:sz w:val="24"/>
        </w:rPr>
        <w:t>often</w:t>
      </w:r>
      <w:r>
        <w:rPr>
          <w:spacing w:val="-2"/>
          <w:sz w:val="24"/>
        </w:rPr>
        <w:t xml:space="preserve"> </w:t>
      </w:r>
      <w:r>
        <w:rPr>
          <w:sz w:val="24"/>
        </w:rPr>
        <w:t>need</w:t>
      </w:r>
      <w:r>
        <w:rPr>
          <w:spacing w:val="-2"/>
          <w:sz w:val="24"/>
        </w:rPr>
        <w:t xml:space="preserve"> </w:t>
      </w:r>
      <w:r>
        <w:rPr>
          <w:sz w:val="24"/>
        </w:rPr>
        <w:t>multiple</w:t>
      </w:r>
      <w:r>
        <w:rPr>
          <w:spacing w:val="-3"/>
          <w:sz w:val="24"/>
        </w:rPr>
        <w:t xml:space="preserve"> </w:t>
      </w:r>
      <w:r>
        <w:rPr>
          <w:sz w:val="24"/>
        </w:rPr>
        <w:t>platforms</w:t>
      </w:r>
      <w:r>
        <w:rPr>
          <w:spacing w:val="-3"/>
          <w:sz w:val="24"/>
        </w:rPr>
        <w:t xml:space="preserve"> </w:t>
      </w:r>
      <w:r>
        <w:rPr>
          <w:sz w:val="24"/>
        </w:rPr>
        <w:t>for</w:t>
      </w:r>
      <w:r>
        <w:rPr>
          <w:spacing w:val="-2"/>
          <w:sz w:val="24"/>
        </w:rPr>
        <w:t xml:space="preserve"> </w:t>
      </w:r>
      <w:r>
        <w:rPr>
          <w:sz w:val="24"/>
        </w:rPr>
        <w:t>trading,</w:t>
      </w:r>
      <w:r>
        <w:rPr>
          <w:spacing w:val="-3"/>
          <w:sz w:val="24"/>
        </w:rPr>
        <w:t xml:space="preserve"> </w:t>
      </w:r>
      <w:r>
        <w:rPr>
          <w:sz w:val="24"/>
        </w:rPr>
        <w:t>analysis,</w:t>
      </w:r>
      <w:r>
        <w:rPr>
          <w:spacing w:val="-2"/>
          <w:sz w:val="24"/>
        </w:rPr>
        <w:t xml:space="preserve"> </w:t>
      </w:r>
      <w:r>
        <w:rPr>
          <w:sz w:val="24"/>
        </w:rPr>
        <w:t>and</w:t>
      </w:r>
      <w:r>
        <w:rPr>
          <w:spacing w:val="-2"/>
          <w:sz w:val="24"/>
        </w:rPr>
        <w:t xml:space="preserve"> learning</w:t>
      </w:r>
    </w:p>
    <w:p>
      <w:pPr>
        <w:pStyle w:val="21"/>
        <w:numPr>
          <w:ilvl w:val="0"/>
          <w:numId w:val="5"/>
        </w:numPr>
        <w:tabs>
          <w:tab w:val="left" w:pos="800"/>
        </w:tabs>
        <w:spacing w:before="204" w:after="0" w:line="312" w:lineRule="auto"/>
        <w:ind w:left="800" w:right="423" w:hanging="145"/>
        <w:jc w:val="left"/>
        <w:rPr>
          <w:sz w:val="24"/>
        </w:rPr>
      </w:pPr>
      <w:r>
        <w:rPr>
          <w:b/>
          <w:sz w:val="24"/>
        </w:rPr>
        <w:t xml:space="preserve">Security Challenges: </w:t>
      </w:r>
      <w:r>
        <w:rPr>
          <w:sz w:val="24"/>
        </w:rPr>
        <w:t>Not all systems implement strong authentication and secure transaction</w:t>
      </w:r>
      <w:r>
        <w:rPr>
          <w:spacing w:val="40"/>
          <w:sz w:val="24"/>
        </w:rPr>
        <w:t xml:space="preserve"> </w:t>
      </w:r>
      <w:r>
        <w:rPr>
          <w:spacing w:val="-2"/>
          <w:sz w:val="24"/>
        </w:rPr>
        <w:t>mechanisms</w:t>
      </w:r>
    </w:p>
    <w:p>
      <w:pPr>
        <w:pStyle w:val="21"/>
        <w:numPr>
          <w:ilvl w:val="0"/>
          <w:numId w:val="5"/>
        </w:numPr>
        <w:tabs>
          <w:tab w:val="left" w:pos="800"/>
        </w:tabs>
        <w:spacing w:before="123" w:after="0" w:line="240" w:lineRule="auto"/>
        <w:ind w:left="800" w:right="0" w:hanging="144"/>
        <w:jc w:val="left"/>
        <w:rPr>
          <w:sz w:val="24"/>
        </w:rPr>
      </w:pPr>
      <w:r>
        <w:rPr>
          <w:b/>
          <w:sz w:val="24"/>
        </w:rPr>
        <w:t>Limited</w:t>
      </w:r>
      <w:r>
        <w:rPr>
          <w:b/>
          <w:spacing w:val="-3"/>
          <w:sz w:val="24"/>
        </w:rPr>
        <w:t xml:space="preserve"> </w:t>
      </w:r>
      <w:r>
        <w:rPr>
          <w:b/>
          <w:sz w:val="24"/>
        </w:rPr>
        <w:t>Learning</w:t>
      </w:r>
      <w:r>
        <w:rPr>
          <w:b/>
          <w:spacing w:val="-1"/>
          <w:sz w:val="24"/>
        </w:rPr>
        <w:t xml:space="preserve"> </w:t>
      </w:r>
      <w:r>
        <w:rPr>
          <w:b/>
          <w:sz w:val="24"/>
        </w:rPr>
        <w:t>Support:</w:t>
      </w:r>
      <w:r>
        <w:rPr>
          <w:b/>
          <w:spacing w:val="-2"/>
          <w:sz w:val="24"/>
        </w:rPr>
        <w:t xml:space="preserve"> </w:t>
      </w:r>
      <w:r>
        <w:rPr>
          <w:sz w:val="24"/>
        </w:rPr>
        <w:t>New</w:t>
      </w:r>
      <w:r>
        <w:rPr>
          <w:spacing w:val="-2"/>
          <w:sz w:val="24"/>
        </w:rPr>
        <w:t xml:space="preserve"> </w:t>
      </w:r>
      <w:r>
        <w:rPr>
          <w:sz w:val="24"/>
        </w:rPr>
        <w:t>users</w:t>
      </w:r>
      <w:r>
        <w:rPr>
          <w:spacing w:val="-3"/>
          <w:sz w:val="24"/>
        </w:rPr>
        <w:t xml:space="preserve"> </w:t>
      </w:r>
      <w:r>
        <w:rPr>
          <w:sz w:val="24"/>
        </w:rPr>
        <w:t>do</w:t>
      </w:r>
      <w:r>
        <w:rPr>
          <w:spacing w:val="-1"/>
          <w:sz w:val="24"/>
        </w:rPr>
        <w:t xml:space="preserve"> </w:t>
      </w:r>
      <w:r>
        <w:rPr>
          <w:sz w:val="24"/>
        </w:rPr>
        <w:t>not</w:t>
      </w:r>
      <w:r>
        <w:rPr>
          <w:spacing w:val="-2"/>
          <w:sz w:val="24"/>
        </w:rPr>
        <w:t xml:space="preserve"> </w:t>
      </w:r>
      <w:r>
        <w:rPr>
          <w:sz w:val="24"/>
        </w:rPr>
        <w:t>get</w:t>
      </w:r>
      <w:r>
        <w:rPr>
          <w:spacing w:val="-1"/>
          <w:sz w:val="24"/>
        </w:rPr>
        <w:t xml:space="preserve"> </w:t>
      </w:r>
      <w:r>
        <w:rPr>
          <w:sz w:val="24"/>
        </w:rPr>
        <w:t>proper</w:t>
      </w:r>
      <w:r>
        <w:rPr>
          <w:spacing w:val="-2"/>
          <w:sz w:val="24"/>
        </w:rPr>
        <w:t xml:space="preserve"> </w:t>
      </w:r>
      <w:r>
        <w:rPr>
          <w:sz w:val="24"/>
        </w:rPr>
        <w:t>guidance</w:t>
      </w:r>
      <w:r>
        <w:rPr>
          <w:spacing w:val="-1"/>
          <w:sz w:val="24"/>
        </w:rPr>
        <w:t xml:space="preserve"> </w:t>
      </w:r>
      <w:r>
        <w:rPr>
          <w:sz w:val="24"/>
        </w:rPr>
        <w:t>or</w:t>
      </w:r>
      <w:r>
        <w:rPr>
          <w:spacing w:val="-2"/>
          <w:sz w:val="24"/>
        </w:rPr>
        <w:t xml:space="preserve"> </w:t>
      </w:r>
      <w:r>
        <w:rPr>
          <w:sz w:val="24"/>
        </w:rPr>
        <w:t>insights</w:t>
      </w:r>
      <w:r>
        <w:rPr>
          <w:spacing w:val="-2"/>
          <w:sz w:val="24"/>
        </w:rPr>
        <w:t xml:space="preserve"> </w:t>
      </w:r>
      <w:r>
        <w:rPr>
          <w:sz w:val="24"/>
        </w:rPr>
        <w:t>while</w:t>
      </w:r>
      <w:r>
        <w:rPr>
          <w:spacing w:val="-1"/>
          <w:sz w:val="24"/>
        </w:rPr>
        <w:t xml:space="preserve"> </w:t>
      </w:r>
      <w:r>
        <w:rPr>
          <w:spacing w:val="-2"/>
          <w:sz w:val="24"/>
        </w:rPr>
        <w:t>trading</w:t>
      </w:r>
    </w:p>
    <w:p>
      <w:pPr>
        <w:pStyle w:val="15"/>
        <w:spacing w:before="48"/>
      </w:pPr>
    </w:p>
    <w:p>
      <w:pPr>
        <w:pStyle w:val="15"/>
        <w:spacing w:line="312" w:lineRule="auto"/>
        <w:ind w:left="425" w:right="425"/>
        <w:jc w:val="both"/>
      </w:pPr>
      <w:r>
        <w:t>These gaps highlight the need for a system that combines simplicity, intelligence, and security in a single platform.</w:t>
      </w:r>
    </w:p>
    <w:p>
      <w:pPr>
        <w:pStyle w:val="15"/>
        <w:spacing w:before="107"/>
      </w:pPr>
    </w:p>
    <w:p>
      <w:pPr>
        <w:pStyle w:val="17"/>
        <w:jc w:val="both"/>
      </w:pPr>
      <w:r>
        <w:t>Proposed</w:t>
      </w:r>
      <w:r>
        <w:rPr>
          <w:spacing w:val="-13"/>
        </w:rPr>
        <w:t xml:space="preserve"> </w:t>
      </w:r>
      <w:r>
        <w:rPr>
          <w:spacing w:val="-2"/>
        </w:rPr>
        <w:t>Solution</w:t>
      </w:r>
    </w:p>
    <w:p>
      <w:pPr>
        <w:pStyle w:val="15"/>
        <w:spacing w:before="10"/>
        <w:rPr>
          <w:b/>
          <w:sz w:val="28"/>
        </w:rPr>
      </w:pPr>
    </w:p>
    <w:p>
      <w:pPr>
        <w:pStyle w:val="15"/>
        <w:spacing w:line="312" w:lineRule="auto"/>
        <w:ind w:left="425" w:right="406"/>
        <w:jc w:val="both"/>
      </w:pPr>
      <w:r>
        <w:t>The</w:t>
      </w:r>
      <w:r>
        <w:rPr>
          <w:spacing w:val="-1"/>
        </w:rPr>
        <w:t xml:space="preserve"> </w:t>
      </w:r>
      <w:r>
        <w:t>Quantro</w:t>
      </w:r>
      <w:r>
        <w:rPr>
          <w:spacing w:val="-1"/>
        </w:rPr>
        <w:t xml:space="preserve"> </w:t>
      </w:r>
      <w:r>
        <w:t>Trading</w:t>
      </w:r>
      <w:r>
        <w:rPr>
          <w:spacing w:val="-1"/>
        </w:rPr>
        <w:t xml:space="preserve"> </w:t>
      </w:r>
      <w:r>
        <w:t>Application</w:t>
      </w:r>
      <w:r>
        <w:rPr>
          <w:spacing w:val="-1"/>
        </w:rPr>
        <w:t xml:space="preserve"> </w:t>
      </w:r>
      <w:r>
        <w:t>is</w:t>
      </w:r>
      <w:r>
        <w:rPr>
          <w:spacing w:val="-1"/>
        </w:rPr>
        <w:t xml:space="preserve"> </w:t>
      </w:r>
      <w:r>
        <w:t>proposed</w:t>
      </w:r>
      <w:r>
        <w:rPr>
          <w:spacing w:val="-1"/>
        </w:rPr>
        <w:t xml:space="preserve"> </w:t>
      </w:r>
      <w:r>
        <w:t>as</w:t>
      </w:r>
      <w:r>
        <w:rPr>
          <w:spacing w:val="-1"/>
        </w:rPr>
        <w:t xml:space="preserve"> </w:t>
      </w:r>
      <w:r>
        <w:t>a</w:t>
      </w:r>
      <w:r>
        <w:rPr>
          <w:spacing w:val="-1"/>
        </w:rPr>
        <w:t xml:space="preserve"> </w:t>
      </w:r>
      <w:r>
        <w:t>comprehensive</w:t>
      </w:r>
      <w:r>
        <w:rPr>
          <w:spacing w:val="-1"/>
        </w:rPr>
        <w:t xml:space="preserve"> </w:t>
      </w:r>
      <w:r>
        <w:t>solution</w:t>
      </w:r>
      <w:r>
        <w:rPr>
          <w:spacing w:val="-1"/>
        </w:rPr>
        <w:t xml:space="preserve"> </w:t>
      </w:r>
      <w:r>
        <w:t>to</w:t>
      </w:r>
      <w:r>
        <w:rPr>
          <w:spacing w:val="-1"/>
        </w:rPr>
        <w:t xml:space="preserve"> </w:t>
      </w:r>
      <w:r>
        <w:t>address</w:t>
      </w:r>
      <w:r>
        <w:rPr>
          <w:spacing w:val="-1"/>
        </w:rPr>
        <w:t xml:space="preserve"> </w:t>
      </w:r>
      <w:r>
        <w:t>the</w:t>
      </w:r>
      <w:r>
        <w:rPr>
          <w:spacing w:val="-1"/>
        </w:rPr>
        <w:t xml:space="preserve"> </w:t>
      </w:r>
      <w:r>
        <w:t>limitations of existing systems. It is designed as a full-stack web application that integrates trading functionalities with intelligent features and strong security measures.</w:t>
      </w:r>
    </w:p>
    <w:p>
      <w:pPr>
        <w:pStyle w:val="15"/>
        <w:spacing w:before="244"/>
        <w:ind w:left="425"/>
        <w:jc w:val="both"/>
      </w:pPr>
      <w:r>
        <w:t xml:space="preserve">The proposed system </w:t>
      </w:r>
      <w:r>
        <w:rPr>
          <w:spacing w:val="-2"/>
        </w:rPr>
        <w:t>includes:</w:t>
      </w:r>
    </w:p>
    <w:p>
      <w:pPr>
        <w:pStyle w:val="15"/>
        <w:spacing w:before="48"/>
      </w:pPr>
    </w:p>
    <w:p>
      <w:pPr>
        <w:pStyle w:val="21"/>
        <w:numPr>
          <w:ilvl w:val="0"/>
          <w:numId w:val="5"/>
        </w:numPr>
        <w:tabs>
          <w:tab w:val="left" w:pos="800"/>
        </w:tabs>
        <w:spacing w:before="0" w:after="0" w:line="240" w:lineRule="auto"/>
        <w:ind w:left="800" w:right="0" w:hanging="144"/>
        <w:jc w:val="left"/>
        <w:rPr>
          <w:sz w:val="24"/>
        </w:rPr>
      </w:pPr>
      <w:r>
        <w:rPr>
          <w:sz w:val="24"/>
        </w:rPr>
        <w:t>A</w:t>
      </w:r>
      <w:r>
        <w:rPr>
          <w:spacing w:val="-15"/>
          <w:sz w:val="24"/>
        </w:rPr>
        <w:t xml:space="preserve"> </w:t>
      </w:r>
      <w:r>
        <w:rPr>
          <w:sz w:val="24"/>
        </w:rPr>
        <w:t>user-friendly</w:t>
      </w:r>
      <w:r>
        <w:rPr>
          <w:spacing w:val="-1"/>
          <w:sz w:val="24"/>
        </w:rPr>
        <w:t xml:space="preserve"> </w:t>
      </w:r>
      <w:r>
        <w:rPr>
          <w:sz w:val="24"/>
        </w:rPr>
        <w:t>interface</w:t>
      </w:r>
      <w:r>
        <w:rPr>
          <w:spacing w:val="-1"/>
          <w:sz w:val="24"/>
        </w:rPr>
        <w:t xml:space="preserve"> </w:t>
      </w:r>
      <w:r>
        <w:rPr>
          <w:sz w:val="24"/>
        </w:rPr>
        <w:t>for easy</w:t>
      </w:r>
      <w:r>
        <w:rPr>
          <w:spacing w:val="-1"/>
          <w:sz w:val="24"/>
        </w:rPr>
        <w:t xml:space="preserve"> </w:t>
      </w:r>
      <w:r>
        <w:rPr>
          <w:sz w:val="24"/>
        </w:rPr>
        <w:t>navigation</w:t>
      </w:r>
      <w:r>
        <w:rPr>
          <w:spacing w:val="-1"/>
          <w:sz w:val="24"/>
        </w:rPr>
        <w:t xml:space="preserve"> </w:t>
      </w:r>
      <w:r>
        <w:rPr>
          <w:sz w:val="24"/>
        </w:rPr>
        <w:t xml:space="preserve">and </w:t>
      </w:r>
      <w:r>
        <w:rPr>
          <w:spacing w:val="-2"/>
          <w:sz w:val="24"/>
        </w:rPr>
        <w:t>trading</w:t>
      </w:r>
    </w:p>
    <w:p>
      <w:pPr>
        <w:pStyle w:val="21"/>
        <w:numPr>
          <w:ilvl w:val="0"/>
          <w:numId w:val="5"/>
        </w:numPr>
        <w:tabs>
          <w:tab w:val="left" w:pos="800"/>
        </w:tabs>
        <w:spacing w:before="204" w:after="0" w:line="240" w:lineRule="auto"/>
        <w:ind w:left="800" w:right="0" w:hanging="144"/>
        <w:jc w:val="left"/>
        <w:rPr>
          <w:sz w:val="24"/>
        </w:rPr>
      </w:pPr>
      <w:r>
        <w:rPr>
          <w:sz w:val="24"/>
        </w:rPr>
        <w:t xml:space="preserve">Buy and sell functionality for </w:t>
      </w:r>
      <w:r>
        <w:rPr>
          <w:spacing w:val="-2"/>
          <w:sz w:val="24"/>
        </w:rPr>
        <w:t>cryptocurrencies</w:t>
      </w:r>
    </w:p>
    <w:p>
      <w:pPr>
        <w:pStyle w:val="21"/>
        <w:numPr>
          <w:ilvl w:val="0"/>
          <w:numId w:val="5"/>
        </w:numPr>
        <w:tabs>
          <w:tab w:val="left" w:pos="800"/>
        </w:tabs>
        <w:spacing w:before="204" w:after="0" w:line="240" w:lineRule="auto"/>
        <w:ind w:left="800" w:right="0" w:hanging="144"/>
        <w:jc w:val="left"/>
        <w:rPr>
          <w:sz w:val="24"/>
        </w:rPr>
      </w:pPr>
      <w:r>
        <w:rPr>
          <w:sz w:val="24"/>
        </w:rPr>
        <w:t>A</w:t>
      </w:r>
      <w:r>
        <w:rPr>
          <w:spacing w:val="-15"/>
          <w:sz w:val="24"/>
        </w:rPr>
        <w:t xml:space="preserve"> </w:t>
      </w:r>
      <w:r>
        <w:rPr>
          <w:sz w:val="24"/>
        </w:rPr>
        <w:t>secure wallet</w:t>
      </w:r>
      <w:r>
        <w:rPr>
          <w:spacing w:val="-1"/>
          <w:sz w:val="24"/>
        </w:rPr>
        <w:t xml:space="preserve"> </w:t>
      </w:r>
      <w:r>
        <w:rPr>
          <w:sz w:val="24"/>
        </w:rPr>
        <w:t>system for</w:t>
      </w:r>
      <w:r>
        <w:rPr>
          <w:spacing w:val="-1"/>
          <w:sz w:val="24"/>
        </w:rPr>
        <w:t xml:space="preserve"> </w:t>
      </w:r>
      <w:r>
        <w:rPr>
          <w:sz w:val="24"/>
        </w:rPr>
        <w:t>managing funds</w:t>
      </w:r>
      <w:r>
        <w:rPr>
          <w:spacing w:val="-2"/>
          <w:sz w:val="24"/>
        </w:rPr>
        <w:t xml:space="preserve"> </w:t>
      </w:r>
      <w:r>
        <w:rPr>
          <w:sz w:val="24"/>
        </w:rPr>
        <w:t xml:space="preserve">and </w:t>
      </w:r>
      <w:r>
        <w:rPr>
          <w:spacing w:val="-2"/>
          <w:sz w:val="24"/>
        </w:rPr>
        <w:t>transactions</w:t>
      </w:r>
    </w:p>
    <w:p>
      <w:pPr>
        <w:pStyle w:val="21"/>
        <w:numPr>
          <w:ilvl w:val="0"/>
          <w:numId w:val="5"/>
        </w:numPr>
        <w:tabs>
          <w:tab w:val="left" w:pos="800"/>
        </w:tabs>
        <w:spacing w:before="204" w:after="0" w:line="240" w:lineRule="auto"/>
        <w:ind w:left="800" w:right="0" w:hanging="144"/>
        <w:jc w:val="left"/>
        <w:rPr>
          <w:sz w:val="24"/>
        </w:rPr>
      </w:pPr>
      <w:r>
        <w:rPr>
          <w:sz w:val="24"/>
        </w:rPr>
        <w:t>Real-time market data integration using external</w:t>
      </w:r>
      <w:r>
        <w:rPr>
          <w:spacing w:val="-14"/>
          <w:sz w:val="24"/>
        </w:rPr>
        <w:t xml:space="preserve"> </w:t>
      </w:r>
      <w:r>
        <w:rPr>
          <w:spacing w:val="-4"/>
          <w:sz w:val="24"/>
        </w:rPr>
        <w:t>APIs</w:t>
      </w:r>
    </w:p>
    <w:p>
      <w:pPr>
        <w:pStyle w:val="21"/>
        <w:numPr>
          <w:ilvl w:val="0"/>
          <w:numId w:val="5"/>
        </w:numPr>
        <w:tabs>
          <w:tab w:val="left" w:pos="800"/>
        </w:tabs>
        <w:spacing w:before="204" w:after="0" w:line="240" w:lineRule="auto"/>
        <w:ind w:left="800" w:right="0" w:hanging="144"/>
        <w:jc w:val="left"/>
        <w:rPr>
          <w:sz w:val="24"/>
        </w:rPr>
      </w:pPr>
      <w:r>
        <w:rPr>
          <w:sz w:val="24"/>
        </w:rPr>
        <w:t>An</w:t>
      </w:r>
      <w:r>
        <w:rPr>
          <w:spacing w:val="-15"/>
          <w:sz w:val="24"/>
        </w:rPr>
        <w:t xml:space="preserve"> </w:t>
      </w:r>
      <w:r>
        <w:rPr>
          <w:sz w:val="24"/>
        </w:rPr>
        <w:t>AI-powered chatbot</w:t>
      </w:r>
      <w:r>
        <w:rPr>
          <w:spacing w:val="-1"/>
          <w:sz w:val="24"/>
        </w:rPr>
        <w:t xml:space="preserve"> </w:t>
      </w:r>
      <w:r>
        <w:rPr>
          <w:sz w:val="24"/>
        </w:rPr>
        <w:t>to assist</w:t>
      </w:r>
      <w:r>
        <w:rPr>
          <w:spacing w:val="-1"/>
          <w:sz w:val="24"/>
        </w:rPr>
        <w:t xml:space="preserve"> </w:t>
      </w:r>
      <w:r>
        <w:rPr>
          <w:sz w:val="24"/>
        </w:rPr>
        <w:t>users</w:t>
      </w:r>
      <w:r>
        <w:rPr>
          <w:spacing w:val="-1"/>
          <w:sz w:val="24"/>
        </w:rPr>
        <w:t xml:space="preserve"> </w:t>
      </w:r>
      <w:r>
        <w:rPr>
          <w:sz w:val="24"/>
        </w:rPr>
        <w:t>with</w:t>
      </w:r>
      <w:r>
        <w:rPr>
          <w:spacing w:val="-1"/>
          <w:sz w:val="24"/>
        </w:rPr>
        <w:t xml:space="preserve"> </w:t>
      </w:r>
      <w:r>
        <w:rPr>
          <w:sz w:val="24"/>
        </w:rPr>
        <w:t xml:space="preserve">crypto-related </w:t>
      </w:r>
      <w:r>
        <w:rPr>
          <w:spacing w:val="-2"/>
          <w:sz w:val="24"/>
        </w:rPr>
        <w:t>queries</w:t>
      </w:r>
    </w:p>
    <w:p>
      <w:pPr>
        <w:pStyle w:val="21"/>
        <w:numPr>
          <w:ilvl w:val="0"/>
          <w:numId w:val="5"/>
        </w:numPr>
        <w:tabs>
          <w:tab w:val="left" w:pos="800"/>
        </w:tabs>
        <w:spacing w:before="204" w:after="0" w:line="240" w:lineRule="auto"/>
        <w:ind w:left="800" w:right="0" w:hanging="144"/>
        <w:jc w:val="left"/>
        <w:rPr>
          <w:sz w:val="24"/>
        </w:rPr>
      </w:pPr>
      <w:r>
        <w:rPr>
          <w:sz w:val="24"/>
        </w:rPr>
        <w:t xml:space="preserve">Secure authentication mechanisms, including two-factor </w:t>
      </w:r>
      <w:r>
        <w:rPr>
          <w:spacing w:val="-2"/>
          <w:sz w:val="24"/>
        </w:rPr>
        <w:t>authentication</w:t>
      </w:r>
    </w:p>
    <w:p>
      <w:pPr>
        <w:pStyle w:val="21"/>
        <w:numPr>
          <w:ilvl w:val="0"/>
          <w:numId w:val="5"/>
        </w:numPr>
        <w:tabs>
          <w:tab w:val="left" w:pos="800"/>
        </w:tabs>
        <w:spacing w:before="204" w:after="0" w:line="240" w:lineRule="auto"/>
        <w:ind w:left="800" w:right="0" w:hanging="144"/>
        <w:jc w:val="left"/>
        <w:rPr>
          <w:sz w:val="24"/>
        </w:rPr>
      </w:pPr>
      <w:r>
        <w:rPr>
          <w:sz w:val="24"/>
        </w:rPr>
        <w:t xml:space="preserve">Payment gateway integration for smooth financial </w:t>
      </w:r>
      <w:r>
        <w:rPr>
          <w:spacing w:val="-2"/>
          <w:sz w:val="24"/>
        </w:rPr>
        <w:t>transactions</w:t>
      </w:r>
    </w:p>
    <w:p>
      <w:pPr>
        <w:pStyle w:val="21"/>
        <w:numPr>
          <w:ilvl w:val="0"/>
          <w:numId w:val="5"/>
        </w:numPr>
        <w:tabs>
          <w:tab w:val="left" w:pos="800"/>
        </w:tabs>
        <w:spacing w:before="204" w:after="0" w:line="240" w:lineRule="auto"/>
        <w:ind w:left="800" w:right="0" w:hanging="144"/>
        <w:jc w:val="left"/>
        <w:rPr>
          <w:sz w:val="24"/>
        </w:rPr>
      </w:pPr>
      <w:r>
        <w:rPr>
          <w:sz w:val="24"/>
        </w:rPr>
        <w:t xml:space="preserve">Detailed transaction history for transparency and </w:t>
      </w:r>
      <w:r>
        <w:rPr>
          <w:spacing w:val="-2"/>
          <w:sz w:val="24"/>
        </w:rPr>
        <w:t>tracking</w:t>
      </w:r>
    </w:p>
    <w:p>
      <w:pPr>
        <w:pStyle w:val="21"/>
        <w:spacing w:after="0" w:line="240" w:lineRule="auto"/>
        <w:jc w:val="left"/>
        <w:rPr>
          <w:sz w:val="24"/>
        </w:rPr>
        <w:sectPr>
          <w:pgSz w:w="11910" w:h="16840"/>
          <w:pgMar w:top="1360" w:right="708" w:bottom="820" w:left="708" w:header="0" w:footer="630" w:gutter="0"/>
          <w:docGrid w:linePitch="312" w:charSpace="0"/>
        </w:sectPr>
      </w:pPr>
    </w:p>
    <w:p>
      <w:pPr>
        <w:pStyle w:val="15"/>
        <w:spacing w:before="76" w:line="312" w:lineRule="auto"/>
        <w:ind w:left="425"/>
      </w:pPr>
      <w:r>
        <w:t xml:space="preserve">This solution ensures that users can perform all trading-related activities within a single, integrated </w:t>
      </w:r>
      <w:r>
        <w:rPr>
          <w:spacing w:val="-2"/>
        </w:rPr>
        <w:t>platform.</w:t>
      </w:r>
    </w:p>
    <w:p>
      <w:pPr>
        <w:pStyle w:val="15"/>
        <w:spacing w:before="108"/>
      </w:pPr>
    </w:p>
    <w:p>
      <w:pPr>
        <w:pStyle w:val="17"/>
      </w:pPr>
      <w:r>
        <w:t>Uniqueness</w:t>
      </w:r>
      <w:r>
        <w:rPr>
          <w:spacing w:val="-4"/>
        </w:rPr>
        <w:t xml:space="preserve"> </w:t>
      </w:r>
      <w:r>
        <w:t>of</w:t>
      </w:r>
      <w:r>
        <w:rPr>
          <w:spacing w:val="-3"/>
        </w:rPr>
        <w:t xml:space="preserve"> </w:t>
      </w:r>
      <w:r>
        <w:t>the</w:t>
      </w:r>
      <w:r>
        <w:rPr>
          <w:spacing w:val="-3"/>
        </w:rPr>
        <w:t xml:space="preserve"> </w:t>
      </w:r>
      <w:r>
        <w:rPr>
          <w:spacing w:val="-2"/>
        </w:rPr>
        <w:t>System</w:t>
      </w:r>
    </w:p>
    <w:p>
      <w:pPr>
        <w:pStyle w:val="15"/>
        <w:spacing w:before="9"/>
        <w:rPr>
          <w:b/>
          <w:sz w:val="28"/>
        </w:rPr>
      </w:pPr>
    </w:p>
    <w:p>
      <w:pPr>
        <w:pStyle w:val="15"/>
        <w:spacing w:before="1"/>
        <w:ind w:left="425"/>
      </w:pPr>
      <w:r>
        <w:t>The</w:t>
      </w:r>
      <w:r>
        <w:rPr>
          <w:spacing w:val="-2"/>
        </w:rPr>
        <w:t xml:space="preserve"> </w:t>
      </w:r>
      <w:r>
        <w:t>Quantro</w:t>
      </w:r>
      <w:r>
        <w:rPr>
          <w:spacing w:val="-7"/>
        </w:rPr>
        <w:t xml:space="preserve"> </w:t>
      </w:r>
      <w:r>
        <w:t>Trading</w:t>
      </w:r>
      <w:r>
        <w:rPr>
          <w:spacing w:val="-15"/>
        </w:rPr>
        <w:t xml:space="preserve"> </w:t>
      </w:r>
      <w:r>
        <w:t>Application</w:t>
      </w:r>
      <w:r>
        <w:rPr>
          <w:spacing w:val="-1"/>
        </w:rPr>
        <w:t xml:space="preserve"> </w:t>
      </w:r>
      <w:r>
        <w:t>stands</w:t>
      </w:r>
      <w:r>
        <w:rPr>
          <w:spacing w:val="-3"/>
        </w:rPr>
        <w:t xml:space="preserve"> </w:t>
      </w:r>
      <w:r>
        <w:t>out</w:t>
      </w:r>
      <w:r>
        <w:rPr>
          <w:spacing w:val="-1"/>
        </w:rPr>
        <w:t xml:space="preserve"> </w:t>
      </w:r>
      <w:r>
        <w:t>from</w:t>
      </w:r>
      <w:r>
        <w:rPr>
          <w:spacing w:val="-2"/>
        </w:rPr>
        <w:t xml:space="preserve"> </w:t>
      </w:r>
      <w:r>
        <w:t>existing</w:t>
      </w:r>
      <w:r>
        <w:rPr>
          <w:spacing w:val="-2"/>
        </w:rPr>
        <w:t xml:space="preserve"> </w:t>
      </w:r>
      <w:r>
        <w:t>systems</w:t>
      </w:r>
      <w:r>
        <w:rPr>
          <w:spacing w:val="-2"/>
        </w:rPr>
        <w:t xml:space="preserve"> </w:t>
      </w:r>
      <w:r>
        <w:t>due</w:t>
      </w:r>
      <w:r>
        <w:rPr>
          <w:spacing w:val="-2"/>
        </w:rPr>
        <w:t xml:space="preserve"> </w:t>
      </w:r>
      <w:r>
        <w:t>to</w:t>
      </w:r>
      <w:r>
        <w:rPr>
          <w:spacing w:val="-1"/>
        </w:rPr>
        <w:t xml:space="preserve"> </w:t>
      </w:r>
      <w:r>
        <w:t>several</w:t>
      </w:r>
      <w:r>
        <w:rPr>
          <w:spacing w:val="-2"/>
        </w:rPr>
        <w:t xml:space="preserve"> </w:t>
      </w:r>
      <w:r>
        <w:t>unique</w:t>
      </w:r>
      <w:r>
        <w:rPr>
          <w:spacing w:val="-1"/>
        </w:rPr>
        <w:t xml:space="preserve"> </w:t>
      </w:r>
      <w:r>
        <w:rPr>
          <w:spacing w:val="-2"/>
        </w:rPr>
        <w:t>features:</w:t>
      </w:r>
    </w:p>
    <w:p>
      <w:pPr>
        <w:pStyle w:val="15"/>
        <w:spacing w:before="48"/>
      </w:pPr>
    </w:p>
    <w:p>
      <w:pPr>
        <w:pStyle w:val="21"/>
        <w:numPr>
          <w:ilvl w:val="0"/>
          <w:numId w:val="5"/>
        </w:numPr>
        <w:tabs>
          <w:tab w:val="left" w:pos="800"/>
        </w:tabs>
        <w:spacing w:before="0" w:after="0" w:line="240" w:lineRule="auto"/>
        <w:ind w:left="800" w:right="0" w:hanging="144"/>
        <w:jc w:val="left"/>
        <w:rPr>
          <w:sz w:val="24"/>
        </w:rPr>
      </w:pPr>
      <w:r>
        <w:rPr>
          <w:b/>
          <w:sz w:val="24"/>
        </w:rPr>
        <w:t>AI-Powered</w:t>
      </w:r>
      <w:r>
        <w:rPr>
          <w:b/>
          <w:spacing w:val="-4"/>
          <w:sz w:val="24"/>
        </w:rPr>
        <w:t xml:space="preserve"> </w:t>
      </w:r>
      <w:r>
        <w:rPr>
          <w:b/>
          <w:sz w:val="24"/>
        </w:rPr>
        <w:t>Chatbot</w:t>
      </w:r>
      <w:r>
        <w:rPr>
          <w:b/>
          <w:spacing w:val="-2"/>
          <w:sz w:val="24"/>
        </w:rPr>
        <w:t xml:space="preserve"> </w:t>
      </w:r>
      <w:r>
        <w:rPr>
          <w:b/>
          <w:sz w:val="24"/>
        </w:rPr>
        <w:t>Integration:</w:t>
      </w:r>
      <w:r>
        <w:rPr>
          <w:b/>
          <w:spacing w:val="-3"/>
          <w:sz w:val="24"/>
        </w:rPr>
        <w:t xml:space="preserve"> </w:t>
      </w:r>
      <w:r>
        <w:rPr>
          <w:sz w:val="24"/>
        </w:rPr>
        <w:t>Provides</w:t>
      </w:r>
      <w:r>
        <w:rPr>
          <w:spacing w:val="-3"/>
          <w:sz w:val="24"/>
        </w:rPr>
        <w:t xml:space="preserve"> </w:t>
      </w:r>
      <w:r>
        <w:rPr>
          <w:sz w:val="24"/>
        </w:rPr>
        <w:t>real-time</w:t>
      </w:r>
      <w:r>
        <w:rPr>
          <w:spacing w:val="-3"/>
          <w:sz w:val="24"/>
        </w:rPr>
        <w:t xml:space="preserve"> </w:t>
      </w:r>
      <w:r>
        <w:rPr>
          <w:sz w:val="24"/>
        </w:rPr>
        <w:t>assistance</w:t>
      </w:r>
      <w:r>
        <w:rPr>
          <w:spacing w:val="-2"/>
          <w:sz w:val="24"/>
        </w:rPr>
        <w:t xml:space="preserve"> </w:t>
      </w:r>
      <w:r>
        <w:rPr>
          <w:sz w:val="24"/>
        </w:rPr>
        <w:t>and</w:t>
      </w:r>
      <w:r>
        <w:rPr>
          <w:spacing w:val="-2"/>
          <w:sz w:val="24"/>
        </w:rPr>
        <w:t xml:space="preserve"> </w:t>
      </w:r>
      <w:r>
        <w:rPr>
          <w:sz w:val="24"/>
        </w:rPr>
        <w:t>enhances</w:t>
      </w:r>
      <w:r>
        <w:rPr>
          <w:spacing w:val="-3"/>
          <w:sz w:val="24"/>
        </w:rPr>
        <w:t xml:space="preserve"> </w:t>
      </w:r>
      <w:r>
        <w:rPr>
          <w:sz w:val="24"/>
        </w:rPr>
        <w:t>user</w:t>
      </w:r>
      <w:r>
        <w:rPr>
          <w:spacing w:val="-2"/>
          <w:sz w:val="24"/>
        </w:rPr>
        <w:t xml:space="preserve"> experience</w:t>
      </w:r>
    </w:p>
    <w:p>
      <w:pPr>
        <w:pStyle w:val="21"/>
        <w:numPr>
          <w:ilvl w:val="0"/>
          <w:numId w:val="5"/>
        </w:numPr>
        <w:tabs>
          <w:tab w:val="left" w:pos="800"/>
        </w:tabs>
        <w:spacing w:before="204" w:after="0" w:line="312" w:lineRule="auto"/>
        <w:ind w:left="800" w:right="424" w:hanging="145"/>
        <w:jc w:val="left"/>
        <w:rPr>
          <w:sz w:val="24"/>
        </w:rPr>
      </w:pPr>
      <w:r>
        <w:rPr>
          <w:b/>
          <w:sz w:val="24"/>
        </w:rPr>
        <w:t xml:space="preserve">All-in-One Platform: </w:t>
      </w:r>
      <w:r>
        <w:rPr>
          <w:sz w:val="24"/>
        </w:rPr>
        <w:t xml:space="preserve">Combines trading, wallet management, analytics, and support in a single </w:t>
      </w:r>
      <w:r>
        <w:rPr>
          <w:spacing w:val="-2"/>
          <w:sz w:val="24"/>
        </w:rPr>
        <w:t>system</w:t>
      </w:r>
    </w:p>
    <w:p>
      <w:pPr>
        <w:pStyle w:val="21"/>
        <w:numPr>
          <w:ilvl w:val="0"/>
          <w:numId w:val="5"/>
        </w:numPr>
        <w:tabs>
          <w:tab w:val="left" w:pos="800"/>
        </w:tabs>
        <w:spacing w:before="122" w:after="0" w:line="240" w:lineRule="auto"/>
        <w:ind w:left="800" w:right="0" w:hanging="144"/>
        <w:jc w:val="left"/>
        <w:rPr>
          <w:sz w:val="24"/>
        </w:rPr>
      </w:pPr>
      <w:r>
        <w:rPr>
          <w:b/>
          <w:sz w:val="24"/>
        </w:rPr>
        <w:t>User-Friendly</w:t>
      </w:r>
      <w:r>
        <w:rPr>
          <w:b/>
          <w:spacing w:val="-6"/>
          <w:sz w:val="24"/>
        </w:rPr>
        <w:t xml:space="preserve"> </w:t>
      </w:r>
      <w:r>
        <w:rPr>
          <w:b/>
          <w:sz w:val="24"/>
        </w:rPr>
        <w:t>Design:</w:t>
      </w:r>
      <w:r>
        <w:rPr>
          <w:b/>
          <w:spacing w:val="-5"/>
          <w:sz w:val="24"/>
        </w:rPr>
        <w:t xml:space="preserve"> </w:t>
      </w:r>
      <w:r>
        <w:rPr>
          <w:sz w:val="24"/>
        </w:rPr>
        <w:t>Simplifies</w:t>
      </w:r>
      <w:r>
        <w:rPr>
          <w:spacing w:val="-5"/>
          <w:sz w:val="24"/>
        </w:rPr>
        <w:t xml:space="preserve"> </w:t>
      </w:r>
      <w:r>
        <w:rPr>
          <w:sz w:val="24"/>
        </w:rPr>
        <w:t>complex</w:t>
      </w:r>
      <w:r>
        <w:rPr>
          <w:spacing w:val="-3"/>
          <w:sz w:val="24"/>
        </w:rPr>
        <w:t xml:space="preserve"> </w:t>
      </w:r>
      <w:r>
        <w:rPr>
          <w:sz w:val="24"/>
        </w:rPr>
        <w:t>trading</w:t>
      </w:r>
      <w:r>
        <w:rPr>
          <w:spacing w:val="-4"/>
          <w:sz w:val="24"/>
        </w:rPr>
        <w:t xml:space="preserve"> </w:t>
      </w:r>
      <w:r>
        <w:rPr>
          <w:sz w:val="24"/>
        </w:rPr>
        <w:t>processes</w:t>
      </w:r>
      <w:r>
        <w:rPr>
          <w:spacing w:val="-5"/>
          <w:sz w:val="24"/>
        </w:rPr>
        <w:t xml:space="preserve"> </w:t>
      </w:r>
      <w:r>
        <w:rPr>
          <w:sz w:val="24"/>
        </w:rPr>
        <w:t>for</w:t>
      </w:r>
      <w:r>
        <w:rPr>
          <w:spacing w:val="-3"/>
          <w:sz w:val="24"/>
        </w:rPr>
        <w:t xml:space="preserve"> </w:t>
      </w:r>
      <w:r>
        <w:rPr>
          <w:spacing w:val="-2"/>
          <w:sz w:val="24"/>
        </w:rPr>
        <w:t>beginners</w:t>
      </w:r>
    </w:p>
    <w:p>
      <w:pPr>
        <w:pStyle w:val="21"/>
        <w:numPr>
          <w:ilvl w:val="0"/>
          <w:numId w:val="5"/>
        </w:numPr>
        <w:tabs>
          <w:tab w:val="left" w:pos="800"/>
        </w:tabs>
        <w:spacing w:before="204" w:after="0" w:line="240" w:lineRule="auto"/>
        <w:ind w:left="800" w:right="0" w:hanging="144"/>
        <w:jc w:val="left"/>
        <w:rPr>
          <w:sz w:val="24"/>
        </w:rPr>
      </w:pPr>
      <w:r>
        <w:rPr>
          <w:b/>
          <w:sz w:val="24"/>
        </w:rPr>
        <w:t>Advanced</w:t>
      </w:r>
      <w:r>
        <w:rPr>
          <w:b/>
          <w:spacing w:val="-11"/>
          <w:sz w:val="24"/>
        </w:rPr>
        <w:t xml:space="preserve"> </w:t>
      </w:r>
      <w:r>
        <w:rPr>
          <w:b/>
          <w:sz w:val="24"/>
        </w:rPr>
        <w:t>Wallet</w:t>
      </w:r>
      <w:r>
        <w:rPr>
          <w:b/>
          <w:spacing w:val="-4"/>
          <w:sz w:val="24"/>
        </w:rPr>
        <w:t xml:space="preserve"> </w:t>
      </w:r>
      <w:r>
        <w:rPr>
          <w:b/>
          <w:sz w:val="24"/>
        </w:rPr>
        <w:t>Features:</w:t>
      </w:r>
      <w:r>
        <w:rPr>
          <w:b/>
          <w:spacing w:val="-3"/>
          <w:sz w:val="24"/>
        </w:rPr>
        <w:t xml:space="preserve"> </w:t>
      </w:r>
      <w:r>
        <w:rPr>
          <w:sz w:val="24"/>
        </w:rPr>
        <w:t>Includes</w:t>
      </w:r>
      <w:r>
        <w:rPr>
          <w:spacing w:val="-5"/>
          <w:sz w:val="24"/>
        </w:rPr>
        <w:t xml:space="preserve"> </w:t>
      </w:r>
      <w:r>
        <w:rPr>
          <w:sz w:val="24"/>
        </w:rPr>
        <w:t>wallet</w:t>
      </w:r>
      <w:r>
        <w:rPr>
          <w:spacing w:val="-4"/>
          <w:sz w:val="24"/>
        </w:rPr>
        <w:t xml:space="preserve"> </w:t>
      </w:r>
      <w:r>
        <w:rPr>
          <w:sz w:val="24"/>
        </w:rPr>
        <w:t>transfers,</w:t>
      </w:r>
      <w:r>
        <w:rPr>
          <w:spacing w:val="-3"/>
          <w:sz w:val="24"/>
        </w:rPr>
        <w:t xml:space="preserve"> </w:t>
      </w:r>
      <w:r>
        <w:rPr>
          <w:sz w:val="24"/>
        </w:rPr>
        <w:t>withdrawals,</w:t>
      </w:r>
      <w:r>
        <w:rPr>
          <w:spacing w:val="-4"/>
          <w:sz w:val="24"/>
        </w:rPr>
        <w:t xml:space="preserve"> </w:t>
      </w:r>
      <w:r>
        <w:rPr>
          <w:sz w:val="24"/>
        </w:rPr>
        <w:t>and</w:t>
      </w:r>
      <w:r>
        <w:rPr>
          <w:spacing w:val="-4"/>
          <w:sz w:val="24"/>
        </w:rPr>
        <w:t xml:space="preserve"> </w:t>
      </w:r>
      <w:r>
        <w:rPr>
          <w:sz w:val="24"/>
        </w:rPr>
        <w:t>balance</w:t>
      </w:r>
      <w:r>
        <w:rPr>
          <w:spacing w:val="-3"/>
          <w:sz w:val="24"/>
        </w:rPr>
        <w:t xml:space="preserve"> </w:t>
      </w:r>
      <w:r>
        <w:rPr>
          <w:spacing w:val="-2"/>
          <w:sz w:val="24"/>
        </w:rPr>
        <w:t>management</w:t>
      </w:r>
    </w:p>
    <w:p>
      <w:pPr>
        <w:pStyle w:val="21"/>
        <w:numPr>
          <w:ilvl w:val="0"/>
          <w:numId w:val="5"/>
        </w:numPr>
        <w:tabs>
          <w:tab w:val="left" w:pos="800"/>
        </w:tabs>
        <w:spacing w:before="204" w:after="0" w:line="240" w:lineRule="auto"/>
        <w:ind w:left="800" w:right="0" w:hanging="144"/>
        <w:jc w:val="left"/>
        <w:rPr>
          <w:sz w:val="24"/>
        </w:rPr>
      </w:pPr>
      <w:r>
        <w:rPr>
          <w:b/>
          <w:sz w:val="24"/>
        </w:rPr>
        <w:t>Strong</w:t>
      </w:r>
      <w:r>
        <w:rPr>
          <w:b/>
          <w:spacing w:val="-3"/>
          <w:sz w:val="24"/>
        </w:rPr>
        <w:t xml:space="preserve"> </w:t>
      </w:r>
      <w:r>
        <w:rPr>
          <w:b/>
          <w:sz w:val="24"/>
        </w:rPr>
        <w:t>Security</w:t>
      </w:r>
      <w:r>
        <w:rPr>
          <w:b/>
          <w:spacing w:val="-2"/>
          <w:sz w:val="24"/>
        </w:rPr>
        <w:t xml:space="preserve"> </w:t>
      </w:r>
      <w:r>
        <w:rPr>
          <w:b/>
          <w:sz w:val="24"/>
        </w:rPr>
        <w:t>Measures:</w:t>
      </w:r>
      <w:r>
        <w:rPr>
          <w:b/>
          <w:spacing w:val="-4"/>
          <w:sz w:val="24"/>
        </w:rPr>
        <w:t xml:space="preserve"> </w:t>
      </w:r>
      <w:r>
        <w:rPr>
          <w:sz w:val="24"/>
        </w:rPr>
        <w:t>Implements</w:t>
      </w:r>
      <w:r>
        <w:rPr>
          <w:spacing w:val="-3"/>
          <w:sz w:val="24"/>
        </w:rPr>
        <w:t xml:space="preserve"> </w:t>
      </w:r>
      <w:r>
        <w:rPr>
          <w:sz w:val="24"/>
        </w:rPr>
        <w:t>secure</w:t>
      </w:r>
      <w:r>
        <w:rPr>
          <w:spacing w:val="-2"/>
          <w:sz w:val="24"/>
        </w:rPr>
        <w:t xml:space="preserve"> </w:t>
      </w:r>
      <w:r>
        <w:rPr>
          <w:sz w:val="24"/>
        </w:rPr>
        <w:t>authentication</w:t>
      </w:r>
      <w:r>
        <w:rPr>
          <w:spacing w:val="-3"/>
          <w:sz w:val="24"/>
        </w:rPr>
        <w:t xml:space="preserve"> </w:t>
      </w:r>
      <w:r>
        <w:rPr>
          <w:sz w:val="24"/>
        </w:rPr>
        <w:t>and</w:t>
      </w:r>
      <w:r>
        <w:rPr>
          <w:spacing w:val="-2"/>
          <w:sz w:val="24"/>
        </w:rPr>
        <w:t xml:space="preserve"> </w:t>
      </w:r>
      <w:r>
        <w:rPr>
          <w:sz w:val="24"/>
        </w:rPr>
        <w:t>transaction</w:t>
      </w:r>
      <w:r>
        <w:rPr>
          <w:spacing w:val="-2"/>
          <w:sz w:val="24"/>
        </w:rPr>
        <w:t xml:space="preserve"> handling</w:t>
      </w:r>
    </w:p>
    <w:p>
      <w:pPr>
        <w:pStyle w:val="21"/>
        <w:numPr>
          <w:ilvl w:val="0"/>
          <w:numId w:val="5"/>
        </w:numPr>
        <w:tabs>
          <w:tab w:val="left" w:pos="800"/>
        </w:tabs>
        <w:spacing w:before="204" w:after="0" w:line="312" w:lineRule="auto"/>
        <w:ind w:left="800" w:right="410" w:hanging="145"/>
        <w:jc w:val="left"/>
        <w:rPr>
          <w:sz w:val="24"/>
        </w:rPr>
      </w:pPr>
      <w:r>
        <w:rPr>
          <w:b/>
          <w:sz w:val="24"/>
        </w:rPr>
        <w:t xml:space="preserve">Modern Technology Stack: </w:t>
      </w:r>
      <w:r>
        <w:rPr>
          <w:sz w:val="24"/>
        </w:rPr>
        <w:t>Uses React, Tailwind CSS, Shadcn UI, Spring Boot, and SQL for high performance</w:t>
      </w:r>
    </w:p>
    <w:p>
      <w:pPr>
        <w:pStyle w:val="21"/>
        <w:numPr>
          <w:ilvl w:val="0"/>
          <w:numId w:val="5"/>
        </w:numPr>
        <w:tabs>
          <w:tab w:val="left" w:pos="800"/>
        </w:tabs>
        <w:spacing w:before="123" w:after="0" w:line="240" w:lineRule="auto"/>
        <w:ind w:left="800" w:right="0" w:hanging="144"/>
        <w:jc w:val="left"/>
        <w:rPr>
          <w:sz w:val="24"/>
        </w:rPr>
      </w:pPr>
      <w:r>
        <w:rPr>
          <w:b/>
          <w:sz w:val="24"/>
        </w:rPr>
        <w:t>Scalable</w:t>
      </w:r>
      <w:r>
        <w:rPr>
          <w:b/>
          <w:spacing w:val="-15"/>
          <w:sz w:val="24"/>
        </w:rPr>
        <w:t xml:space="preserve"> </w:t>
      </w:r>
      <w:r>
        <w:rPr>
          <w:b/>
          <w:sz w:val="24"/>
        </w:rPr>
        <w:t>Architecture:</w:t>
      </w:r>
      <w:r>
        <w:rPr>
          <w:b/>
          <w:spacing w:val="-4"/>
          <w:sz w:val="24"/>
        </w:rPr>
        <w:t xml:space="preserve"> </w:t>
      </w:r>
      <w:r>
        <w:rPr>
          <w:sz w:val="24"/>
        </w:rPr>
        <w:t>Designed</w:t>
      </w:r>
      <w:r>
        <w:rPr>
          <w:spacing w:val="-2"/>
          <w:sz w:val="24"/>
        </w:rPr>
        <w:t xml:space="preserve"> </w:t>
      </w:r>
      <w:r>
        <w:rPr>
          <w:sz w:val="24"/>
        </w:rPr>
        <w:t>to</w:t>
      </w:r>
      <w:r>
        <w:rPr>
          <w:spacing w:val="-1"/>
          <w:sz w:val="24"/>
        </w:rPr>
        <w:t xml:space="preserve"> </w:t>
      </w:r>
      <w:r>
        <w:rPr>
          <w:sz w:val="24"/>
        </w:rPr>
        <w:t>handle</w:t>
      </w:r>
      <w:r>
        <w:rPr>
          <w:spacing w:val="-2"/>
          <w:sz w:val="24"/>
        </w:rPr>
        <w:t xml:space="preserve"> </w:t>
      </w:r>
      <w:r>
        <w:rPr>
          <w:sz w:val="24"/>
        </w:rPr>
        <w:t>increasing</w:t>
      </w:r>
      <w:r>
        <w:rPr>
          <w:spacing w:val="-2"/>
          <w:sz w:val="24"/>
        </w:rPr>
        <w:t xml:space="preserve"> </w:t>
      </w:r>
      <w:r>
        <w:rPr>
          <w:sz w:val="24"/>
        </w:rPr>
        <w:t>users</w:t>
      </w:r>
      <w:r>
        <w:rPr>
          <w:spacing w:val="-3"/>
          <w:sz w:val="24"/>
        </w:rPr>
        <w:t xml:space="preserve"> </w:t>
      </w:r>
      <w:r>
        <w:rPr>
          <w:sz w:val="24"/>
        </w:rPr>
        <w:t>and</w:t>
      </w:r>
      <w:r>
        <w:rPr>
          <w:spacing w:val="-2"/>
          <w:sz w:val="24"/>
        </w:rPr>
        <w:t xml:space="preserve"> </w:t>
      </w:r>
      <w:r>
        <w:rPr>
          <w:sz w:val="24"/>
        </w:rPr>
        <w:t>transaction</w:t>
      </w:r>
      <w:r>
        <w:rPr>
          <w:spacing w:val="-2"/>
          <w:sz w:val="24"/>
        </w:rPr>
        <w:t xml:space="preserve"> </w:t>
      </w:r>
      <w:r>
        <w:rPr>
          <w:sz w:val="24"/>
        </w:rPr>
        <w:t>loads</w:t>
      </w:r>
      <w:r>
        <w:rPr>
          <w:spacing w:val="-2"/>
          <w:sz w:val="24"/>
        </w:rPr>
        <w:t xml:space="preserve"> efficiently</w:t>
      </w:r>
    </w:p>
    <w:p>
      <w:pPr>
        <w:pStyle w:val="15"/>
        <w:spacing w:before="189"/>
      </w:pPr>
    </w:p>
    <w:p>
      <w:pPr>
        <w:pStyle w:val="17"/>
      </w:pPr>
      <w:r>
        <w:rPr>
          <w:spacing w:val="-2"/>
        </w:rPr>
        <w:t>Conclusion</w:t>
      </w:r>
    </w:p>
    <w:p>
      <w:pPr>
        <w:pStyle w:val="15"/>
        <w:spacing w:before="10"/>
        <w:rPr>
          <w:b/>
          <w:sz w:val="28"/>
        </w:rPr>
      </w:pPr>
    </w:p>
    <w:p>
      <w:pPr>
        <w:pStyle w:val="15"/>
        <w:spacing w:line="312" w:lineRule="auto"/>
        <w:ind w:left="425" w:right="407"/>
        <w:jc w:val="both"/>
      </w:pPr>
      <w:r>
        <w:t>In conclusion, the Quantro Trading Application is a comprehensive and modern solution designed</w:t>
      </w:r>
      <w:r>
        <w:rPr>
          <w:spacing w:val="40"/>
        </w:rPr>
        <w:t xml:space="preserve"> </w:t>
      </w:r>
      <w:r>
        <w:t>to address the limitations of existing cryptocurrency trading platforms. By integrating real-time</w:t>
      </w:r>
      <w:r>
        <w:rPr>
          <w:spacing w:val="40"/>
        </w:rPr>
        <w:t xml:space="preserve"> </w:t>
      </w:r>
      <w:r>
        <w:t>data, secure financial operations, and intelligent features such as an AI chatbot, the system enhances both usability and functionality.</w:t>
      </w:r>
    </w:p>
    <w:p>
      <w:pPr>
        <w:pStyle w:val="15"/>
        <w:spacing w:before="245" w:line="312" w:lineRule="auto"/>
        <w:ind w:left="425" w:right="422"/>
        <w:jc w:val="both"/>
      </w:pPr>
      <w:r>
        <w:t>The project not only demonstrates the practical implementation of full-stack development but also highlights the importance of security, scalability, and user experience in financial applications. It provides valuable insights into building real-world fintech systems and prepares developers to</w:t>
      </w:r>
      <w:r>
        <w:rPr>
          <w:spacing w:val="40"/>
        </w:rPr>
        <w:t xml:space="preserve"> </w:t>
      </w:r>
      <w:r>
        <w:t>tackle industry-level challenges.</w:t>
      </w:r>
    </w:p>
    <w:p>
      <w:pPr>
        <w:pStyle w:val="15"/>
        <w:spacing w:before="245" w:line="312" w:lineRule="auto"/>
        <w:ind w:left="425" w:right="409"/>
        <w:jc w:val="both"/>
      </w:pPr>
      <w:r>
        <w:t>Overall, the Quantro Trading Application represents a step forward in creating accessible, secure, and feature-rich trading platforms, making it highly relevant in today's digital financial landscape.</w:t>
      </w:r>
    </w:p>
    <w:p>
      <w:pPr>
        <w:pStyle w:val="15"/>
        <w:spacing w:after="0" w:line="312" w:lineRule="auto"/>
        <w:jc w:val="both"/>
        <w:sectPr>
          <w:pgSz w:w="11910" w:h="16840"/>
          <w:pgMar w:top="1360" w:right="708" w:bottom="820" w:left="708" w:header="0" w:footer="630" w:gutter="0"/>
          <w:docGrid w:linePitch="312" w:charSpace="0"/>
        </w:sectPr>
      </w:pPr>
    </w:p>
    <w:p>
      <w:pPr>
        <w:pStyle w:val="16"/>
        <w:ind w:left="477" w:right="0"/>
        <w:jc w:val="left"/>
      </w:pPr>
      <w:r>
        <w:t>CHAPTER</w:t>
      </w:r>
      <w:r>
        <w:rPr>
          <w:spacing w:val="-12"/>
        </w:rPr>
        <w:t xml:space="preserve"> </w:t>
      </w:r>
      <w:r>
        <w:t>5:</w:t>
      </w:r>
      <w:r>
        <w:rPr>
          <w:spacing w:val="-5"/>
        </w:rPr>
        <w:t xml:space="preserve"> </w:t>
      </w:r>
      <w:r>
        <w:t>METHODOLOGY</w:t>
      </w:r>
      <w:r>
        <w:rPr>
          <w:spacing w:val="-33"/>
        </w:rPr>
        <w:t xml:space="preserve"> </w:t>
      </w:r>
      <w:r>
        <w:t>AND</w:t>
      </w:r>
      <w:r>
        <w:rPr>
          <w:spacing w:val="-5"/>
        </w:rPr>
        <w:t xml:space="preserve"> </w:t>
      </w:r>
      <w:r>
        <w:rPr>
          <w:spacing w:val="-2"/>
        </w:rPr>
        <w:t>IMPLEMENTATION</w:t>
      </w:r>
    </w:p>
    <w:p>
      <w:pPr>
        <w:pStyle w:val="15"/>
        <w:spacing w:before="74"/>
        <w:rPr>
          <w:b/>
          <w:sz w:val="36"/>
        </w:rPr>
      </w:pPr>
    </w:p>
    <w:p>
      <w:pPr>
        <w:pStyle w:val="17"/>
      </w:pPr>
      <w:r>
        <w:rPr>
          <w:spacing w:val="-2"/>
        </w:rPr>
        <w:t>Introduction</w:t>
      </w:r>
    </w:p>
    <w:p>
      <w:pPr>
        <w:pStyle w:val="15"/>
        <w:spacing w:before="10"/>
        <w:rPr>
          <w:b/>
          <w:sz w:val="28"/>
        </w:rPr>
      </w:pPr>
    </w:p>
    <w:p>
      <w:pPr>
        <w:pStyle w:val="15"/>
        <w:spacing w:line="312" w:lineRule="auto"/>
        <w:ind w:left="425" w:right="407"/>
        <w:jc w:val="both"/>
      </w:pPr>
      <w:r>
        <w:t>The methodology and implementation of the Quantro Trading Application focus on designing and developing a scalable, secure, and efficient full-stack web platform for cryptocurrency trading. This section</w:t>
      </w:r>
      <w:r>
        <w:rPr>
          <w:spacing w:val="-1"/>
        </w:rPr>
        <w:t xml:space="preserve"> </w:t>
      </w:r>
      <w:r>
        <w:t>explains</w:t>
      </w:r>
      <w:r>
        <w:rPr>
          <w:spacing w:val="-1"/>
        </w:rPr>
        <w:t xml:space="preserve"> </w:t>
      </w:r>
      <w:r>
        <w:t>the</w:t>
      </w:r>
      <w:r>
        <w:rPr>
          <w:spacing w:val="-1"/>
        </w:rPr>
        <w:t xml:space="preserve"> </w:t>
      </w:r>
      <w:r>
        <w:t>approach</w:t>
      </w:r>
      <w:r>
        <w:rPr>
          <w:spacing w:val="-1"/>
        </w:rPr>
        <w:t xml:space="preserve"> </w:t>
      </w:r>
      <w:r>
        <w:t>used</w:t>
      </w:r>
      <w:r>
        <w:rPr>
          <w:spacing w:val="-1"/>
        </w:rPr>
        <w:t xml:space="preserve"> </w:t>
      </w:r>
      <w:r>
        <w:t>to</w:t>
      </w:r>
      <w:r>
        <w:rPr>
          <w:spacing w:val="-1"/>
        </w:rPr>
        <w:t xml:space="preserve"> </w:t>
      </w:r>
      <w:r>
        <w:t>build</w:t>
      </w:r>
      <w:r>
        <w:rPr>
          <w:spacing w:val="-1"/>
        </w:rPr>
        <w:t xml:space="preserve"> </w:t>
      </w:r>
      <w:r>
        <w:t>the</w:t>
      </w:r>
      <w:r>
        <w:rPr>
          <w:spacing w:val="-1"/>
        </w:rPr>
        <w:t xml:space="preserve"> </w:t>
      </w:r>
      <w:r>
        <w:t>system,</w:t>
      </w:r>
      <w:r>
        <w:rPr>
          <w:spacing w:val="-1"/>
        </w:rPr>
        <w:t xml:space="preserve"> </w:t>
      </w:r>
      <w:r>
        <w:t>the</w:t>
      </w:r>
      <w:r>
        <w:rPr>
          <w:spacing w:val="-1"/>
        </w:rPr>
        <w:t xml:space="preserve"> </w:t>
      </w:r>
      <w:r>
        <w:t>technologies</w:t>
      </w:r>
      <w:r>
        <w:rPr>
          <w:spacing w:val="-1"/>
        </w:rPr>
        <w:t xml:space="preserve"> </w:t>
      </w:r>
      <w:r>
        <w:t>involved,</w:t>
      </w:r>
      <w:r>
        <w:rPr>
          <w:spacing w:val="-1"/>
        </w:rPr>
        <w:t xml:space="preserve"> </w:t>
      </w:r>
      <w:r>
        <w:t>and</w:t>
      </w:r>
      <w:r>
        <w:rPr>
          <w:spacing w:val="-1"/>
        </w:rPr>
        <w:t xml:space="preserve"> </w:t>
      </w:r>
      <w:r>
        <w:t>how</w:t>
      </w:r>
      <w:r>
        <w:rPr>
          <w:spacing w:val="-1"/>
        </w:rPr>
        <w:t xml:space="preserve"> </w:t>
      </w:r>
      <w:r>
        <w:t>different components interact to deliver a seamless user experience.</w:t>
      </w:r>
    </w:p>
    <w:p>
      <w:pPr>
        <w:pStyle w:val="15"/>
        <w:spacing w:before="245" w:line="312" w:lineRule="auto"/>
        <w:ind w:left="425" w:right="421"/>
        <w:jc w:val="both"/>
      </w:pPr>
      <w:r>
        <w:t>The development process follows a structured approach that includes requirement analysis, system design, implementation, testing, and deployment. The system is built using modern frontend and backend technologies, ensuring high performance, maintainability, and real-world applicability.</w:t>
      </w:r>
    </w:p>
    <w:p>
      <w:pPr>
        <w:pStyle w:val="15"/>
        <w:spacing w:before="109"/>
      </w:pPr>
    </w:p>
    <w:p>
      <w:pPr>
        <w:pStyle w:val="17"/>
      </w:pPr>
      <w:r>
        <w:rPr>
          <w:spacing w:val="-2"/>
        </w:rPr>
        <w:t>Methodology</w:t>
      </w:r>
    </w:p>
    <w:p>
      <w:pPr>
        <w:pStyle w:val="15"/>
        <w:spacing w:before="10"/>
        <w:rPr>
          <w:b/>
          <w:sz w:val="28"/>
        </w:rPr>
      </w:pPr>
    </w:p>
    <w:p>
      <w:pPr>
        <w:pStyle w:val="15"/>
        <w:spacing w:line="312" w:lineRule="auto"/>
        <w:ind w:left="425" w:right="407"/>
        <w:jc w:val="both"/>
      </w:pPr>
      <w:r>
        <w:t xml:space="preserve">The development of the Quantro Trading Application follows a systematic and modular </w:t>
      </w:r>
      <w:r>
        <w:rPr>
          <w:spacing w:val="-2"/>
        </w:rPr>
        <w:t>methodology:</w:t>
      </w:r>
    </w:p>
    <w:p>
      <w:pPr>
        <w:pStyle w:val="15"/>
        <w:spacing w:before="29"/>
      </w:pPr>
    </w:p>
    <w:p>
      <w:pPr>
        <w:pStyle w:val="18"/>
        <w:numPr>
          <w:ilvl w:val="0"/>
          <w:numId w:val="6"/>
        </w:numPr>
        <w:tabs>
          <w:tab w:val="left" w:pos="685"/>
        </w:tabs>
        <w:spacing w:before="1" w:after="0" w:line="240" w:lineRule="auto"/>
        <w:ind w:left="685" w:right="0" w:hanging="260"/>
        <w:jc w:val="left"/>
      </w:pPr>
      <w:r>
        <w:rPr>
          <w:spacing w:val="-2"/>
        </w:rPr>
        <w:t>Requirement</w:t>
      </w:r>
      <w:r>
        <w:rPr>
          <w:spacing w:val="2"/>
        </w:rPr>
        <w:t xml:space="preserve"> </w:t>
      </w:r>
      <w:r>
        <w:rPr>
          <w:spacing w:val="-2"/>
        </w:rPr>
        <w:t>Analysis</w:t>
      </w:r>
    </w:p>
    <w:p>
      <w:pPr>
        <w:pStyle w:val="15"/>
        <w:spacing w:before="51"/>
        <w:rPr>
          <w:b/>
        </w:rPr>
      </w:pPr>
    </w:p>
    <w:p>
      <w:pPr>
        <w:pStyle w:val="21"/>
        <w:numPr>
          <w:ilvl w:val="1"/>
          <w:numId w:val="6"/>
        </w:numPr>
        <w:tabs>
          <w:tab w:val="left" w:pos="800"/>
        </w:tabs>
        <w:spacing w:before="0" w:after="0" w:line="240" w:lineRule="auto"/>
        <w:ind w:left="800" w:right="0" w:hanging="144"/>
        <w:jc w:val="left"/>
        <w:rPr>
          <w:sz w:val="24"/>
        </w:rPr>
      </w:pPr>
      <w:r>
        <w:rPr>
          <w:sz w:val="24"/>
        </w:rPr>
        <w:t>Identification</w:t>
      </w:r>
      <w:r>
        <w:rPr>
          <w:spacing w:val="-1"/>
          <w:sz w:val="24"/>
        </w:rPr>
        <w:t xml:space="preserve"> </w:t>
      </w:r>
      <w:r>
        <w:rPr>
          <w:sz w:val="24"/>
        </w:rPr>
        <w:t>of user</w:t>
      </w:r>
      <w:r>
        <w:rPr>
          <w:spacing w:val="-1"/>
          <w:sz w:val="24"/>
        </w:rPr>
        <w:t xml:space="preserve"> </w:t>
      </w:r>
      <w:r>
        <w:rPr>
          <w:sz w:val="24"/>
        </w:rPr>
        <w:t>needs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trading,</w:t>
      </w:r>
      <w:r>
        <w:rPr>
          <w:spacing w:val="-1"/>
          <w:sz w:val="24"/>
        </w:rPr>
        <w:t xml:space="preserve"> </w:t>
      </w:r>
      <w:r>
        <w:rPr>
          <w:sz w:val="24"/>
        </w:rPr>
        <w:t>wallet management,</w:t>
      </w:r>
      <w:r>
        <w:rPr>
          <w:spacing w:val="-1"/>
          <w:sz w:val="24"/>
        </w:rPr>
        <w:t xml:space="preserve"> </w:t>
      </w:r>
      <w:r>
        <w:rPr>
          <w:sz w:val="24"/>
        </w:rPr>
        <w:t xml:space="preserve">and portfolio </w:t>
      </w:r>
      <w:r>
        <w:rPr>
          <w:spacing w:val="-2"/>
          <w:sz w:val="24"/>
        </w:rPr>
        <w:t>tracking</w:t>
      </w:r>
    </w:p>
    <w:p>
      <w:pPr>
        <w:pStyle w:val="21"/>
        <w:numPr>
          <w:ilvl w:val="1"/>
          <w:numId w:val="6"/>
        </w:numPr>
        <w:tabs>
          <w:tab w:val="left" w:pos="800"/>
        </w:tabs>
        <w:spacing w:before="205" w:after="0" w:line="240" w:lineRule="auto"/>
        <w:ind w:left="800" w:right="0" w:hanging="144"/>
        <w:jc w:val="left"/>
        <w:rPr>
          <w:sz w:val="24"/>
        </w:rPr>
      </w:pPr>
      <w:r>
        <w:rPr>
          <w:sz w:val="24"/>
        </w:rPr>
        <w:t>Analysis</w:t>
      </w:r>
      <w:r>
        <w:rPr>
          <w:spacing w:val="-6"/>
          <w:sz w:val="24"/>
        </w:rPr>
        <w:t xml:space="preserve"> </w:t>
      </w:r>
      <w:r>
        <w:rPr>
          <w:sz w:val="24"/>
        </w:rPr>
        <w:t>of</w:t>
      </w:r>
      <w:r>
        <w:rPr>
          <w:spacing w:val="-3"/>
          <w:sz w:val="24"/>
        </w:rPr>
        <w:t xml:space="preserve"> </w:t>
      </w:r>
      <w:r>
        <w:rPr>
          <w:sz w:val="24"/>
        </w:rPr>
        <w:t>security</w:t>
      </w:r>
      <w:r>
        <w:rPr>
          <w:spacing w:val="-2"/>
          <w:sz w:val="24"/>
        </w:rPr>
        <w:t xml:space="preserve"> </w:t>
      </w:r>
      <w:r>
        <w:rPr>
          <w:sz w:val="24"/>
        </w:rPr>
        <w:t>requirements</w:t>
      </w:r>
      <w:r>
        <w:rPr>
          <w:spacing w:val="-4"/>
          <w:sz w:val="24"/>
        </w:rPr>
        <w:t xml:space="preserve"> </w:t>
      </w:r>
      <w:r>
        <w:rPr>
          <w:sz w:val="24"/>
        </w:rPr>
        <w:t>and</w:t>
      </w:r>
      <w:r>
        <w:rPr>
          <w:spacing w:val="-2"/>
          <w:sz w:val="24"/>
        </w:rPr>
        <w:t xml:space="preserve"> </w:t>
      </w:r>
      <w:r>
        <w:rPr>
          <w:sz w:val="24"/>
        </w:rPr>
        <w:t>real-time</w:t>
      </w:r>
      <w:r>
        <w:rPr>
          <w:spacing w:val="-3"/>
          <w:sz w:val="24"/>
        </w:rPr>
        <w:t xml:space="preserve"> </w:t>
      </w:r>
      <w:r>
        <w:rPr>
          <w:sz w:val="24"/>
        </w:rPr>
        <w:t>data</w:t>
      </w:r>
      <w:r>
        <w:rPr>
          <w:spacing w:val="-2"/>
          <w:sz w:val="24"/>
        </w:rPr>
        <w:t xml:space="preserve"> handling</w:t>
      </w:r>
    </w:p>
    <w:p>
      <w:pPr>
        <w:pStyle w:val="21"/>
        <w:numPr>
          <w:ilvl w:val="1"/>
          <w:numId w:val="6"/>
        </w:numPr>
        <w:tabs>
          <w:tab w:val="left" w:pos="800"/>
        </w:tabs>
        <w:spacing w:before="204" w:after="0" w:line="240" w:lineRule="auto"/>
        <w:ind w:left="800" w:right="0" w:hanging="144"/>
        <w:jc w:val="left"/>
        <w:rPr>
          <w:sz w:val="24"/>
        </w:rPr>
      </w:pPr>
      <w:r>
        <w:rPr>
          <w:sz w:val="24"/>
        </w:rPr>
        <w:t>Understanding</w:t>
      </w:r>
      <w:r>
        <w:rPr>
          <w:spacing w:val="-2"/>
          <w:sz w:val="24"/>
        </w:rPr>
        <w:t xml:space="preserve"> </w:t>
      </w:r>
      <w:r>
        <w:rPr>
          <w:sz w:val="24"/>
        </w:rPr>
        <w:t>integration</w:t>
      </w:r>
      <w:r>
        <w:rPr>
          <w:spacing w:val="-1"/>
          <w:sz w:val="24"/>
        </w:rPr>
        <w:t xml:space="preserve"> </w:t>
      </w:r>
      <w:r>
        <w:rPr>
          <w:sz w:val="24"/>
        </w:rPr>
        <w:t>needs</w:t>
      </w:r>
      <w:r>
        <w:rPr>
          <w:spacing w:val="-2"/>
          <w:sz w:val="24"/>
        </w:rPr>
        <w:t xml:space="preserve"> </w:t>
      </w:r>
      <w:r>
        <w:rPr>
          <w:sz w:val="24"/>
        </w:rPr>
        <w:t>for</w:t>
      </w:r>
      <w:r>
        <w:rPr>
          <w:spacing w:val="-14"/>
          <w:sz w:val="24"/>
        </w:rPr>
        <w:t xml:space="preserve"> </w:t>
      </w:r>
      <w:r>
        <w:rPr>
          <w:sz w:val="24"/>
        </w:rPr>
        <w:t>APIs</w:t>
      </w:r>
      <w:r>
        <w:rPr>
          <w:spacing w:val="-2"/>
          <w:sz w:val="24"/>
        </w:rPr>
        <w:t xml:space="preserve"> </w:t>
      </w:r>
      <w:r>
        <w:rPr>
          <w:sz w:val="24"/>
        </w:rPr>
        <w:t>and</w:t>
      </w:r>
      <w:r>
        <w:rPr>
          <w:spacing w:val="-1"/>
          <w:sz w:val="24"/>
        </w:rPr>
        <w:t xml:space="preserve"> </w:t>
      </w:r>
      <w:r>
        <w:rPr>
          <w:sz w:val="24"/>
        </w:rPr>
        <w:t>payment</w:t>
      </w:r>
      <w:r>
        <w:rPr>
          <w:spacing w:val="-1"/>
          <w:sz w:val="24"/>
        </w:rPr>
        <w:t xml:space="preserve"> </w:t>
      </w:r>
      <w:r>
        <w:rPr>
          <w:spacing w:val="-2"/>
          <w:sz w:val="24"/>
        </w:rPr>
        <w:t>gateways</w:t>
      </w:r>
    </w:p>
    <w:p>
      <w:pPr>
        <w:pStyle w:val="15"/>
        <w:spacing w:before="110"/>
      </w:pPr>
    </w:p>
    <w:p>
      <w:pPr>
        <w:pStyle w:val="18"/>
        <w:numPr>
          <w:ilvl w:val="0"/>
          <w:numId w:val="6"/>
        </w:numPr>
        <w:tabs>
          <w:tab w:val="left" w:pos="685"/>
        </w:tabs>
        <w:spacing w:before="1" w:after="0" w:line="240" w:lineRule="auto"/>
        <w:ind w:left="685" w:right="0" w:hanging="260"/>
        <w:jc w:val="left"/>
      </w:pPr>
      <w:r>
        <w:t xml:space="preserve">System </w:t>
      </w:r>
      <w:r>
        <w:rPr>
          <w:spacing w:val="-2"/>
        </w:rPr>
        <w:t>Design</w:t>
      </w:r>
    </w:p>
    <w:p>
      <w:pPr>
        <w:pStyle w:val="15"/>
        <w:spacing w:before="51"/>
        <w:rPr>
          <w:b/>
        </w:rPr>
      </w:pPr>
    </w:p>
    <w:p>
      <w:pPr>
        <w:pStyle w:val="21"/>
        <w:numPr>
          <w:ilvl w:val="1"/>
          <w:numId w:val="6"/>
        </w:numPr>
        <w:tabs>
          <w:tab w:val="left" w:pos="800"/>
        </w:tabs>
        <w:spacing w:before="1" w:after="0" w:line="240" w:lineRule="auto"/>
        <w:ind w:left="800" w:right="0" w:hanging="144"/>
        <w:jc w:val="left"/>
        <w:rPr>
          <w:sz w:val="24"/>
        </w:rPr>
      </w:pPr>
      <w:r>
        <w:rPr>
          <w:sz w:val="24"/>
        </w:rPr>
        <w:t xml:space="preserve">Designing system architecture (client-server </w:t>
      </w:r>
      <w:r>
        <w:rPr>
          <w:spacing w:val="-2"/>
          <w:sz w:val="24"/>
        </w:rPr>
        <w:t>model)</w:t>
      </w:r>
    </w:p>
    <w:p>
      <w:pPr>
        <w:pStyle w:val="21"/>
        <w:numPr>
          <w:ilvl w:val="1"/>
          <w:numId w:val="6"/>
        </w:numPr>
        <w:tabs>
          <w:tab w:val="left" w:pos="800"/>
        </w:tabs>
        <w:spacing w:before="204" w:after="0" w:line="240" w:lineRule="auto"/>
        <w:ind w:left="800" w:right="0" w:hanging="144"/>
        <w:jc w:val="left"/>
        <w:rPr>
          <w:sz w:val="24"/>
        </w:rPr>
      </w:pPr>
      <w:r>
        <w:rPr>
          <w:sz w:val="24"/>
        </w:rPr>
        <w:t>Creating database schema using SQL</w:t>
      </w:r>
      <w:r>
        <w:rPr>
          <w:spacing w:val="-9"/>
          <w:sz w:val="24"/>
        </w:rPr>
        <w:t xml:space="preserve"> </w:t>
      </w:r>
      <w:r>
        <w:rPr>
          <w:spacing w:val="-2"/>
          <w:sz w:val="24"/>
        </w:rPr>
        <w:t>(MySQL)</w:t>
      </w:r>
    </w:p>
    <w:p>
      <w:pPr>
        <w:pStyle w:val="21"/>
        <w:numPr>
          <w:ilvl w:val="1"/>
          <w:numId w:val="6"/>
        </w:numPr>
        <w:tabs>
          <w:tab w:val="left" w:pos="800"/>
        </w:tabs>
        <w:spacing w:before="204" w:after="0" w:line="240" w:lineRule="auto"/>
        <w:ind w:left="800" w:right="0" w:hanging="144"/>
        <w:jc w:val="left"/>
        <w:rPr>
          <w:sz w:val="24"/>
        </w:rPr>
      </w:pPr>
      <w:r>
        <w:rPr>
          <w:sz w:val="24"/>
        </w:rPr>
        <w:t>Defining</w:t>
      </w:r>
      <w:r>
        <w:rPr>
          <w:spacing w:val="-15"/>
          <w:sz w:val="24"/>
        </w:rPr>
        <w:t xml:space="preserve"> </w:t>
      </w:r>
      <w:r>
        <w:rPr>
          <w:sz w:val="24"/>
        </w:rPr>
        <w:t>API</w:t>
      </w:r>
      <w:r>
        <w:rPr>
          <w:spacing w:val="-2"/>
          <w:sz w:val="24"/>
        </w:rPr>
        <w:t xml:space="preserve"> </w:t>
      </w:r>
      <w:r>
        <w:rPr>
          <w:sz w:val="24"/>
        </w:rPr>
        <w:t>endpoints</w:t>
      </w:r>
      <w:r>
        <w:rPr>
          <w:spacing w:val="-3"/>
          <w:sz w:val="24"/>
        </w:rPr>
        <w:t xml:space="preserve"> </w:t>
      </w:r>
      <w:r>
        <w:rPr>
          <w:sz w:val="24"/>
        </w:rPr>
        <w:t>and</w:t>
      </w:r>
      <w:r>
        <w:rPr>
          <w:spacing w:val="-2"/>
          <w:sz w:val="24"/>
        </w:rPr>
        <w:t xml:space="preserve"> </w:t>
      </w:r>
      <w:r>
        <w:rPr>
          <w:sz w:val="24"/>
        </w:rPr>
        <w:t>data</w:t>
      </w:r>
      <w:r>
        <w:rPr>
          <w:spacing w:val="-1"/>
          <w:sz w:val="24"/>
        </w:rPr>
        <w:t xml:space="preserve"> </w:t>
      </w:r>
      <w:r>
        <w:rPr>
          <w:spacing w:val="-4"/>
          <w:sz w:val="24"/>
        </w:rPr>
        <w:t>flow</w:t>
      </w:r>
    </w:p>
    <w:p>
      <w:pPr>
        <w:pStyle w:val="15"/>
        <w:spacing w:before="111"/>
      </w:pPr>
    </w:p>
    <w:p>
      <w:pPr>
        <w:pStyle w:val="18"/>
        <w:numPr>
          <w:ilvl w:val="0"/>
          <w:numId w:val="6"/>
        </w:numPr>
        <w:tabs>
          <w:tab w:val="left" w:pos="685"/>
        </w:tabs>
        <w:spacing w:before="0" w:after="0" w:line="240" w:lineRule="auto"/>
        <w:ind w:left="685" w:right="0" w:hanging="260"/>
        <w:jc w:val="left"/>
      </w:pPr>
      <w:r>
        <w:rPr>
          <w:spacing w:val="-2"/>
        </w:rPr>
        <w:t>Implementation</w:t>
      </w:r>
    </w:p>
    <w:p>
      <w:pPr>
        <w:pStyle w:val="15"/>
        <w:spacing w:before="52"/>
        <w:rPr>
          <w:b/>
        </w:rPr>
      </w:pPr>
    </w:p>
    <w:p>
      <w:pPr>
        <w:pStyle w:val="21"/>
        <w:numPr>
          <w:ilvl w:val="1"/>
          <w:numId w:val="6"/>
        </w:numPr>
        <w:tabs>
          <w:tab w:val="left" w:pos="800"/>
        </w:tabs>
        <w:spacing w:before="0" w:after="0" w:line="240" w:lineRule="auto"/>
        <w:ind w:left="800" w:right="0" w:hanging="144"/>
        <w:jc w:val="left"/>
        <w:rPr>
          <w:sz w:val="24"/>
        </w:rPr>
      </w:pPr>
      <w:r>
        <w:rPr>
          <w:sz w:val="24"/>
        </w:rPr>
        <w:t>Frontend</w:t>
      </w:r>
      <w:r>
        <w:rPr>
          <w:spacing w:val="-3"/>
          <w:sz w:val="24"/>
        </w:rPr>
        <w:t xml:space="preserve"> </w:t>
      </w:r>
      <w:r>
        <w:rPr>
          <w:sz w:val="24"/>
        </w:rPr>
        <w:t>development</w:t>
      </w:r>
      <w:r>
        <w:rPr>
          <w:spacing w:val="-2"/>
          <w:sz w:val="24"/>
        </w:rPr>
        <w:t xml:space="preserve"> </w:t>
      </w:r>
      <w:r>
        <w:rPr>
          <w:sz w:val="24"/>
        </w:rPr>
        <w:t>using</w:t>
      </w:r>
      <w:r>
        <w:rPr>
          <w:spacing w:val="-2"/>
          <w:sz w:val="24"/>
        </w:rPr>
        <w:t xml:space="preserve"> </w:t>
      </w:r>
      <w:r>
        <w:rPr>
          <w:sz w:val="24"/>
        </w:rPr>
        <w:t>React,</w:t>
      </w:r>
      <w:r>
        <w:rPr>
          <w:spacing w:val="-7"/>
          <w:sz w:val="24"/>
        </w:rPr>
        <w:t xml:space="preserve"> </w:t>
      </w:r>
      <w:r>
        <w:rPr>
          <w:sz w:val="24"/>
        </w:rPr>
        <w:t>Tailwind</w:t>
      </w:r>
      <w:r>
        <w:rPr>
          <w:spacing w:val="-2"/>
          <w:sz w:val="24"/>
        </w:rPr>
        <w:t xml:space="preserve"> </w:t>
      </w:r>
      <w:r>
        <w:rPr>
          <w:sz w:val="24"/>
        </w:rPr>
        <w:t>CSS,</w:t>
      </w:r>
      <w:r>
        <w:rPr>
          <w:spacing w:val="-2"/>
          <w:sz w:val="24"/>
        </w:rPr>
        <w:t xml:space="preserve"> </w:t>
      </w:r>
      <w:r>
        <w:rPr>
          <w:sz w:val="24"/>
        </w:rPr>
        <w:t>and</w:t>
      </w:r>
      <w:r>
        <w:rPr>
          <w:spacing w:val="-2"/>
          <w:sz w:val="24"/>
        </w:rPr>
        <w:t xml:space="preserve"> </w:t>
      </w:r>
      <w:r>
        <w:rPr>
          <w:sz w:val="24"/>
        </w:rPr>
        <w:t>Shadcn</w:t>
      </w:r>
      <w:r>
        <w:rPr>
          <w:spacing w:val="-2"/>
          <w:sz w:val="24"/>
        </w:rPr>
        <w:t xml:space="preserve"> </w:t>
      </w:r>
      <w:r>
        <w:rPr>
          <w:spacing w:val="-5"/>
          <w:sz w:val="24"/>
        </w:rPr>
        <w:t>UI</w:t>
      </w:r>
    </w:p>
    <w:p>
      <w:pPr>
        <w:pStyle w:val="21"/>
        <w:numPr>
          <w:ilvl w:val="1"/>
          <w:numId w:val="6"/>
        </w:numPr>
        <w:tabs>
          <w:tab w:val="left" w:pos="800"/>
        </w:tabs>
        <w:spacing w:before="204" w:after="0" w:line="240" w:lineRule="auto"/>
        <w:ind w:left="800" w:right="0" w:hanging="144"/>
        <w:jc w:val="left"/>
        <w:rPr>
          <w:sz w:val="24"/>
        </w:rPr>
      </w:pPr>
      <w:r>
        <w:rPr>
          <w:sz w:val="24"/>
        </w:rPr>
        <w:t xml:space="preserve">Backend development using Spring Boot </w:t>
      </w:r>
      <w:r>
        <w:rPr>
          <w:spacing w:val="-2"/>
          <w:sz w:val="24"/>
        </w:rPr>
        <w:t>(Java)</w:t>
      </w:r>
    </w:p>
    <w:p>
      <w:pPr>
        <w:pStyle w:val="21"/>
        <w:numPr>
          <w:ilvl w:val="1"/>
          <w:numId w:val="6"/>
        </w:numPr>
        <w:tabs>
          <w:tab w:val="left" w:pos="800"/>
        </w:tabs>
        <w:spacing w:before="204" w:after="0" w:line="240" w:lineRule="auto"/>
        <w:ind w:left="800" w:right="0" w:hanging="144"/>
        <w:jc w:val="left"/>
        <w:rPr>
          <w:sz w:val="24"/>
        </w:rPr>
      </w:pPr>
      <w:r>
        <w:rPr>
          <w:sz w:val="24"/>
        </w:rPr>
        <w:t>Integration</w:t>
      </w:r>
      <w:r>
        <w:rPr>
          <w:spacing w:val="-7"/>
          <w:sz w:val="24"/>
        </w:rPr>
        <w:t xml:space="preserve"> </w:t>
      </w:r>
      <w:r>
        <w:rPr>
          <w:sz w:val="24"/>
        </w:rPr>
        <w:t>of</w:t>
      </w:r>
      <w:r>
        <w:rPr>
          <w:spacing w:val="-15"/>
          <w:sz w:val="24"/>
        </w:rPr>
        <w:t xml:space="preserve"> </w:t>
      </w:r>
      <w:r>
        <w:rPr>
          <w:sz w:val="24"/>
        </w:rPr>
        <w:t>APIs</w:t>
      </w:r>
      <w:r>
        <w:rPr>
          <w:spacing w:val="-4"/>
          <w:sz w:val="24"/>
        </w:rPr>
        <w:t xml:space="preserve"> </w:t>
      </w:r>
      <w:r>
        <w:rPr>
          <w:sz w:val="24"/>
        </w:rPr>
        <w:t>(CoinGecko,</w:t>
      </w:r>
      <w:r>
        <w:rPr>
          <w:spacing w:val="-3"/>
          <w:sz w:val="24"/>
        </w:rPr>
        <w:t xml:space="preserve"> </w:t>
      </w:r>
      <w:r>
        <w:rPr>
          <w:sz w:val="24"/>
        </w:rPr>
        <w:t>Gemini)</w:t>
      </w:r>
      <w:r>
        <w:rPr>
          <w:spacing w:val="-3"/>
          <w:sz w:val="24"/>
        </w:rPr>
        <w:t xml:space="preserve"> </w:t>
      </w:r>
      <w:r>
        <w:rPr>
          <w:sz w:val="24"/>
        </w:rPr>
        <w:t>and</w:t>
      </w:r>
      <w:r>
        <w:rPr>
          <w:spacing w:val="-3"/>
          <w:sz w:val="24"/>
        </w:rPr>
        <w:t xml:space="preserve"> </w:t>
      </w:r>
      <w:r>
        <w:rPr>
          <w:sz w:val="24"/>
        </w:rPr>
        <w:t>payment</w:t>
      </w:r>
      <w:r>
        <w:rPr>
          <w:spacing w:val="-3"/>
          <w:sz w:val="24"/>
        </w:rPr>
        <w:t xml:space="preserve"> </w:t>
      </w:r>
      <w:r>
        <w:rPr>
          <w:sz w:val="24"/>
        </w:rPr>
        <w:t>gateways</w:t>
      </w:r>
      <w:r>
        <w:rPr>
          <w:spacing w:val="-4"/>
          <w:sz w:val="24"/>
        </w:rPr>
        <w:t xml:space="preserve"> </w:t>
      </w:r>
      <w:r>
        <w:rPr>
          <w:sz w:val="24"/>
        </w:rPr>
        <w:t>(Razorpay,</w:t>
      </w:r>
      <w:r>
        <w:rPr>
          <w:spacing w:val="-2"/>
          <w:sz w:val="24"/>
        </w:rPr>
        <w:t xml:space="preserve"> Stripe)</w:t>
      </w:r>
    </w:p>
    <w:p>
      <w:pPr>
        <w:pStyle w:val="21"/>
        <w:spacing w:after="0" w:line="240" w:lineRule="auto"/>
        <w:jc w:val="left"/>
        <w:rPr>
          <w:sz w:val="24"/>
        </w:rPr>
        <w:sectPr>
          <w:pgSz w:w="11910" w:h="16840"/>
          <w:pgMar w:top="1920" w:right="708" w:bottom="820" w:left="708" w:header="0" w:footer="630" w:gutter="0"/>
          <w:docGrid w:linePitch="312" w:charSpace="0"/>
        </w:sectPr>
      </w:pPr>
    </w:p>
    <w:p>
      <w:pPr>
        <w:pStyle w:val="18"/>
        <w:numPr>
          <w:ilvl w:val="0"/>
          <w:numId w:val="6"/>
        </w:numPr>
        <w:tabs>
          <w:tab w:val="left" w:pos="680"/>
        </w:tabs>
        <w:spacing w:before="59" w:after="0" w:line="240" w:lineRule="auto"/>
        <w:ind w:left="680" w:right="0" w:hanging="255"/>
        <w:jc w:val="left"/>
      </w:pPr>
      <w:r>
        <w:rPr>
          <w:spacing w:val="-2"/>
        </w:rPr>
        <w:t>Testing</w:t>
      </w:r>
    </w:p>
    <w:p>
      <w:pPr>
        <w:pStyle w:val="15"/>
        <w:spacing w:before="52"/>
        <w:rPr>
          <w:b/>
        </w:rPr>
      </w:pPr>
    </w:p>
    <w:p>
      <w:pPr>
        <w:pStyle w:val="21"/>
        <w:numPr>
          <w:ilvl w:val="1"/>
          <w:numId w:val="6"/>
        </w:numPr>
        <w:tabs>
          <w:tab w:val="left" w:pos="800"/>
        </w:tabs>
        <w:spacing w:before="0" w:after="0" w:line="240" w:lineRule="auto"/>
        <w:ind w:left="800" w:right="0" w:hanging="144"/>
        <w:jc w:val="left"/>
        <w:rPr>
          <w:sz w:val="24"/>
        </w:rPr>
      </w:pPr>
      <w:r>
        <w:rPr>
          <w:sz w:val="24"/>
        </w:rPr>
        <w:t xml:space="preserve">Unit testing of backend </w:t>
      </w:r>
      <w:r>
        <w:rPr>
          <w:spacing w:val="-2"/>
          <w:sz w:val="24"/>
        </w:rPr>
        <w:t>services</w:t>
      </w:r>
    </w:p>
    <w:p>
      <w:pPr>
        <w:pStyle w:val="21"/>
        <w:numPr>
          <w:ilvl w:val="1"/>
          <w:numId w:val="6"/>
        </w:numPr>
        <w:tabs>
          <w:tab w:val="left" w:pos="800"/>
        </w:tabs>
        <w:spacing w:before="204" w:after="0" w:line="240" w:lineRule="auto"/>
        <w:ind w:left="800" w:right="0" w:hanging="144"/>
        <w:jc w:val="left"/>
        <w:rPr>
          <w:sz w:val="24"/>
        </w:rPr>
      </w:pPr>
      <w:r>
        <w:rPr>
          <w:sz w:val="24"/>
        </w:rPr>
        <w:t xml:space="preserve">UI testing for frontend </w:t>
      </w:r>
      <w:r>
        <w:rPr>
          <w:spacing w:val="-2"/>
          <w:sz w:val="24"/>
        </w:rPr>
        <w:t>components</w:t>
      </w:r>
    </w:p>
    <w:p>
      <w:pPr>
        <w:pStyle w:val="21"/>
        <w:numPr>
          <w:ilvl w:val="1"/>
          <w:numId w:val="6"/>
        </w:numPr>
        <w:tabs>
          <w:tab w:val="left" w:pos="800"/>
        </w:tabs>
        <w:spacing w:before="204" w:after="0" w:line="240" w:lineRule="auto"/>
        <w:ind w:left="800" w:right="0" w:hanging="144"/>
        <w:jc w:val="left"/>
        <w:rPr>
          <w:sz w:val="24"/>
        </w:rPr>
      </w:pPr>
      <w:r>
        <w:rPr>
          <w:sz w:val="24"/>
        </w:rPr>
        <w:t>Integration</w:t>
      </w:r>
      <w:r>
        <w:rPr>
          <w:spacing w:val="-1"/>
          <w:sz w:val="24"/>
        </w:rPr>
        <w:t xml:space="preserve"> </w:t>
      </w:r>
      <w:r>
        <w:rPr>
          <w:sz w:val="24"/>
        </w:rPr>
        <w:t>testing</w:t>
      </w:r>
      <w:r>
        <w:rPr>
          <w:spacing w:val="-1"/>
          <w:sz w:val="24"/>
        </w:rPr>
        <w:t xml:space="preserve"> </w:t>
      </w:r>
      <w:r>
        <w:rPr>
          <w:sz w:val="24"/>
        </w:rPr>
        <w:t>for</w:t>
      </w:r>
      <w:r>
        <w:rPr>
          <w:spacing w:val="-14"/>
          <w:sz w:val="24"/>
        </w:rPr>
        <w:t xml:space="preserve"> </w:t>
      </w:r>
      <w:r>
        <w:rPr>
          <w:sz w:val="24"/>
        </w:rPr>
        <w:t>APIs</w:t>
      </w:r>
      <w:r>
        <w:rPr>
          <w:spacing w:val="-1"/>
          <w:sz w:val="24"/>
        </w:rPr>
        <w:t xml:space="preserve"> </w:t>
      </w:r>
      <w:r>
        <w:rPr>
          <w:sz w:val="24"/>
        </w:rPr>
        <w:t>and</w:t>
      </w:r>
      <w:r>
        <w:rPr>
          <w:spacing w:val="-1"/>
          <w:sz w:val="24"/>
        </w:rPr>
        <w:t xml:space="preserve"> </w:t>
      </w:r>
      <w:r>
        <w:rPr>
          <w:sz w:val="24"/>
        </w:rPr>
        <w:t xml:space="preserve">payment </w:t>
      </w:r>
      <w:r>
        <w:rPr>
          <w:spacing w:val="-2"/>
          <w:sz w:val="24"/>
        </w:rPr>
        <w:t>systems</w:t>
      </w:r>
    </w:p>
    <w:p>
      <w:pPr>
        <w:pStyle w:val="15"/>
        <w:spacing w:before="111"/>
      </w:pPr>
    </w:p>
    <w:p>
      <w:pPr>
        <w:pStyle w:val="18"/>
        <w:numPr>
          <w:ilvl w:val="0"/>
          <w:numId w:val="6"/>
        </w:numPr>
        <w:tabs>
          <w:tab w:val="left" w:pos="685"/>
        </w:tabs>
        <w:spacing w:before="0" w:after="0" w:line="240" w:lineRule="auto"/>
        <w:ind w:left="685" w:right="0" w:hanging="260"/>
        <w:jc w:val="left"/>
      </w:pPr>
      <w:r>
        <w:rPr>
          <w:spacing w:val="-2"/>
        </w:rPr>
        <w:t>Deployment</w:t>
      </w:r>
    </w:p>
    <w:p>
      <w:pPr>
        <w:pStyle w:val="15"/>
        <w:spacing w:before="52"/>
        <w:rPr>
          <w:b/>
        </w:rPr>
      </w:pPr>
    </w:p>
    <w:p>
      <w:pPr>
        <w:pStyle w:val="21"/>
        <w:numPr>
          <w:ilvl w:val="1"/>
          <w:numId w:val="6"/>
        </w:numPr>
        <w:tabs>
          <w:tab w:val="left" w:pos="800"/>
        </w:tabs>
        <w:spacing w:before="0" w:after="0" w:line="240" w:lineRule="auto"/>
        <w:ind w:left="800" w:right="0" w:hanging="144"/>
        <w:jc w:val="left"/>
        <w:rPr>
          <w:sz w:val="24"/>
        </w:rPr>
      </w:pPr>
      <w:r>
        <w:rPr>
          <w:sz w:val="24"/>
        </w:rPr>
        <w:t xml:space="preserve">Preparing the application for real-world </w:t>
      </w:r>
      <w:r>
        <w:rPr>
          <w:spacing w:val="-2"/>
          <w:sz w:val="24"/>
        </w:rPr>
        <w:t>usage</w:t>
      </w:r>
    </w:p>
    <w:p>
      <w:pPr>
        <w:pStyle w:val="21"/>
        <w:numPr>
          <w:ilvl w:val="1"/>
          <w:numId w:val="6"/>
        </w:numPr>
        <w:tabs>
          <w:tab w:val="left" w:pos="800"/>
        </w:tabs>
        <w:spacing w:before="204" w:after="0" w:line="240" w:lineRule="auto"/>
        <w:ind w:left="800" w:right="0" w:hanging="144"/>
        <w:jc w:val="left"/>
        <w:rPr>
          <w:sz w:val="24"/>
        </w:rPr>
      </w:pPr>
      <w:r>
        <w:rPr>
          <w:sz w:val="24"/>
        </w:rPr>
        <w:t>Ensuring</w:t>
      </w:r>
      <w:r>
        <w:rPr>
          <w:spacing w:val="-7"/>
          <w:sz w:val="24"/>
        </w:rPr>
        <w:t xml:space="preserve"> </w:t>
      </w:r>
      <w:r>
        <w:rPr>
          <w:sz w:val="24"/>
        </w:rPr>
        <w:t>scalability,</w:t>
      </w:r>
      <w:r>
        <w:rPr>
          <w:spacing w:val="-6"/>
          <w:sz w:val="24"/>
        </w:rPr>
        <w:t xml:space="preserve"> </w:t>
      </w:r>
      <w:r>
        <w:rPr>
          <w:sz w:val="24"/>
        </w:rPr>
        <w:t>security,</w:t>
      </w:r>
      <w:r>
        <w:rPr>
          <w:spacing w:val="-7"/>
          <w:sz w:val="24"/>
        </w:rPr>
        <w:t xml:space="preserve"> </w:t>
      </w:r>
      <w:r>
        <w:rPr>
          <w:sz w:val="24"/>
        </w:rPr>
        <w:t>and</w:t>
      </w:r>
      <w:r>
        <w:rPr>
          <w:spacing w:val="-6"/>
          <w:sz w:val="24"/>
        </w:rPr>
        <w:t xml:space="preserve"> </w:t>
      </w:r>
      <w:r>
        <w:rPr>
          <w:sz w:val="24"/>
        </w:rPr>
        <w:t>performance</w:t>
      </w:r>
      <w:r>
        <w:rPr>
          <w:spacing w:val="-6"/>
          <w:sz w:val="24"/>
        </w:rPr>
        <w:t xml:space="preserve"> </w:t>
      </w:r>
      <w:r>
        <w:rPr>
          <w:spacing w:val="-2"/>
          <w:sz w:val="24"/>
        </w:rPr>
        <w:t>optimization</w:t>
      </w:r>
    </w:p>
    <w:p>
      <w:pPr>
        <w:pStyle w:val="15"/>
        <w:spacing w:before="189"/>
      </w:pPr>
    </w:p>
    <w:p>
      <w:pPr>
        <w:pStyle w:val="17"/>
        <w:spacing w:before="1"/>
      </w:pPr>
      <w:r>
        <w:t>System</w:t>
      </w:r>
      <w:r>
        <w:rPr>
          <w:spacing w:val="-16"/>
        </w:rPr>
        <w:t xml:space="preserve"> </w:t>
      </w:r>
      <w:r>
        <w:rPr>
          <w:spacing w:val="-2"/>
        </w:rPr>
        <w:t>Architecture</w:t>
      </w:r>
    </w:p>
    <w:p>
      <w:pPr>
        <w:pStyle w:val="15"/>
        <w:spacing w:before="9"/>
        <w:rPr>
          <w:b/>
          <w:sz w:val="28"/>
        </w:rPr>
      </w:pPr>
    </w:p>
    <w:p>
      <w:pPr>
        <w:pStyle w:val="15"/>
        <w:spacing w:line="312" w:lineRule="auto"/>
        <w:ind w:left="425"/>
      </w:pPr>
      <w:r>
        <w:t>The</w:t>
      </w:r>
      <w:r>
        <w:rPr>
          <w:spacing w:val="27"/>
        </w:rPr>
        <w:t xml:space="preserve"> </w:t>
      </w:r>
      <w:r>
        <w:t>Quantro</w:t>
      </w:r>
      <w:r>
        <w:rPr>
          <w:spacing w:val="27"/>
        </w:rPr>
        <w:t xml:space="preserve"> </w:t>
      </w:r>
      <w:r>
        <w:t>Trading</w:t>
      </w:r>
      <w:r>
        <w:rPr>
          <w:spacing w:val="27"/>
        </w:rPr>
        <w:t xml:space="preserve"> </w:t>
      </w:r>
      <w:r>
        <w:t>Application</w:t>
      </w:r>
      <w:r>
        <w:rPr>
          <w:spacing w:val="27"/>
        </w:rPr>
        <w:t xml:space="preserve"> </w:t>
      </w:r>
      <w:r>
        <w:t>follows</w:t>
      </w:r>
      <w:r>
        <w:rPr>
          <w:spacing w:val="27"/>
        </w:rPr>
        <w:t xml:space="preserve"> </w:t>
      </w:r>
      <w:r>
        <w:t>a</w:t>
      </w:r>
      <w:r>
        <w:rPr>
          <w:spacing w:val="27"/>
        </w:rPr>
        <w:t xml:space="preserve"> </w:t>
      </w:r>
      <w:r>
        <w:t>client-server</w:t>
      </w:r>
      <w:r>
        <w:rPr>
          <w:spacing w:val="27"/>
        </w:rPr>
        <w:t xml:space="preserve"> </w:t>
      </w:r>
      <w:r>
        <w:t>architecture,</w:t>
      </w:r>
      <w:r>
        <w:rPr>
          <w:spacing w:val="27"/>
        </w:rPr>
        <w:t xml:space="preserve"> </w:t>
      </w:r>
      <w:r>
        <w:t>where</w:t>
      </w:r>
      <w:r>
        <w:rPr>
          <w:spacing w:val="27"/>
        </w:rPr>
        <w:t xml:space="preserve"> </w:t>
      </w:r>
      <w:r>
        <w:t>the</w:t>
      </w:r>
      <w:r>
        <w:rPr>
          <w:spacing w:val="27"/>
        </w:rPr>
        <w:t xml:space="preserve"> </w:t>
      </w:r>
      <w:r>
        <w:t>frontend</w:t>
      </w:r>
      <w:r>
        <w:rPr>
          <w:spacing w:val="27"/>
        </w:rPr>
        <w:t xml:space="preserve"> </w:t>
      </w:r>
      <w:r>
        <w:t>(client) interacts with the backend (server) through RESTful APIs.</w:t>
      </w:r>
    </w:p>
    <w:p>
      <w:pPr>
        <w:pStyle w:val="19"/>
        <w:spacing w:before="243"/>
        <w:ind w:left="425"/>
      </w:pPr>
      <w:r>
        <w:t xml:space="preserve">Key </w:t>
      </w:r>
      <w:r>
        <w:rPr>
          <w:spacing w:val="-2"/>
        </w:rPr>
        <w:t>Components:</w:t>
      </w:r>
    </w:p>
    <w:p>
      <w:pPr>
        <w:pStyle w:val="15"/>
        <w:spacing w:before="48"/>
        <w:rPr>
          <w:b/>
        </w:rPr>
      </w:pPr>
    </w:p>
    <w:p>
      <w:pPr>
        <w:pStyle w:val="21"/>
        <w:numPr>
          <w:ilvl w:val="1"/>
          <w:numId w:val="6"/>
        </w:numPr>
        <w:tabs>
          <w:tab w:val="left" w:pos="800"/>
        </w:tabs>
        <w:spacing w:before="0" w:after="0" w:line="240" w:lineRule="auto"/>
        <w:ind w:left="800" w:right="0" w:hanging="144"/>
        <w:jc w:val="left"/>
        <w:rPr>
          <w:sz w:val="24"/>
        </w:rPr>
      </w:pPr>
      <w:r>
        <w:rPr>
          <w:b/>
          <w:sz w:val="24"/>
        </w:rPr>
        <w:t>Client</w:t>
      </w:r>
      <w:r>
        <w:rPr>
          <w:b/>
          <w:spacing w:val="-1"/>
          <w:sz w:val="24"/>
        </w:rPr>
        <w:t xml:space="preserve"> </w:t>
      </w:r>
      <w:r>
        <w:rPr>
          <w:b/>
          <w:sz w:val="24"/>
        </w:rPr>
        <w:t>Layer</w:t>
      </w:r>
      <w:r>
        <w:rPr>
          <w:b/>
          <w:spacing w:val="-6"/>
          <w:sz w:val="24"/>
        </w:rPr>
        <w:t xml:space="preserve"> </w:t>
      </w:r>
      <w:r>
        <w:rPr>
          <w:b/>
          <w:sz w:val="24"/>
        </w:rPr>
        <w:t>(Frontend):</w:t>
      </w:r>
      <w:r>
        <w:rPr>
          <w:b/>
          <w:spacing w:val="-2"/>
          <w:sz w:val="24"/>
        </w:rPr>
        <w:t xml:space="preserve"> </w:t>
      </w:r>
      <w:r>
        <w:rPr>
          <w:sz w:val="24"/>
        </w:rPr>
        <w:t>User interface</w:t>
      </w:r>
      <w:r>
        <w:rPr>
          <w:spacing w:val="-1"/>
          <w:sz w:val="24"/>
        </w:rPr>
        <w:t xml:space="preserve"> </w:t>
      </w:r>
      <w:r>
        <w:rPr>
          <w:sz w:val="24"/>
        </w:rPr>
        <w:t>built</w:t>
      </w:r>
      <w:r>
        <w:rPr>
          <w:spacing w:val="-1"/>
          <w:sz w:val="24"/>
        </w:rPr>
        <w:t xml:space="preserve"> </w:t>
      </w:r>
      <w:r>
        <w:rPr>
          <w:sz w:val="24"/>
        </w:rPr>
        <w:t xml:space="preserve">using </w:t>
      </w:r>
      <w:r>
        <w:rPr>
          <w:spacing w:val="-2"/>
          <w:sz w:val="24"/>
        </w:rPr>
        <w:t>React</w:t>
      </w:r>
    </w:p>
    <w:p>
      <w:pPr>
        <w:pStyle w:val="21"/>
        <w:numPr>
          <w:ilvl w:val="1"/>
          <w:numId w:val="6"/>
        </w:numPr>
        <w:tabs>
          <w:tab w:val="left" w:pos="800"/>
        </w:tabs>
        <w:spacing w:before="204" w:after="0" w:line="240" w:lineRule="auto"/>
        <w:ind w:left="800" w:right="0" w:hanging="144"/>
        <w:jc w:val="left"/>
        <w:rPr>
          <w:sz w:val="24"/>
        </w:rPr>
      </w:pPr>
      <w:r>
        <w:rPr>
          <w:b/>
          <w:sz w:val="24"/>
        </w:rPr>
        <w:t>Server</w:t>
      </w:r>
      <w:r>
        <w:rPr>
          <w:b/>
          <w:spacing w:val="-8"/>
          <w:sz w:val="24"/>
        </w:rPr>
        <w:t xml:space="preserve"> </w:t>
      </w:r>
      <w:r>
        <w:rPr>
          <w:b/>
          <w:sz w:val="24"/>
        </w:rPr>
        <w:t>Layer</w:t>
      </w:r>
      <w:r>
        <w:rPr>
          <w:b/>
          <w:spacing w:val="-6"/>
          <w:sz w:val="24"/>
        </w:rPr>
        <w:t xml:space="preserve"> </w:t>
      </w:r>
      <w:r>
        <w:rPr>
          <w:b/>
          <w:sz w:val="24"/>
        </w:rPr>
        <w:t>(Backend):</w:t>
      </w:r>
      <w:r>
        <w:rPr>
          <w:b/>
          <w:spacing w:val="-2"/>
          <w:sz w:val="24"/>
        </w:rPr>
        <w:t xml:space="preserve"> </w:t>
      </w:r>
      <w:r>
        <w:rPr>
          <w:sz w:val="24"/>
        </w:rPr>
        <w:t>Business</w:t>
      </w:r>
      <w:r>
        <w:rPr>
          <w:spacing w:val="-2"/>
          <w:sz w:val="24"/>
        </w:rPr>
        <w:t xml:space="preserve"> </w:t>
      </w:r>
      <w:r>
        <w:rPr>
          <w:sz w:val="24"/>
        </w:rPr>
        <w:t>logic</w:t>
      </w:r>
      <w:r>
        <w:rPr>
          <w:spacing w:val="-1"/>
          <w:sz w:val="24"/>
        </w:rPr>
        <w:t xml:space="preserve"> </w:t>
      </w:r>
      <w:r>
        <w:rPr>
          <w:sz w:val="24"/>
        </w:rPr>
        <w:t>handled</w:t>
      </w:r>
      <w:r>
        <w:rPr>
          <w:spacing w:val="-1"/>
          <w:sz w:val="24"/>
        </w:rPr>
        <w:t xml:space="preserve"> </w:t>
      </w:r>
      <w:r>
        <w:rPr>
          <w:sz w:val="24"/>
        </w:rPr>
        <w:t>using</w:t>
      </w:r>
      <w:r>
        <w:rPr>
          <w:spacing w:val="-1"/>
          <w:sz w:val="24"/>
        </w:rPr>
        <w:t xml:space="preserve"> </w:t>
      </w:r>
      <w:r>
        <w:rPr>
          <w:sz w:val="24"/>
        </w:rPr>
        <w:t xml:space="preserve">Spring </w:t>
      </w:r>
      <w:r>
        <w:rPr>
          <w:spacing w:val="-4"/>
          <w:sz w:val="24"/>
        </w:rPr>
        <w:t>Boot</w:t>
      </w:r>
    </w:p>
    <w:p>
      <w:pPr>
        <w:pStyle w:val="21"/>
        <w:numPr>
          <w:ilvl w:val="1"/>
          <w:numId w:val="6"/>
        </w:numPr>
        <w:tabs>
          <w:tab w:val="left" w:pos="800"/>
        </w:tabs>
        <w:spacing w:before="204" w:after="0" w:line="240" w:lineRule="auto"/>
        <w:ind w:left="800" w:right="0" w:hanging="144"/>
        <w:jc w:val="left"/>
        <w:rPr>
          <w:sz w:val="24"/>
        </w:rPr>
      </w:pPr>
      <w:r>
        <w:rPr>
          <w:b/>
          <w:sz w:val="24"/>
        </w:rPr>
        <w:t>Database Layer:</w:t>
      </w:r>
      <w:r>
        <w:rPr>
          <w:b/>
          <w:spacing w:val="-1"/>
          <w:sz w:val="24"/>
        </w:rPr>
        <w:t xml:space="preserve"> </w:t>
      </w:r>
      <w:r>
        <w:rPr>
          <w:sz w:val="24"/>
        </w:rPr>
        <w:t>SQL</w:t>
      </w:r>
      <w:r>
        <w:rPr>
          <w:spacing w:val="-9"/>
          <w:sz w:val="24"/>
        </w:rPr>
        <w:t xml:space="preserve"> </w:t>
      </w:r>
      <w:r>
        <w:rPr>
          <w:sz w:val="24"/>
        </w:rPr>
        <w:t xml:space="preserve">(MySQL) for storing application </w:t>
      </w:r>
      <w:r>
        <w:rPr>
          <w:spacing w:val="-4"/>
          <w:sz w:val="24"/>
        </w:rPr>
        <w:t>data</w:t>
      </w:r>
    </w:p>
    <w:p>
      <w:pPr>
        <w:pStyle w:val="21"/>
        <w:numPr>
          <w:ilvl w:val="1"/>
          <w:numId w:val="6"/>
        </w:numPr>
        <w:tabs>
          <w:tab w:val="left" w:pos="800"/>
        </w:tabs>
        <w:spacing w:before="204" w:after="0" w:line="240" w:lineRule="auto"/>
        <w:ind w:left="800" w:right="0" w:hanging="144"/>
        <w:jc w:val="left"/>
        <w:rPr>
          <w:sz w:val="24"/>
        </w:rPr>
      </w:pPr>
      <w:r>
        <w:rPr>
          <w:b/>
          <w:sz w:val="24"/>
        </w:rPr>
        <w:t>External</w:t>
      </w:r>
      <w:r>
        <w:rPr>
          <w:b/>
          <w:spacing w:val="-1"/>
          <w:sz w:val="24"/>
        </w:rPr>
        <w:t xml:space="preserve"> </w:t>
      </w:r>
      <w:r>
        <w:rPr>
          <w:b/>
          <w:sz w:val="24"/>
        </w:rPr>
        <w:t>Services:</w:t>
      </w:r>
      <w:r>
        <w:rPr>
          <w:b/>
          <w:spacing w:val="-15"/>
          <w:sz w:val="24"/>
        </w:rPr>
        <w:t xml:space="preserve"> </w:t>
      </w:r>
      <w:r>
        <w:rPr>
          <w:sz w:val="24"/>
        </w:rPr>
        <w:t>APIs</w:t>
      </w:r>
      <w:r>
        <w:rPr>
          <w:spacing w:val="-1"/>
          <w:sz w:val="24"/>
        </w:rPr>
        <w:t xml:space="preserve"> </w:t>
      </w:r>
      <w:r>
        <w:rPr>
          <w:sz w:val="24"/>
        </w:rPr>
        <w:t>and</w:t>
      </w:r>
      <w:r>
        <w:rPr>
          <w:spacing w:val="-1"/>
          <w:sz w:val="24"/>
        </w:rPr>
        <w:t xml:space="preserve"> </w:t>
      </w:r>
      <w:r>
        <w:rPr>
          <w:sz w:val="24"/>
        </w:rPr>
        <w:t xml:space="preserve">payment </w:t>
      </w:r>
      <w:r>
        <w:rPr>
          <w:spacing w:val="-2"/>
          <w:sz w:val="24"/>
        </w:rPr>
        <w:t>gateways</w:t>
      </w:r>
    </w:p>
    <w:p>
      <w:pPr>
        <w:pStyle w:val="15"/>
        <w:spacing w:before="48"/>
      </w:pPr>
    </w:p>
    <w:p>
      <w:pPr>
        <w:pStyle w:val="19"/>
        <w:ind w:left="425"/>
      </w:pPr>
      <w:r>
        <w:t>Working</w:t>
      </w:r>
      <w:r>
        <w:rPr>
          <w:spacing w:val="-14"/>
        </w:rPr>
        <w:t xml:space="preserve"> </w:t>
      </w:r>
      <w:r>
        <w:rPr>
          <w:spacing w:val="-2"/>
        </w:rPr>
        <w:t>Flow:</w:t>
      </w:r>
    </w:p>
    <w:p>
      <w:pPr>
        <w:pStyle w:val="15"/>
        <w:spacing w:before="48"/>
        <w:rPr>
          <w:b/>
        </w:rPr>
      </w:pPr>
    </w:p>
    <w:p>
      <w:pPr>
        <w:pStyle w:val="21"/>
        <w:numPr>
          <w:ilvl w:val="0"/>
          <w:numId w:val="7"/>
        </w:numPr>
        <w:tabs>
          <w:tab w:val="left" w:pos="800"/>
        </w:tabs>
        <w:spacing w:before="0" w:after="0" w:line="240" w:lineRule="auto"/>
        <w:ind w:left="800" w:right="0" w:hanging="240"/>
        <w:jc w:val="left"/>
        <w:rPr>
          <w:sz w:val="24"/>
        </w:rPr>
      </w:pPr>
      <w:r>
        <w:rPr>
          <w:sz w:val="24"/>
        </w:rPr>
        <w:t>User</w:t>
      </w:r>
      <w:r>
        <w:rPr>
          <w:spacing w:val="-2"/>
          <w:sz w:val="24"/>
        </w:rPr>
        <w:t xml:space="preserve"> </w:t>
      </w:r>
      <w:r>
        <w:rPr>
          <w:sz w:val="24"/>
        </w:rPr>
        <w:t>interacts</w:t>
      </w:r>
      <w:r>
        <w:rPr>
          <w:spacing w:val="-3"/>
          <w:sz w:val="24"/>
        </w:rPr>
        <w:t xml:space="preserve"> </w:t>
      </w:r>
      <w:r>
        <w:rPr>
          <w:sz w:val="24"/>
        </w:rPr>
        <w:t>with</w:t>
      </w:r>
      <w:r>
        <w:rPr>
          <w:spacing w:val="-1"/>
          <w:sz w:val="24"/>
        </w:rPr>
        <w:t xml:space="preserve"> </w:t>
      </w:r>
      <w:r>
        <w:rPr>
          <w:sz w:val="24"/>
        </w:rPr>
        <w:t>the</w:t>
      </w:r>
      <w:r>
        <w:rPr>
          <w:spacing w:val="-2"/>
          <w:sz w:val="24"/>
        </w:rPr>
        <w:t xml:space="preserve"> </w:t>
      </w:r>
      <w:r>
        <w:rPr>
          <w:sz w:val="24"/>
        </w:rPr>
        <w:t>frontend</w:t>
      </w:r>
      <w:r>
        <w:rPr>
          <w:spacing w:val="-1"/>
          <w:sz w:val="24"/>
        </w:rPr>
        <w:t xml:space="preserve"> </w:t>
      </w:r>
      <w:r>
        <w:rPr>
          <w:spacing w:val="-4"/>
          <w:sz w:val="24"/>
        </w:rPr>
        <w:t>(UI)</w:t>
      </w:r>
    </w:p>
    <w:p>
      <w:pPr>
        <w:pStyle w:val="21"/>
        <w:numPr>
          <w:ilvl w:val="0"/>
          <w:numId w:val="7"/>
        </w:numPr>
        <w:tabs>
          <w:tab w:val="left" w:pos="800"/>
        </w:tabs>
        <w:spacing w:before="204" w:after="0" w:line="240" w:lineRule="auto"/>
        <w:ind w:left="800" w:right="0" w:hanging="240"/>
        <w:jc w:val="left"/>
        <w:rPr>
          <w:sz w:val="24"/>
        </w:rPr>
      </w:pPr>
      <w:r>
        <w:rPr>
          <w:sz w:val="24"/>
        </w:rPr>
        <w:t>Frontend</w:t>
      </w:r>
      <w:r>
        <w:rPr>
          <w:spacing w:val="-4"/>
          <w:sz w:val="24"/>
        </w:rPr>
        <w:t xml:space="preserve"> </w:t>
      </w:r>
      <w:r>
        <w:rPr>
          <w:sz w:val="24"/>
        </w:rPr>
        <w:t>sends</w:t>
      </w:r>
      <w:r>
        <w:rPr>
          <w:spacing w:val="-3"/>
          <w:sz w:val="24"/>
        </w:rPr>
        <w:t xml:space="preserve"> </w:t>
      </w:r>
      <w:r>
        <w:rPr>
          <w:sz w:val="24"/>
        </w:rPr>
        <w:t>requests</w:t>
      </w:r>
      <w:r>
        <w:rPr>
          <w:spacing w:val="-3"/>
          <w:sz w:val="24"/>
        </w:rPr>
        <w:t xml:space="preserve"> </w:t>
      </w:r>
      <w:r>
        <w:rPr>
          <w:sz w:val="24"/>
        </w:rPr>
        <w:t>to</w:t>
      </w:r>
      <w:r>
        <w:rPr>
          <w:spacing w:val="-2"/>
          <w:sz w:val="24"/>
        </w:rPr>
        <w:t xml:space="preserve"> </w:t>
      </w:r>
      <w:r>
        <w:rPr>
          <w:sz w:val="24"/>
        </w:rPr>
        <w:t>backend</w:t>
      </w:r>
      <w:r>
        <w:rPr>
          <w:spacing w:val="-15"/>
          <w:sz w:val="24"/>
        </w:rPr>
        <w:t xml:space="preserve"> </w:t>
      </w:r>
      <w:r>
        <w:rPr>
          <w:spacing w:val="-4"/>
          <w:sz w:val="24"/>
        </w:rPr>
        <w:t>APIs</w:t>
      </w:r>
    </w:p>
    <w:p>
      <w:pPr>
        <w:pStyle w:val="21"/>
        <w:numPr>
          <w:ilvl w:val="0"/>
          <w:numId w:val="7"/>
        </w:numPr>
        <w:tabs>
          <w:tab w:val="left" w:pos="800"/>
        </w:tabs>
        <w:spacing w:before="204" w:after="0" w:line="240" w:lineRule="auto"/>
        <w:ind w:left="800" w:right="0" w:hanging="240"/>
        <w:jc w:val="left"/>
        <w:rPr>
          <w:sz w:val="24"/>
        </w:rPr>
      </w:pPr>
      <w:r>
        <w:rPr>
          <w:sz w:val="24"/>
        </w:rPr>
        <w:t>Backend</w:t>
      </w:r>
      <w:r>
        <w:rPr>
          <w:spacing w:val="-6"/>
          <w:sz w:val="24"/>
        </w:rPr>
        <w:t xml:space="preserve"> </w:t>
      </w:r>
      <w:r>
        <w:rPr>
          <w:sz w:val="24"/>
        </w:rPr>
        <w:t>processes</w:t>
      </w:r>
      <w:r>
        <w:rPr>
          <w:spacing w:val="-4"/>
          <w:sz w:val="24"/>
        </w:rPr>
        <w:t xml:space="preserve"> </w:t>
      </w:r>
      <w:r>
        <w:rPr>
          <w:sz w:val="24"/>
        </w:rPr>
        <w:t>requests</w:t>
      </w:r>
      <w:r>
        <w:rPr>
          <w:spacing w:val="-4"/>
          <w:sz w:val="24"/>
        </w:rPr>
        <w:t xml:space="preserve"> </w:t>
      </w:r>
      <w:r>
        <w:rPr>
          <w:sz w:val="24"/>
        </w:rPr>
        <w:t>and</w:t>
      </w:r>
      <w:r>
        <w:rPr>
          <w:spacing w:val="-4"/>
          <w:sz w:val="24"/>
        </w:rPr>
        <w:t xml:space="preserve"> </w:t>
      </w:r>
      <w:r>
        <w:rPr>
          <w:sz w:val="24"/>
        </w:rPr>
        <w:t>interacts</w:t>
      </w:r>
      <w:r>
        <w:rPr>
          <w:spacing w:val="-4"/>
          <w:sz w:val="24"/>
        </w:rPr>
        <w:t xml:space="preserve"> </w:t>
      </w:r>
      <w:r>
        <w:rPr>
          <w:sz w:val="24"/>
        </w:rPr>
        <w:t>with</w:t>
      </w:r>
      <w:r>
        <w:rPr>
          <w:spacing w:val="-3"/>
          <w:sz w:val="24"/>
        </w:rPr>
        <w:t xml:space="preserve"> </w:t>
      </w:r>
      <w:r>
        <w:rPr>
          <w:sz w:val="24"/>
        </w:rPr>
        <w:t>the</w:t>
      </w:r>
      <w:r>
        <w:rPr>
          <w:spacing w:val="-3"/>
          <w:sz w:val="24"/>
        </w:rPr>
        <w:t xml:space="preserve"> </w:t>
      </w:r>
      <w:r>
        <w:rPr>
          <w:spacing w:val="-2"/>
          <w:sz w:val="24"/>
        </w:rPr>
        <w:t>database</w:t>
      </w:r>
    </w:p>
    <w:p>
      <w:pPr>
        <w:pStyle w:val="21"/>
        <w:numPr>
          <w:ilvl w:val="0"/>
          <w:numId w:val="7"/>
        </w:numPr>
        <w:tabs>
          <w:tab w:val="left" w:pos="800"/>
        </w:tabs>
        <w:spacing w:before="204" w:after="0" w:line="240" w:lineRule="auto"/>
        <w:ind w:left="800" w:right="0" w:hanging="240"/>
        <w:jc w:val="left"/>
        <w:rPr>
          <w:sz w:val="24"/>
        </w:rPr>
      </w:pPr>
      <w:r>
        <w:rPr>
          <w:sz w:val="24"/>
        </w:rPr>
        <w:t>External</w:t>
      </w:r>
      <w:r>
        <w:rPr>
          <w:spacing w:val="-17"/>
          <w:sz w:val="24"/>
        </w:rPr>
        <w:t xml:space="preserve"> </w:t>
      </w:r>
      <w:r>
        <w:rPr>
          <w:sz w:val="24"/>
        </w:rPr>
        <w:t>APIs</w:t>
      </w:r>
      <w:r>
        <w:rPr>
          <w:spacing w:val="-2"/>
          <w:sz w:val="24"/>
        </w:rPr>
        <w:t xml:space="preserve"> </w:t>
      </w:r>
      <w:r>
        <w:rPr>
          <w:sz w:val="24"/>
        </w:rPr>
        <w:t>provide</w:t>
      </w:r>
      <w:r>
        <w:rPr>
          <w:spacing w:val="-1"/>
          <w:sz w:val="24"/>
        </w:rPr>
        <w:t xml:space="preserve"> </w:t>
      </w:r>
      <w:r>
        <w:rPr>
          <w:sz w:val="24"/>
        </w:rPr>
        <w:t xml:space="preserve">real-time </w:t>
      </w:r>
      <w:r>
        <w:rPr>
          <w:spacing w:val="-4"/>
          <w:sz w:val="24"/>
        </w:rPr>
        <w:t>data</w:t>
      </w:r>
    </w:p>
    <w:p>
      <w:pPr>
        <w:pStyle w:val="21"/>
        <w:numPr>
          <w:ilvl w:val="0"/>
          <w:numId w:val="7"/>
        </w:numPr>
        <w:tabs>
          <w:tab w:val="left" w:pos="800"/>
        </w:tabs>
        <w:spacing w:before="204" w:after="0" w:line="240" w:lineRule="auto"/>
        <w:ind w:left="800" w:right="0" w:hanging="240"/>
        <w:jc w:val="left"/>
        <w:rPr>
          <w:sz w:val="24"/>
        </w:rPr>
      </w:pPr>
      <w:r>
        <w:rPr>
          <w:sz w:val="24"/>
        </w:rPr>
        <w:t>Response</w:t>
      </w:r>
      <w:r>
        <w:rPr>
          <w:spacing w:val="-1"/>
          <w:sz w:val="24"/>
        </w:rPr>
        <w:t xml:space="preserve"> </w:t>
      </w:r>
      <w:r>
        <w:rPr>
          <w:sz w:val="24"/>
        </w:rPr>
        <w:t>is</w:t>
      </w:r>
      <w:r>
        <w:rPr>
          <w:spacing w:val="-1"/>
          <w:sz w:val="24"/>
        </w:rPr>
        <w:t xml:space="preserve"> </w:t>
      </w:r>
      <w:r>
        <w:rPr>
          <w:sz w:val="24"/>
        </w:rPr>
        <w:t xml:space="preserve">sent back to the frontend and displayed to the </w:t>
      </w:r>
      <w:r>
        <w:rPr>
          <w:spacing w:val="-4"/>
          <w:sz w:val="24"/>
        </w:rPr>
        <w:t>user</w:t>
      </w:r>
    </w:p>
    <w:p>
      <w:pPr>
        <w:pStyle w:val="15"/>
        <w:spacing w:before="189"/>
      </w:pPr>
    </w:p>
    <w:p>
      <w:pPr>
        <w:pStyle w:val="17"/>
      </w:pPr>
      <w:r>
        <w:t>Client-Server</w:t>
      </w:r>
      <w:r>
        <w:rPr>
          <w:spacing w:val="-21"/>
        </w:rPr>
        <w:t xml:space="preserve"> </w:t>
      </w:r>
      <w:r>
        <w:rPr>
          <w:spacing w:val="-2"/>
        </w:rPr>
        <w:t>Architecture</w:t>
      </w:r>
    </w:p>
    <w:p>
      <w:pPr>
        <w:pStyle w:val="15"/>
        <w:spacing w:before="10"/>
        <w:rPr>
          <w:b/>
          <w:sz w:val="28"/>
        </w:rPr>
      </w:pPr>
    </w:p>
    <w:p>
      <w:pPr>
        <w:pStyle w:val="15"/>
        <w:ind w:left="425"/>
      </w:pPr>
      <w:r>
        <w:t>The</w:t>
      </w:r>
      <w:r>
        <w:rPr>
          <w:spacing w:val="-3"/>
        </w:rPr>
        <w:t xml:space="preserve"> </w:t>
      </w:r>
      <w:r>
        <w:t>application</w:t>
      </w:r>
      <w:r>
        <w:rPr>
          <w:spacing w:val="-1"/>
        </w:rPr>
        <w:t xml:space="preserve"> </w:t>
      </w:r>
      <w:r>
        <w:t>strictly</w:t>
      </w:r>
      <w:r>
        <w:rPr>
          <w:spacing w:val="-1"/>
        </w:rPr>
        <w:t xml:space="preserve"> </w:t>
      </w:r>
      <w:r>
        <w:t>follows</w:t>
      </w:r>
      <w:r>
        <w:rPr>
          <w:spacing w:val="-2"/>
        </w:rPr>
        <w:t xml:space="preserve"> </w:t>
      </w:r>
      <w:r>
        <w:t>a</w:t>
      </w:r>
      <w:r>
        <w:rPr>
          <w:spacing w:val="-1"/>
        </w:rPr>
        <w:t xml:space="preserve"> </w:t>
      </w:r>
      <w:r>
        <w:t>client-server</w:t>
      </w:r>
      <w:r>
        <w:rPr>
          <w:spacing w:val="-1"/>
        </w:rPr>
        <w:t xml:space="preserve"> </w:t>
      </w:r>
      <w:r>
        <w:rPr>
          <w:spacing w:val="-2"/>
        </w:rPr>
        <w:t>model:</w:t>
      </w:r>
    </w:p>
    <w:p>
      <w:pPr>
        <w:pStyle w:val="15"/>
        <w:spacing w:before="48"/>
      </w:pPr>
    </w:p>
    <w:p>
      <w:pPr>
        <w:pStyle w:val="19"/>
        <w:numPr>
          <w:ilvl w:val="1"/>
          <w:numId w:val="7"/>
        </w:numPr>
        <w:tabs>
          <w:tab w:val="left" w:pos="800"/>
        </w:tabs>
        <w:spacing w:before="0" w:after="0" w:line="240" w:lineRule="auto"/>
        <w:ind w:left="800" w:right="0" w:hanging="144"/>
        <w:jc w:val="left"/>
      </w:pPr>
      <w:r>
        <w:t>Client</w:t>
      </w:r>
      <w:r>
        <w:rPr>
          <w:spacing w:val="-2"/>
        </w:rPr>
        <w:t xml:space="preserve"> (Frontend):</w:t>
      </w:r>
    </w:p>
    <w:p>
      <w:pPr>
        <w:pStyle w:val="21"/>
        <w:numPr>
          <w:ilvl w:val="2"/>
          <w:numId w:val="7"/>
        </w:numPr>
        <w:tabs>
          <w:tab w:val="left" w:pos="1175"/>
        </w:tabs>
        <w:spacing w:before="84" w:after="0" w:line="240" w:lineRule="auto"/>
        <w:ind w:left="1175" w:right="0" w:hanging="145"/>
        <w:jc w:val="left"/>
        <w:rPr>
          <w:sz w:val="24"/>
        </w:rPr>
      </w:pPr>
      <w:r>
        <w:rPr>
          <w:sz w:val="24"/>
        </w:rPr>
        <w:t>Handles</w:t>
      </w:r>
      <w:r>
        <w:rPr>
          <w:spacing w:val="-3"/>
          <w:sz w:val="24"/>
        </w:rPr>
        <w:t xml:space="preserve"> </w:t>
      </w:r>
      <w:r>
        <w:rPr>
          <w:sz w:val="24"/>
        </w:rPr>
        <w:t>user</w:t>
      </w:r>
      <w:r>
        <w:rPr>
          <w:spacing w:val="-1"/>
          <w:sz w:val="24"/>
        </w:rPr>
        <w:t xml:space="preserve"> </w:t>
      </w:r>
      <w:r>
        <w:rPr>
          <w:sz w:val="24"/>
        </w:rPr>
        <w:t>interaction</w:t>
      </w:r>
      <w:r>
        <w:rPr>
          <w:spacing w:val="-1"/>
          <w:sz w:val="24"/>
        </w:rPr>
        <w:t xml:space="preserve"> </w:t>
      </w:r>
      <w:r>
        <w:rPr>
          <w:sz w:val="24"/>
        </w:rPr>
        <w:t>and</w:t>
      </w:r>
      <w:r>
        <w:rPr>
          <w:spacing w:val="-1"/>
          <w:sz w:val="24"/>
        </w:rPr>
        <w:t xml:space="preserve"> </w:t>
      </w:r>
      <w:r>
        <w:rPr>
          <w:sz w:val="24"/>
        </w:rPr>
        <w:t>UI</w:t>
      </w:r>
      <w:r>
        <w:rPr>
          <w:spacing w:val="-1"/>
          <w:sz w:val="24"/>
        </w:rPr>
        <w:t xml:space="preserve"> </w:t>
      </w:r>
      <w:r>
        <w:rPr>
          <w:spacing w:val="-2"/>
          <w:sz w:val="24"/>
        </w:rPr>
        <w:t>rendering</w:t>
      </w:r>
    </w:p>
    <w:p>
      <w:pPr>
        <w:pStyle w:val="21"/>
        <w:spacing w:after="0" w:line="240" w:lineRule="auto"/>
        <w:jc w:val="left"/>
        <w:rPr>
          <w:sz w:val="24"/>
        </w:rPr>
        <w:sectPr>
          <w:pgSz w:w="11910" w:h="16840"/>
          <w:pgMar w:top="1380" w:right="708" w:bottom="820" w:left="708" w:header="0" w:footer="630" w:gutter="0"/>
          <w:docGrid w:linePitch="312" w:charSpace="0"/>
        </w:sectPr>
      </w:pPr>
    </w:p>
    <w:p>
      <w:pPr>
        <w:pStyle w:val="21"/>
        <w:numPr>
          <w:ilvl w:val="2"/>
          <w:numId w:val="7"/>
        </w:numPr>
        <w:tabs>
          <w:tab w:val="left" w:pos="1175"/>
        </w:tabs>
        <w:spacing w:before="76" w:after="0" w:line="240" w:lineRule="auto"/>
        <w:ind w:left="1175" w:right="0" w:hanging="145"/>
        <w:jc w:val="left"/>
        <w:rPr>
          <w:sz w:val="24"/>
        </w:rPr>
      </w:pPr>
      <w:r>
        <w:rPr>
          <w:sz w:val="24"/>
        </w:rPr>
        <w:t>Sends</w:t>
      </w:r>
      <w:r>
        <w:rPr>
          <w:spacing w:val="-15"/>
          <w:sz w:val="24"/>
        </w:rPr>
        <w:t xml:space="preserve"> </w:t>
      </w:r>
      <w:r>
        <w:rPr>
          <w:sz w:val="24"/>
        </w:rPr>
        <w:t>API</w:t>
      </w:r>
      <w:r>
        <w:rPr>
          <w:spacing w:val="-6"/>
          <w:sz w:val="24"/>
        </w:rPr>
        <w:t xml:space="preserve"> </w:t>
      </w:r>
      <w:r>
        <w:rPr>
          <w:sz w:val="24"/>
        </w:rPr>
        <w:t>requests</w:t>
      </w:r>
      <w:r>
        <w:rPr>
          <w:spacing w:val="-4"/>
          <w:sz w:val="24"/>
        </w:rPr>
        <w:t xml:space="preserve"> </w:t>
      </w:r>
      <w:r>
        <w:rPr>
          <w:sz w:val="24"/>
        </w:rPr>
        <w:t>using</w:t>
      </w:r>
      <w:r>
        <w:rPr>
          <w:spacing w:val="-15"/>
          <w:sz w:val="24"/>
        </w:rPr>
        <w:t xml:space="preserve"> </w:t>
      </w:r>
      <w:r>
        <w:rPr>
          <w:spacing w:val="-2"/>
          <w:sz w:val="24"/>
        </w:rPr>
        <w:t>Axios</w:t>
      </w:r>
    </w:p>
    <w:p>
      <w:pPr>
        <w:pStyle w:val="21"/>
        <w:numPr>
          <w:ilvl w:val="2"/>
          <w:numId w:val="7"/>
        </w:numPr>
        <w:tabs>
          <w:tab w:val="left" w:pos="1175"/>
        </w:tabs>
        <w:spacing w:before="204" w:after="0" w:line="240" w:lineRule="auto"/>
        <w:ind w:left="1175" w:right="0" w:hanging="145"/>
        <w:jc w:val="left"/>
        <w:rPr>
          <w:sz w:val="24"/>
        </w:rPr>
      </w:pPr>
      <w:r>
        <w:rPr>
          <w:sz w:val="24"/>
        </w:rPr>
        <w:t>Manages</w:t>
      </w:r>
      <w:r>
        <w:rPr>
          <w:spacing w:val="-3"/>
          <w:sz w:val="24"/>
        </w:rPr>
        <w:t xml:space="preserve"> </w:t>
      </w:r>
      <w:r>
        <w:rPr>
          <w:sz w:val="24"/>
        </w:rPr>
        <w:t>state</w:t>
      </w:r>
      <w:r>
        <w:rPr>
          <w:spacing w:val="-2"/>
          <w:sz w:val="24"/>
        </w:rPr>
        <w:t xml:space="preserve"> </w:t>
      </w:r>
      <w:r>
        <w:rPr>
          <w:sz w:val="24"/>
        </w:rPr>
        <w:t>using</w:t>
      </w:r>
      <w:r>
        <w:rPr>
          <w:spacing w:val="-2"/>
          <w:sz w:val="24"/>
        </w:rPr>
        <w:t xml:space="preserve"> Redux</w:t>
      </w:r>
    </w:p>
    <w:p>
      <w:pPr>
        <w:pStyle w:val="15"/>
        <w:spacing w:before="33"/>
      </w:pPr>
    </w:p>
    <w:p>
      <w:pPr>
        <w:pStyle w:val="19"/>
        <w:numPr>
          <w:ilvl w:val="1"/>
          <w:numId w:val="7"/>
        </w:numPr>
        <w:tabs>
          <w:tab w:val="left" w:pos="800"/>
        </w:tabs>
        <w:spacing w:before="0" w:after="0" w:line="240" w:lineRule="auto"/>
        <w:ind w:left="800" w:right="0" w:hanging="144"/>
        <w:jc w:val="left"/>
      </w:pPr>
      <w:r>
        <w:t>Server</w:t>
      </w:r>
      <w:r>
        <w:rPr>
          <w:spacing w:val="-5"/>
        </w:rPr>
        <w:t xml:space="preserve"> </w:t>
      </w:r>
      <w:r>
        <w:rPr>
          <w:spacing w:val="-2"/>
        </w:rPr>
        <w:t>(Backend):</w:t>
      </w:r>
    </w:p>
    <w:p>
      <w:pPr>
        <w:pStyle w:val="21"/>
        <w:numPr>
          <w:ilvl w:val="2"/>
          <w:numId w:val="7"/>
        </w:numPr>
        <w:tabs>
          <w:tab w:val="left" w:pos="1175"/>
        </w:tabs>
        <w:spacing w:before="84" w:after="0" w:line="240" w:lineRule="auto"/>
        <w:ind w:left="1175" w:right="0" w:hanging="145"/>
        <w:jc w:val="left"/>
        <w:rPr>
          <w:sz w:val="24"/>
        </w:rPr>
      </w:pPr>
      <w:r>
        <w:rPr>
          <w:sz w:val="24"/>
        </w:rPr>
        <w:t>Processes</w:t>
      </w:r>
      <w:r>
        <w:rPr>
          <w:spacing w:val="-9"/>
          <w:sz w:val="24"/>
        </w:rPr>
        <w:t xml:space="preserve"> </w:t>
      </w:r>
      <w:r>
        <w:rPr>
          <w:sz w:val="24"/>
        </w:rPr>
        <w:t>business</w:t>
      </w:r>
      <w:r>
        <w:rPr>
          <w:spacing w:val="-8"/>
          <w:sz w:val="24"/>
        </w:rPr>
        <w:t xml:space="preserve"> </w:t>
      </w:r>
      <w:r>
        <w:rPr>
          <w:spacing w:val="-2"/>
          <w:sz w:val="24"/>
        </w:rPr>
        <w:t>logic</w:t>
      </w:r>
    </w:p>
    <w:p>
      <w:pPr>
        <w:pStyle w:val="21"/>
        <w:numPr>
          <w:ilvl w:val="2"/>
          <w:numId w:val="7"/>
        </w:numPr>
        <w:tabs>
          <w:tab w:val="left" w:pos="1175"/>
        </w:tabs>
        <w:spacing w:before="204" w:after="0" w:line="240" w:lineRule="auto"/>
        <w:ind w:left="1175" w:right="0" w:hanging="145"/>
        <w:jc w:val="left"/>
        <w:rPr>
          <w:sz w:val="24"/>
        </w:rPr>
      </w:pPr>
      <w:r>
        <w:rPr>
          <w:sz w:val="24"/>
        </w:rPr>
        <w:t>Handles</w:t>
      </w:r>
      <w:r>
        <w:rPr>
          <w:spacing w:val="-3"/>
          <w:sz w:val="24"/>
        </w:rPr>
        <w:t xml:space="preserve"> </w:t>
      </w:r>
      <w:r>
        <w:rPr>
          <w:sz w:val="24"/>
        </w:rPr>
        <w:t>authentication</w:t>
      </w:r>
      <w:r>
        <w:rPr>
          <w:spacing w:val="-1"/>
          <w:sz w:val="24"/>
        </w:rPr>
        <w:t xml:space="preserve"> </w:t>
      </w:r>
      <w:r>
        <w:rPr>
          <w:sz w:val="24"/>
        </w:rPr>
        <w:t>and</w:t>
      </w:r>
      <w:r>
        <w:rPr>
          <w:spacing w:val="-1"/>
          <w:sz w:val="24"/>
        </w:rPr>
        <w:t xml:space="preserve"> </w:t>
      </w:r>
      <w:r>
        <w:rPr>
          <w:sz w:val="24"/>
        </w:rPr>
        <w:t>security</w:t>
      </w:r>
      <w:r>
        <w:rPr>
          <w:spacing w:val="-1"/>
          <w:sz w:val="24"/>
        </w:rPr>
        <w:t xml:space="preserve"> </w:t>
      </w:r>
      <w:r>
        <w:rPr>
          <w:sz w:val="24"/>
        </w:rPr>
        <w:t>(Spring</w:t>
      </w:r>
      <w:r>
        <w:rPr>
          <w:spacing w:val="-1"/>
          <w:sz w:val="24"/>
        </w:rPr>
        <w:t xml:space="preserve"> </w:t>
      </w:r>
      <w:r>
        <w:rPr>
          <w:spacing w:val="-2"/>
          <w:sz w:val="24"/>
        </w:rPr>
        <w:t>Security)</w:t>
      </w:r>
    </w:p>
    <w:p>
      <w:pPr>
        <w:pStyle w:val="21"/>
        <w:numPr>
          <w:ilvl w:val="2"/>
          <w:numId w:val="7"/>
        </w:numPr>
        <w:tabs>
          <w:tab w:val="left" w:pos="1175"/>
        </w:tabs>
        <w:spacing w:before="204" w:after="0" w:line="240" w:lineRule="auto"/>
        <w:ind w:left="1175" w:right="0" w:hanging="145"/>
        <w:jc w:val="left"/>
        <w:rPr>
          <w:sz w:val="24"/>
        </w:rPr>
      </w:pPr>
      <w:r>
        <w:rPr>
          <w:sz w:val="24"/>
        </w:rPr>
        <w:t>Manages</w:t>
      </w:r>
      <w:r>
        <w:rPr>
          <w:spacing w:val="-4"/>
          <w:sz w:val="24"/>
        </w:rPr>
        <w:t xml:space="preserve"> </w:t>
      </w:r>
      <w:r>
        <w:rPr>
          <w:sz w:val="24"/>
        </w:rPr>
        <w:t>database</w:t>
      </w:r>
      <w:r>
        <w:rPr>
          <w:spacing w:val="-3"/>
          <w:sz w:val="24"/>
        </w:rPr>
        <w:t xml:space="preserve"> </w:t>
      </w:r>
      <w:r>
        <w:rPr>
          <w:spacing w:val="-2"/>
          <w:sz w:val="24"/>
        </w:rPr>
        <w:t>operations</w:t>
      </w:r>
    </w:p>
    <w:p>
      <w:pPr>
        <w:pStyle w:val="15"/>
        <w:spacing w:before="33"/>
      </w:pPr>
    </w:p>
    <w:p>
      <w:pPr>
        <w:pStyle w:val="19"/>
        <w:numPr>
          <w:ilvl w:val="1"/>
          <w:numId w:val="7"/>
        </w:numPr>
        <w:tabs>
          <w:tab w:val="left" w:pos="800"/>
        </w:tabs>
        <w:spacing w:before="0" w:after="0" w:line="240" w:lineRule="auto"/>
        <w:ind w:left="800" w:right="0" w:hanging="144"/>
        <w:jc w:val="left"/>
      </w:pPr>
      <w:r>
        <w:t xml:space="preserve">Database </w:t>
      </w:r>
      <w:r>
        <w:rPr>
          <w:spacing w:val="-2"/>
        </w:rPr>
        <w:t>(SQL):</w:t>
      </w:r>
    </w:p>
    <w:p>
      <w:pPr>
        <w:pStyle w:val="21"/>
        <w:numPr>
          <w:ilvl w:val="2"/>
          <w:numId w:val="7"/>
        </w:numPr>
        <w:tabs>
          <w:tab w:val="left" w:pos="1175"/>
        </w:tabs>
        <w:spacing w:before="84" w:after="0" w:line="240" w:lineRule="auto"/>
        <w:ind w:left="1175" w:right="0" w:hanging="145"/>
        <w:jc w:val="left"/>
        <w:rPr>
          <w:sz w:val="24"/>
        </w:rPr>
      </w:pPr>
      <w:r>
        <w:rPr>
          <w:sz w:val="24"/>
        </w:rPr>
        <w:t>Stores</w:t>
      </w:r>
      <w:r>
        <w:rPr>
          <w:spacing w:val="-2"/>
          <w:sz w:val="24"/>
        </w:rPr>
        <w:t xml:space="preserve"> </w:t>
      </w:r>
      <w:r>
        <w:rPr>
          <w:sz w:val="24"/>
        </w:rPr>
        <w:t>user</w:t>
      </w:r>
      <w:r>
        <w:rPr>
          <w:spacing w:val="-1"/>
          <w:sz w:val="24"/>
        </w:rPr>
        <w:t xml:space="preserve"> </w:t>
      </w:r>
      <w:r>
        <w:rPr>
          <w:sz w:val="24"/>
        </w:rPr>
        <w:t>data, wallet</w:t>
      </w:r>
      <w:r>
        <w:rPr>
          <w:spacing w:val="-1"/>
          <w:sz w:val="24"/>
        </w:rPr>
        <w:t xml:space="preserve"> </w:t>
      </w:r>
      <w:r>
        <w:rPr>
          <w:sz w:val="24"/>
        </w:rPr>
        <w:t>details,</w:t>
      </w:r>
      <w:r>
        <w:rPr>
          <w:spacing w:val="-1"/>
          <w:sz w:val="24"/>
        </w:rPr>
        <w:t xml:space="preserve"> </w:t>
      </w:r>
      <w:r>
        <w:rPr>
          <w:sz w:val="24"/>
        </w:rPr>
        <w:t>transactions, and</w:t>
      </w:r>
      <w:r>
        <w:rPr>
          <w:spacing w:val="-1"/>
          <w:sz w:val="24"/>
        </w:rPr>
        <w:t xml:space="preserve"> </w:t>
      </w:r>
      <w:r>
        <w:rPr>
          <w:sz w:val="24"/>
        </w:rPr>
        <w:t xml:space="preserve">trading </w:t>
      </w:r>
      <w:r>
        <w:rPr>
          <w:spacing w:val="-2"/>
          <w:sz w:val="24"/>
        </w:rPr>
        <w:t>records</w:t>
      </w:r>
    </w:p>
    <w:p>
      <w:pPr>
        <w:pStyle w:val="15"/>
        <w:spacing w:before="48"/>
      </w:pPr>
    </w:p>
    <w:p>
      <w:pPr>
        <w:pStyle w:val="15"/>
        <w:ind w:left="425"/>
      </w:pPr>
      <w:r>
        <w:t>This</w:t>
      </w:r>
      <w:r>
        <w:rPr>
          <w:spacing w:val="-5"/>
        </w:rPr>
        <w:t xml:space="preserve"> </w:t>
      </w:r>
      <w:r>
        <w:t>architecture</w:t>
      </w:r>
      <w:r>
        <w:rPr>
          <w:spacing w:val="-3"/>
        </w:rPr>
        <w:t xml:space="preserve"> </w:t>
      </w:r>
      <w:r>
        <w:t>ensures</w:t>
      </w:r>
      <w:r>
        <w:rPr>
          <w:spacing w:val="-4"/>
        </w:rPr>
        <w:t xml:space="preserve"> </w:t>
      </w:r>
      <w:r>
        <w:t>separation</w:t>
      </w:r>
      <w:r>
        <w:rPr>
          <w:spacing w:val="-3"/>
        </w:rPr>
        <w:t xml:space="preserve"> </w:t>
      </w:r>
      <w:r>
        <w:t>of</w:t>
      </w:r>
      <w:r>
        <w:rPr>
          <w:spacing w:val="-3"/>
        </w:rPr>
        <w:t xml:space="preserve"> </w:t>
      </w:r>
      <w:r>
        <w:t>concerns,</w:t>
      </w:r>
      <w:r>
        <w:rPr>
          <w:spacing w:val="-3"/>
        </w:rPr>
        <w:t xml:space="preserve"> </w:t>
      </w:r>
      <w:r>
        <w:t>scalability,</w:t>
      </w:r>
      <w:r>
        <w:rPr>
          <w:spacing w:val="-3"/>
        </w:rPr>
        <w:t xml:space="preserve"> </w:t>
      </w:r>
      <w:r>
        <w:t>and</w:t>
      </w:r>
      <w:r>
        <w:rPr>
          <w:spacing w:val="-3"/>
        </w:rPr>
        <w:t xml:space="preserve"> </w:t>
      </w:r>
      <w:r>
        <w:rPr>
          <w:spacing w:val="-2"/>
        </w:rPr>
        <w:t>maintainability.</w:t>
      </w:r>
    </w:p>
    <w:p>
      <w:pPr>
        <w:pStyle w:val="15"/>
        <w:rPr>
          <w:sz w:val="20"/>
        </w:rPr>
      </w:pPr>
    </w:p>
    <w:p>
      <w:pPr>
        <w:pStyle w:val="15"/>
        <w:spacing w:before="13"/>
        <w:rPr>
          <w:sz w:val="20"/>
        </w:rPr>
      </w:pPr>
      <w:r>
        <w:rPr>
          <w:sz w:val="20"/>
        </w:rPr>
        <mc:AlternateContent>
          <mc:Choice Requires="wps">
            <w:drawing>
              <wp:anchor distT="0" distB="0" distL="0" distR="0" simplePos="0" behindDoc="1" locked="0" layoutInCell="1" hidden="0" allowOverlap="1">
                <wp:simplePos x="0" y="0"/>
                <wp:positionH relativeFrom="page">
                  <wp:posOffset>719365</wp:posOffset>
                </wp:positionH>
                <wp:positionV relativeFrom="paragraph">
                  <wp:posOffset>169435</wp:posOffset>
                </wp:positionV>
                <wp:extent cx="6120130" cy="1257300"/>
                <wp:effectExtent l="0" t="0" r="0" b="0"/>
                <wp:wrapTopAndBottom/>
                <wp:docPr id="7" name="组合 7"/>
                <wp:cNvGraphicFramePr>
                  <a:graphicFrameLocks noChangeAspect="0"/>
                </wp:cNvGraphicFramePr>
                <a:graphic>
                  <a:graphicData uri="http://schemas.microsoft.com/office/word/2010/wordprocessingGroup">
                    <wpg:wgp>
                      <wpg:cNvPr id="8" name="组合 8"/>
                      <wpg:cNvGrpSpPr/>
                      <wpg:grpSpPr>
                        <a:xfrm rot="0">
                          <a:off x="0" y="0"/>
                          <a:ext cx="6120130" cy="1257300"/>
                          <a:chOff x="0" y="0"/>
                          <a:chExt cx="6120130" cy="1257300"/>
                        </a:xfrm>
                        <a:prstGeom prst="rect"/>
                        <a:solidFill>
                          <a:srgbClr val="FFFFFF"/>
                        </a:solidFill>
                        <a:ln w="12700" cmpd="sng" cap="flat">
                          <a:solidFill>
                            <a:srgbClr val="000000"/>
                          </a:solidFill>
                          <a:prstDash val="solid"/>
                          <a:miter/>
                        </a:ln>
                      </wpg:grpSpPr>
                      <wps:wsp>
                        <wps:cNvPr id="9" name="矩形 9"/>
                        <wps:cNvSpPr/>
                        <wps:spPr>
                          <a:xfrm rot="0">
                            <a:off x="0" y="0"/>
                            <a:ext cx="6120130" cy="1257300"/>
                          </a:xfrm>
                          <a:prstGeom prst="rect"/>
                          <a:solidFill>
                            <a:srgbClr val="F7F9F9"/>
                          </a:solidFill>
                          <a:ln w="12700" cmpd="sng" cap="flat">
                            <a:noFill/>
                            <a:prstDash val="solid"/>
                            <a:miter/>
                          </a:ln>
                        </wps:spPr>
                        <wps:bodyPr vert="horz" wrap="square" lIns="91440" tIns="45720" rIns="91440" bIns="45720" anchor="t" anchorCtr="0" upright="0">
                          <a:noAutofit/>
                        </wps:bodyPr>
                      </wps:wsp>
                      <wps:wsp>
                        <wps:cNvPr id="10" name="曲线 10"/>
                        <wps:cNvSpPr/>
                        <wps:spPr>
                          <a:xfrm rot="0">
                            <a:off x="0" y="0"/>
                            <a:ext cx="6120130" cy="1257300"/>
                          </a:xfrm>
                          <a:custGeom>
                            <a:gdLst>
                              <a:gd name="T1" fmla="*/ 0 w 21600"/>
                              <a:gd name="T2" fmla="*/ 0 h 21600"/>
                              <a:gd name="T3" fmla="*/ 21600 w 21600"/>
                              <a:gd name="T4" fmla="*/ 21600 h 21600"/>
                            </a:gdLst>
                            <a:rect l="T1" t="T2" r="T3" b="T4"/>
                            <a:pathLst>
                              <a:path w="21600" h="21600">
                                <a:moveTo>
                                  <a:pt x="67" y="18512"/>
                                </a:moveTo>
                                <a:lnTo>
                                  <a:pt x="0" y="18512"/>
                                </a:lnTo>
                                <a:lnTo>
                                  <a:pt x="0" y="19538"/>
                                </a:lnTo>
                                <a:lnTo>
                                  <a:pt x="67" y="19538"/>
                                </a:lnTo>
                                <a:lnTo>
                                  <a:pt x="67" y="18512"/>
                                </a:lnTo>
                              </a:path>
                              <a:path w="21600" h="21600">
                                <a:moveTo>
                                  <a:pt x="67" y="16450"/>
                                </a:moveTo>
                                <a:lnTo>
                                  <a:pt x="0" y="16450"/>
                                </a:lnTo>
                                <a:lnTo>
                                  <a:pt x="0" y="17487"/>
                                </a:lnTo>
                                <a:lnTo>
                                  <a:pt x="67" y="17487"/>
                                </a:lnTo>
                                <a:lnTo>
                                  <a:pt x="67" y="16450"/>
                                </a:lnTo>
                              </a:path>
                              <a:path w="21600" h="21600">
                                <a:moveTo>
                                  <a:pt x="67" y="14400"/>
                                </a:moveTo>
                                <a:lnTo>
                                  <a:pt x="0" y="14400"/>
                                </a:lnTo>
                                <a:lnTo>
                                  <a:pt x="0" y="15425"/>
                                </a:lnTo>
                                <a:lnTo>
                                  <a:pt x="67" y="15425"/>
                                </a:lnTo>
                                <a:lnTo>
                                  <a:pt x="67" y="14400"/>
                                </a:lnTo>
                              </a:path>
                              <a:path w="21600" h="21600">
                                <a:moveTo>
                                  <a:pt x="67" y="12338"/>
                                </a:moveTo>
                                <a:lnTo>
                                  <a:pt x="0" y="12338"/>
                                </a:lnTo>
                                <a:lnTo>
                                  <a:pt x="0" y="13374"/>
                                </a:lnTo>
                                <a:lnTo>
                                  <a:pt x="67" y="13374"/>
                                </a:lnTo>
                                <a:lnTo>
                                  <a:pt x="67" y="12338"/>
                                </a:lnTo>
                              </a:path>
                              <a:path w="21600" h="21600">
                                <a:moveTo>
                                  <a:pt x="67" y="10287"/>
                                </a:moveTo>
                                <a:lnTo>
                                  <a:pt x="0" y="10287"/>
                                </a:lnTo>
                                <a:lnTo>
                                  <a:pt x="0" y="11312"/>
                                </a:lnTo>
                                <a:lnTo>
                                  <a:pt x="67" y="11312"/>
                                </a:lnTo>
                                <a:lnTo>
                                  <a:pt x="67" y="10287"/>
                                </a:lnTo>
                              </a:path>
                              <a:path w="21600" h="21600">
                                <a:moveTo>
                                  <a:pt x="67" y="8225"/>
                                </a:moveTo>
                                <a:lnTo>
                                  <a:pt x="0" y="8225"/>
                                </a:lnTo>
                                <a:lnTo>
                                  <a:pt x="0" y="9250"/>
                                </a:lnTo>
                                <a:lnTo>
                                  <a:pt x="67" y="9250"/>
                                </a:lnTo>
                                <a:lnTo>
                                  <a:pt x="67" y="8225"/>
                                </a:lnTo>
                              </a:path>
                              <a:path w="21600" h="21600">
                                <a:moveTo>
                                  <a:pt x="67" y="6174"/>
                                </a:moveTo>
                                <a:lnTo>
                                  <a:pt x="0" y="6174"/>
                                </a:lnTo>
                                <a:lnTo>
                                  <a:pt x="0" y="7200"/>
                                </a:lnTo>
                                <a:lnTo>
                                  <a:pt x="67" y="7200"/>
                                </a:lnTo>
                                <a:lnTo>
                                  <a:pt x="67" y="6174"/>
                                </a:lnTo>
                              </a:path>
                              <a:path w="21600" h="21600">
                                <a:moveTo>
                                  <a:pt x="67" y="4112"/>
                                </a:moveTo>
                                <a:lnTo>
                                  <a:pt x="0" y="4112"/>
                                </a:lnTo>
                                <a:lnTo>
                                  <a:pt x="0" y="5138"/>
                                </a:lnTo>
                                <a:lnTo>
                                  <a:pt x="67" y="5138"/>
                                </a:lnTo>
                                <a:lnTo>
                                  <a:pt x="67" y="4112"/>
                                </a:lnTo>
                              </a:path>
                              <a:path w="21600" h="21600">
                                <a:moveTo>
                                  <a:pt x="67" y="2050"/>
                                </a:moveTo>
                                <a:lnTo>
                                  <a:pt x="0" y="2050"/>
                                </a:lnTo>
                                <a:lnTo>
                                  <a:pt x="0" y="3087"/>
                                </a:lnTo>
                                <a:lnTo>
                                  <a:pt x="67" y="3087"/>
                                </a:lnTo>
                                <a:lnTo>
                                  <a:pt x="67" y="2050"/>
                                </a:lnTo>
                              </a:path>
                              <a:path w="21600" h="21600">
                                <a:moveTo>
                                  <a:pt x="201" y="21272"/>
                                </a:moveTo>
                                <a:lnTo>
                                  <a:pt x="67" y="21272"/>
                                </a:lnTo>
                                <a:lnTo>
                                  <a:pt x="67" y="20574"/>
                                </a:lnTo>
                                <a:lnTo>
                                  <a:pt x="0" y="20574"/>
                                </a:lnTo>
                                <a:lnTo>
                                  <a:pt x="0" y="21600"/>
                                </a:lnTo>
                                <a:lnTo>
                                  <a:pt x="201" y="21600"/>
                                </a:lnTo>
                                <a:lnTo>
                                  <a:pt x="201" y="21272"/>
                                </a:lnTo>
                              </a:path>
                              <a:path w="21600" h="21600">
                                <a:moveTo>
                                  <a:pt x="201" y="0"/>
                                </a:moveTo>
                                <a:lnTo>
                                  <a:pt x="0" y="0"/>
                                </a:lnTo>
                                <a:lnTo>
                                  <a:pt x="0" y="1025"/>
                                </a:lnTo>
                                <a:lnTo>
                                  <a:pt x="67" y="1025"/>
                                </a:lnTo>
                                <a:lnTo>
                                  <a:pt x="67" y="327"/>
                                </a:lnTo>
                                <a:lnTo>
                                  <a:pt x="201" y="327"/>
                                </a:lnTo>
                                <a:lnTo>
                                  <a:pt x="201" y="0"/>
                                </a:lnTo>
                              </a:path>
                              <a:path w="21600" h="21600">
                                <a:moveTo>
                                  <a:pt x="605" y="21272"/>
                                </a:moveTo>
                                <a:lnTo>
                                  <a:pt x="403" y="21272"/>
                                </a:lnTo>
                                <a:lnTo>
                                  <a:pt x="403" y="21600"/>
                                </a:lnTo>
                                <a:lnTo>
                                  <a:pt x="605" y="21600"/>
                                </a:lnTo>
                                <a:lnTo>
                                  <a:pt x="605" y="21272"/>
                                </a:lnTo>
                              </a:path>
                              <a:path w="21600" h="21600">
                                <a:moveTo>
                                  <a:pt x="605" y="0"/>
                                </a:moveTo>
                                <a:lnTo>
                                  <a:pt x="403" y="0"/>
                                </a:lnTo>
                                <a:lnTo>
                                  <a:pt x="403" y="327"/>
                                </a:lnTo>
                                <a:lnTo>
                                  <a:pt x="605" y="327"/>
                                </a:lnTo>
                                <a:lnTo>
                                  <a:pt x="605" y="0"/>
                                </a:lnTo>
                              </a:path>
                              <a:path w="21600" h="21600">
                                <a:moveTo>
                                  <a:pt x="1008" y="21272"/>
                                </a:moveTo>
                                <a:lnTo>
                                  <a:pt x="806" y="21272"/>
                                </a:lnTo>
                                <a:lnTo>
                                  <a:pt x="806" y="21600"/>
                                </a:lnTo>
                                <a:lnTo>
                                  <a:pt x="1008" y="21600"/>
                                </a:lnTo>
                                <a:lnTo>
                                  <a:pt x="1008" y="21272"/>
                                </a:lnTo>
                              </a:path>
                              <a:path w="21600" h="21600">
                                <a:moveTo>
                                  <a:pt x="1008" y="0"/>
                                </a:moveTo>
                                <a:lnTo>
                                  <a:pt x="806" y="0"/>
                                </a:lnTo>
                                <a:lnTo>
                                  <a:pt x="806" y="327"/>
                                </a:lnTo>
                                <a:lnTo>
                                  <a:pt x="1008" y="327"/>
                                </a:lnTo>
                                <a:lnTo>
                                  <a:pt x="1008" y="0"/>
                                </a:lnTo>
                              </a:path>
                              <a:path w="21600" h="21600">
                                <a:moveTo>
                                  <a:pt x="1411" y="21272"/>
                                </a:moveTo>
                                <a:lnTo>
                                  <a:pt x="1210" y="21272"/>
                                </a:lnTo>
                                <a:lnTo>
                                  <a:pt x="1210" y="21600"/>
                                </a:lnTo>
                                <a:lnTo>
                                  <a:pt x="1411" y="21600"/>
                                </a:lnTo>
                                <a:lnTo>
                                  <a:pt x="1411" y="21272"/>
                                </a:lnTo>
                              </a:path>
                              <a:path w="21600" h="21600">
                                <a:moveTo>
                                  <a:pt x="1411" y="0"/>
                                </a:moveTo>
                                <a:lnTo>
                                  <a:pt x="1210" y="0"/>
                                </a:lnTo>
                                <a:lnTo>
                                  <a:pt x="1210" y="327"/>
                                </a:lnTo>
                                <a:lnTo>
                                  <a:pt x="1411" y="327"/>
                                </a:lnTo>
                                <a:lnTo>
                                  <a:pt x="1411" y="0"/>
                                </a:lnTo>
                              </a:path>
                              <a:path w="21600" h="21600">
                                <a:moveTo>
                                  <a:pt x="1817" y="21272"/>
                                </a:moveTo>
                                <a:lnTo>
                                  <a:pt x="1613" y="21272"/>
                                </a:lnTo>
                                <a:lnTo>
                                  <a:pt x="1613" y="21600"/>
                                </a:lnTo>
                                <a:lnTo>
                                  <a:pt x="1817" y="21600"/>
                                </a:lnTo>
                                <a:lnTo>
                                  <a:pt x="1817" y="21272"/>
                                </a:lnTo>
                              </a:path>
                              <a:path w="21600" h="21600">
                                <a:moveTo>
                                  <a:pt x="1817" y="0"/>
                                </a:moveTo>
                                <a:lnTo>
                                  <a:pt x="1613" y="0"/>
                                </a:lnTo>
                                <a:lnTo>
                                  <a:pt x="1613" y="327"/>
                                </a:lnTo>
                                <a:lnTo>
                                  <a:pt x="1817" y="327"/>
                                </a:lnTo>
                                <a:lnTo>
                                  <a:pt x="1817" y="0"/>
                                </a:lnTo>
                              </a:path>
                              <a:path w="21600" h="21600">
                                <a:moveTo>
                                  <a:pt x="2220" y="21272"/>
                                </a:moveTo>
                                <a:lnTo>
                                  <a:pt x="2019" y="21272"/>
                                </a:lnTo>
                                <a:lnTo>
                                  <a:pt x="2019" y="21600"/>
                                </a:lnTo>
                                <a:lnTo>
                                  <a:pt x="2220" y="21600"/>
                                </a:lnTo>
                                <a:lnTo>
                                  <a:pt x="2220" y="21272"/>
                                </a:lnTo>
                              </a:path>
                              <a:path w="21600" h="21600">
                                <a:moveTo>
                                  <a:pt x="2220" y="0"/>
                                </a:moveTo>
                                <a:lnTo>
                                  <a:pt x="2019" y="0"/>
                                </a:lnTo>
                                <a:lnTo>
                                  <a:pt x="2019" y="327"/>
                                </a:lnTo>
                                <a:lnTo>
                                  <a:pt x="2220" y="327"/>
                                </a:lnTo>
                                <a:lnTo>
                                  <a:pt x="2220" y="0"/>
                                </a:lnTo>
                              </a:path>
                              <a:path w="21600" h="21600">
                                <a:moveTo>
                                  <a:pt x="2624" y="21272"/>
                                </a:moveTo>
                                <a:lnTo>
                                  <a:pt x="2422" y="21272"/>
                                </a:lnTo>
                                <a:lnTo>
                                  <a:pt x="2422" y="21600"/>
                                </a:lnTo>
                                <a:lnTo>
                                  <a:pt x="2624" y="21600"/>
                                </a:lnTo>
                                <a:lnTo>
                                  <a:pt x="2624" y="21272"/>
                                </a:lnTo>
                              </a:path>
                              <a:path w="21600" h="21600">
                                <a:moveTo>
                                  <a:pt x="2624" y="0"/>
                                </a:moveTo>
                                <a:lnTo>
                                  <a:pt x="2422" y="0"/>
                                </a:lnTo>
                                <a:lnTo>
                                  <a:pt x="2422" y="327"/>
                                </a:lnTo>
                                <a:lnTo>
                                  <a:pt x="2624" y="327"/>
                                </a:lnTo>
                                <a:lnTo>
                                  <a:pt x="2624" y="0"/>
                                </a:lnTo>
                              </a:path>
                              <a:path w="21600" h="21600">
                                <a:moveTo>
                                  <a:pt x="3027" y="21272"/>
                                </a:moveTo>
                                <a:lnTo>
                                  <a:pt x="2826" y="21272"/>
                                </a:lnTo>
                                <a:lnTo>
                                  <a:pt x="2826" y="21600"/>
                                </a:lnTo>
                                <a:lnTo>
                                  <a:pt x="3027" y="21600"/>
                                </a:lnTo>
                                <a:lnTo>
                                  <a:pt x="3027" y="21272"/>
                                </a:lnTo>
                              </a:path>
                              <a:path w="21600" h="21600">
                                <a:moveTo>
                                  <a:pt x="3027" y="0"/>
                                </a:moveTo>
                                <a:lnTo>
                                  <a:pt x="2826" y="0"/>
                                </a:lnTo>
                                <a:lnTo>
                                  <a:pt x="2826" y="327"/>
                                </a:lnTo>
                                <a:lnTo>
                                  <a:pt x="3027" y="327"/>
                                </a:lnTo>
                                <a:lnTo>
                                  <a:pt x="3027" y="0"/>
                                </a:lnTo>
                              </a:path>
                              <a:path w="21600" h="21600">
                                <a:moveTo>
                                  <a:pt x="3431" y="21272"/>
                                </a:moveTo>
                                <a:lnTo>
                                  <a:pt x="3229" y="21272"/>
                                </a:lnTo>
                                <a:lnTo>
                                  <a:pt x="3229" y="21600"/>
                                </a:lnTo>
                                <a:lnTo>
                                  <a:pt x="3431" y="21600"/>
                                </a:lnTo>
                                <a:lnTo>
                                  <a:pt x="3431" y="21272"/>
                                </a:lnTo>
                              </a:path>
                              <a:path w="21600" h="21600">
                                <a:moveTo>
                                  <a:pt x="3431" y="0"/>
                                </a:moveTo>
                                <a:lnTo>
                                  <a:pt x="3229" y="0"/>
                                </a:lnTo>
                                <a:lnTo>
                                  <a:pt x="3229" y="327"/>
                                </a:lnTo>
                                <a:lnTo>
                                  <a:pt x="3431" y="327"/>
                                </a:lnTo>
                                <a:lnTo>
                                  <a:pt x="3431" y="0"/>
                                </a:lnTo>
                              </a:path>
                              <a:path w="21600" h="21600">
                                <a:moveTo>
                                  <a:pt x="3834" y="21272"/>
                                </a:moveTo>
                                <a:lnTo>
                                  <a:pt x="3632" y="21272"/>
                                </a:lnTo>
                                <a:lnTo>
                                  <a:pt x="3632" y="21600"/>
                                </a:lnTo>
                                <a:lnTo>
                                  <a:pt x="3834" y="21600"/>
                                </a:lnTo>
                                <a:lnTo>
                                  <a:pt x="3834" y="21272"/>
                                </a:lnTo>
                              </a:path>
                              <a:path w="21600" h="21600">
                                <a:moveTo>
                                  <a:pt x="3834" y="0"/>
                                </a:moveTo>
                                <a:lnTo>
                                  <a:pt x="3632" y="0"/>
                                </a:lnTo>
                                <a:lnTo>
                                  <a:pt x="3632" y="327"/>
                                </a:lnTo>
                                <a:lnTo>
                                  <a:pt x="3834" y="327"/>
                                </a:lnTo>
                                <a:lnTo>
                                  <a:pt x="3834" y="0"/>
                                </a:lnTo>
                              </a:path>
                              <a:path w="21600" h="21600">
                                <a:moveTo>
                                  <a:pt x="4237" y="21272"/>
                                </a:moveTo>
                                <a:lnTo>
                                  <a:pt x="4036" y="21272"/>
                                </a:lnTo>
                                <a:lnTo>
                                  <a:pt x="4036" y="21600"/>
                                </a:lnTo>
                                <a:lnTo>
                                  <a:pt x="4237" y="21600"/>
                                </a:lnTo>
                                <a:lnTo>
                                  <a:pt x="4237" y="21272"/>
                                </a:lnTo>
                              </a:path>
                              <a:path w="21600" h="21600">
                                <a:moveTo>
                                  <a:pt x="4237" y="0"/>
                                </a:moveTo>
                                <a:lnTo>
                                  <a:pt x="4036" y="0"/>
                                </a:lnTo>
                                <a:lnTo>
                                  <a:pt x="4036" y="327"/>
                                </a:lnTo>
                                <a:lnTo>
                                  <a:pt x="4237" y="327"/>
                                </a:lnTo>
                                <a:lnTo>
                                  <a:pt x="4237" y="0"/>
                                </a:lnTo>
                              </a:path>
                              <a:path w="21600" h="21600">
                                <a:moveTo>
                                  <a:pt x="4643" y="21272"/>
                                </a:moveTo>
                                <a:lnTo>
                                  <a:pt x="4439" y="21272"/>
                                </a:lnTo>
                                <a:lnTo>
                                  <a:pt x="4439" y="21600"/>
                                </a:lnTo>
                                <a:lnTo>
                                  <a:pt x="4643" y="21600"/>
                                </a:lnTo>
                                <a:lnTo>
                                  <a:pt x="4643" y="21272"/>
                                </a:lnTo>
                              </a:path>
                              <a:path w="21600" h="21600">
                                <a:moveTo>
                                  <a:pt x="4643" y="0"/>
                                </a:moveTo>
                                <a:lnTo>
                                  <a:pt x="4439" y="0"/>
                                </a:lnTo>
                                <a:lnTo>
                                  <a:pt x="4439" y="327"/>
                                </a:lnTo>
                                <a:lnTo>
                                  <a:pt x="4643" y="327"/>
                                </a:lnTo>
                                <a:lnTo>
                                  <a:pt x="4643" y="0"/>
                                </a:lnTo>
                              </a:path>
                              <a:path w="21600" h="21600">
                                <a:moveTo>
                                  <a:pt x="5047" y="21272"/>
                                </a:moveTo>
                                <a:lnTo>
                                  <a:pt x="4845" y="21272"/>
                                </a:lnTo>
                                <a:lnTo>
                                  <a:pt x="4845" y="21600"/>
                                </a:lnTo>
                                <a:lnTo>
                                  <a:pt x="5047" y="21600"/>
                                </a:lnTo>
                                <a:lnTo>
                                  <a:pt x="5047" y="21272"/>
                                </a:lnTo>
                              </a:path>
                              <a:path w="21600" h="21600">
                                <a:moveTo>
                                  <a:pt x="5047" y="0"/>
                                </a:moveTo>
                                <a:lnTo>
                                  <a:pt x="4845" y="0"/>
                                </a:lnTo>
                                <a:lnTo>
                                  <a:pt x="4845" y="327"/>
                                </a:lnTo>
                                <a:lnTo>
                                  <a:pt x="5047" y="327"/>
                                </a:lnTo>
                                <a:lnTo>
                                  <a:pt x="5047" y="0"/>
                                </a:lnTo>
                              </a:path>
                              <a:path w="21600" h="21600">
                                <a:moveTo>
                                  <a:pt x="5450" y="21272"/>
                                </a:moveTo>
                                <a:lnTo>
                                  <a:pt x="5248" y="21272"/>
                                </a:lnTo>
                                <a:lnTo>
                                  <a:pt x="5248" y="21600"/>
                                </a:lnTo>
                                <a:lnTo>
                                  <a:pt x="5450" y="21600"/>
                                </a:lnTo>
                                <a:lnTo>
                                  <a:pt x="5450" y="21272"/>
                                </a:lnTo>
                              </a:path>
                              <a:path w="21600" h="21600">
                                <a:moveTo>
                                  <a:pt x="5450" y="0"/>
                                </a:moveTo>
                                <a:lnTo>
                                  <a:pt x="5248" y="0"/>
                                </a:lnTo>
                                <a:lnTo>
                                  <a:pt x="5248" y="327"/>
                                </a:lnTo>
                                <a:lnTo>
                                  <a:pt x="5450" y="327"/>
                                </a:lnTo>
                                <a:lnTo>
                                  <a:pt x="5450" y="0"/>
                                </a:lnTo>
                              </a:path>
                              <a:path w="21600" h="21600">
                                <a:moveTo>
                                  <a:pt x="5853" y="21272"/>
                                </a:moveTo>
                                <a:lnTo>
                                  <a:pt x="5652" y="21272"/>
                                </a:lnTo>
                                <a:lnTo>
                                  <a:pt x="5652" y="21600"/>
                                </a:lnTo>
                                <a:lnTo>
                                  <a:pt x="5853" y="21600"/>
                                </a:lnTo>
                                <a:lnTo>
                                  <a:pt x="5853" y="21272"/>
                                </a:lnTo>
                              </a:path>
                              <a:path w="21600" h="21600">
                                <a:moveTo>
                                  <a:pt x="5853" y="0"/>
                                </a:moveTo>
                                <a:lnTo>
                                  <a:pt x="5652" y="0"/>
                                </a:lnTo>
                                <a:lnTo>
                                  <a:pt x="5652" y="327"/>
                                </a:lnTo>
                                <a:lnTo>
                                  <a:pt x="5853" y="327"/>
                                </a:lnTo>
                                <a:lnTo>
                                  <a:pt x="5853" y="0"/>
                                </a:lnTo>
                              </a:path>
                              <a:path w="21600" h="21600">
                                <a:moveTo>
                                  <a:pt x="6257" y="21272"/>
                                </a:moveTo>
                                <a:lnTo>
                                  <a:pt x="6055" y="21272"/>
                                </a:lnTo>
                                <a:lnTo>
                                  <a:pt x="6055" y="21600"/>
                                </a:lnTo>
                                <a:lnTo>
                                  <a:pt x="6257" y="21600"/>
                                </a:lnTo>
                                <a:lnTo>
                                  <a:pt x="6257" y="21272"/>
                                </a:lnTo>
                              </a:path>
                              <a:path w="21600" h="21600">
                                <a:moveTo>
                                  <a:pt x="6257" y="0"/>
                                </a:moveTo>
                                <a:lnTo>
                                  <a:pt x="6055" y="0"/>
                                </a:lnTo>
                                <a:lnTo>
                                  <a:pt x="6055" y="327"/>
                                </a:lnTo>
                                <a:lnTo>
                                  <a:pt x="6257" y="327"/>
                                </a:lnTo>
                                <a:lnTo>
                                  <a:pt x="6257" y="0"/>
                                </a:lnTo>
                              </a:path>
                              <a:path w="21600" h="21600">
                                <a:moveTo>
                                  <a:pt x="6660" y="21272"/>
                                </a:moveTo>
                                <a:lnTo>
                                  <a:pt x="6458" y="21272"/>
                                </a:lnTo>
                                <a:lnTo>
                                  <a:pt x="6458" y="21600"/>
                                </a:lnTo>
                                <a:lnTo>
                                  <a:pt x="6660" y="21600"/>
                                </a:lnTo>
                                <a:lnTo>
                                  <a:pt x="6660" y="21272"/>
                                </a:lnTo>
                              </a:path>
                              <a:path w="21600" h="21600">
                                <a:moveTo>
                                  <a:pt x="6660" y="0"/>
                                </a:moveTo>
                                <a:lnTo>
                                  <a:pt x="6458" y="0"/>
                                </a:lnTo>
                                <a:lnTo>
                                  <a:pt x="6458" y="327"/>
                                </a:lnTo>
                                <a:lnTo>
                                  <a:pt x="6660" y="327"/>
                                </a:lnTo>
                                <a:lnTo>
                                  <a:pt x="6660" y="0"/>
                                </a:lnTo>
                              </a:path>
                              <a:path w="21600" h="21600">
                                <a:moveTo>
                                  <a:pt x="7064" y="21272"/>
                                </a:moveTo>
                                <a:lnTo>
                                  <a:pt x="6862" y="21272"/>
                                </a:lnTo>
                                <a:lnTo>
                                  <a:pt x="6862" y="21600"/>
                                </a:lnTo>
                                <a:lnTo>
                                  <a:pt x="7064" y="21600"/>
                                </a:lnTo>
                                <a:lnTo>
                                  <a:pt x="7064" y="21272"/>
                                </a:lnTo>
                              </a:path>
                              <a:path w="21600" h="21600">
                                <a:moveTo>
                                  <a:pt x="7064" y="0"/>
                                </a:moveTo>
                                <a:lnTo>
                                  <a:pt x="6862" y="0"/>
                                </a:lnTo>
                                <a:lnTo>
                                  <a:pt x="6862" y="327"/>
                                </a:lnTo>
                                <a:lnTo>
                                  <a:pt x="7064" y="327"/>
                                </a:lnTo>
                                <a:lnTo>
                                  <a:pt x="7064" y="0"/>
                                </a:lnTo>
                              </a:path>
                              <a:path w="21600" h="21600">
                                <a:moveTo>
                                  <a:pt x="7469" y="21272"/>
                                </a:moveTo>
                                <a:lnTo>
                                  <a:pt x="7265" y="21272"/>
                                </a:lnTo>
                                <a:lnTo>
                                  <a:pt x="7265" y="21600"/>
                                </a:lnTo>
                                <a:lnTo>
                                  <a:pt x="7469" y="21600"/>
                                </a:lnTo>
                                <a:lnTo>
                                  <a:pt x="7469" y="21272"/>
                                </a:lnTo>
                              </a:path>
                              <a:path w="21600" h="21600">
                                <a:moveTo>
                                  <a:pt x="7469" y="0"/>
                                </a:moveTo>
                                <a:lnTo>
                                  <a:pt x="7265" y="0"/>
                                </a:lnTo>
                                <a:lnTo>
                                  <a:pt x="7265" y="327"/>
                                </a:lnTo>
                                <a:lnTo>
                                  <a:pt x="7469" y="327"/>
                                </a:lnTo>
                                <a:lnTo>
                                  <a:pt x="7469" y="0"/>
                                </a:lnTo>
                              </a:path>
                              <a:path w="21600" h="21600">
                                <a:moveTo>
                                  <a:pt x="7873" y="21272"/>
                                </a:moveTo>
                                <a:lnTo>
                                  <a:pt x="7671" y="21272"/>
                                </a:lnTo>
                                <a:lnTo>
                                  <a:pt x="7671" y="21600"/>
                                </a:lnTo>
                                <a:lnTo>
                                  <a:pt x="7873" y="21600"/>
                                </a:lnTo>
                                <a:lnTo>
                                  <a:pt x="7873" y="21272"/>
                                </a:lnTo>
                              </a:path>
                              <a:path w="21600" h="21600">
                                <a:moveTo>
                                  <a:pt x="7873" y="0"/>
                                </a:moveTo>
                                <a:lnTo>
                                  <a:pt x="7671" y="0"/>
                                </a:lnTo>
                                <a:lnTo>
                                  <a:pt x="7671" y="327"/>
                                </a:lnTo>
                                <a:lnTo>
                                  <a:pt x="7873" y="327"/>
                                </a:lnTo>
                                <a:lnTo>
                                  <a:pt x="7873" y="0"/>
                                </a:lnTo>
                              </a:path>
                              <a:path w="21600" h="21600">
                                <a:moveTo>
                                  <a:pt x="8276" y="21272"/>
                                </a:moveTo>
                                <a:lnTo>
                                  <a:pt x="8074" y="21272"/>
                                </a:lnTo>
                                <a:lnTo>
                                  <a:pt x="8074" y="21600"/>
                                </a:lnTo>
                                <a:lnTo>
                                  <a:pt x="8276" y="21600"/>
                                </a:lnTo>
                                <a:lnTo>
                                  <a:pt x="8276" y="21272"/>
                                </a:lnTo>
                              </a:path>
                              <a:path w="21600" h="21600">
                                <a:moveTo>
                                  <a:pt x="8276" y="0"/>
                                </a:moveTo>
                                <a:lnTo>
                                  <a:pt x="8074" y="0"/>
                                </a:lnTo>
                                <a:lnTo>
                                  <a:pt x="8074" y="327"/>
                                </a:lnTo>
                                <a:lnTo>
                                  <a:pt x="8276" y="327"/>
                                </a:lnTo>
                                <a:lnTo>
                                  <a:pt x="8276" y="0"/>
                                </a:lnTo>
                              </a:path>
                              <a:path w="21600" h="21600">
                                <a:moveTo>
                                  <a:pt x="8679" y="21272"/>
                                </a:moveTo>
                                <a:lnTo>
                                  <a:pt x="8478" y="21272"/>
                                </a:lnTo>
                                <a:lnTo>
                                  <a:pt x="8478" y="21600"/>
                                </a:lnTo>
                                <a:lnTo>
                                  <a:pt x="8679" y="21600"/>
                                </a:lnTo>
                                <a:lnTo>
                                  <a:pt x="8679" y="21272"/>
                                </a:lnTo>
                              </a:path>
                              <a:path w="21600" h="21600">
                                <a:moveTo>
                                  <a:pt x="8679" y="0"/>
                                </a:moveTo>
                                <a:lnTo>
                                  <a:pt x="8478" y="0"/>
                                </a:lnTo>
                                <a:lnTo>
                                  <a:pt x="8478" y="327"/>
                                </a:lnTo>
                                <a:lnTo>
                                  <a:pt x="8679" y="327"/>
                                </a:lnTo>
                                <a:lnTo>
                                  <a:pt x="8679" y="0"/>
                                </a:lnTo>
                              </a:path>
                              <a:path w="21600" h="21600">
                                <a:moveTo>
                                  <a:pt x="9083" y="21272"/>
                                </a:moveTo>
                                <a:lnTo>
                                  <a:pt x="8881" y="21272"/>
                                </a:lnTo>
                                <a:lnTo>
                                  <a:pt x="8881" y="21600"/>
                                </a:lnTo>
                                <a:lnTo>
                                  <a:pt x="9083" y="21600"/>
                                </a:lnTo>
                                <a:lnTo>
                                  <a:pt x="9083" y="21272"/>
                                </a:lnTo>
                              </a:path>
                              <a:path w="21600" h="21600">
                                <a:moveTo>
                                  <a:pt x="9083" y="0"/>
                                </a:moveTo>
                                <a:lnTo>
                                  <a:pt x="8881" y="0"/>
                                </a:lnTo>
                                <a:lnTo>
                                  <a:pt x="8881" y="327"/>
                                </a:lnTo>
                                <a:lnTo>
                                  <a:pt x="9083" y="327"/>
                                </a:lnTo>
                                <a:lnTo>
                                  <a:pt x="9083" y="0"/>
                                </a:lnTo>
                              </a:path>
                              <a:path w="21600" h="21600">
                                <a:moveTo>
                                  <a:pt x="9486" y="21272"/>
                                </a:moveTo>
                                <a:lnTo>
                                  <a:pt x="9284" y="21272"/>
                                </a:lnTo>
                                <a:lnTo>
                                  <a:pt x="9284" y="21600"/>
                                </a:lnTo>
                                <a:lnTo>
                                  <a:pt x="9486" y="21600"/>
                                </a:lnTo>
                                <a:lnTo>
                                  <a:pt x="9486" y="21272"/>
                                </a:lnTo>
                              </a:path>
                              <a:path w="21600" h="21600">
                                <a:moveTo>
                                  <a:pt x="9486" y="0"/>
                                </a:moveTo>
                                <a:lnTo>
                                  <a:pt x="9284" y="0"/>
                                </a:lnTo>
                                <a:lnTo>
                                  <a:pt x="9284" y="327"/>
                                </a:lnTo>
                                <a:lnTo>
                                  <a:pt x="9486" y="327"/>
                                </a:lnTo>
                                <a:lnTo>
                                  <a:pt x="9486" y="0"/>
                                </a:lnTo>
                              </a:path>
                              <a:path w="21600" h="21600">
                                <a:moveTo>
                                  <a:pt x="9890" y="21272"/>
                                </a:moveTo>
                                <a:lnTo>
                                  <a:pt x="9688" y="21272"/>
                                </a:lnTo>
                                <a:lnTo>
                                  <a:pt x="9688" y="21600"/>
                                </a:lnTo>
                                <a:lnTo>
                                  <a:pt x="9890" y="21600"/>
                                </a:lnTo>
                                <a:lnTo>
                                  <a:pt x="9890" y="21272"/>
                                </a:lnTo>
                              </a:path>
                              <a:path w="21600" h="21600">
                                <a:moveTo>
                                  <a:pt x="9890" y="0"/>
                                </a:moveTo>
                                <a:lnTo>
                                  <a:pt x="9688" y="0"/>
                                </a:lnTo>
                                <a:lnTo>
                                  <a:pt x="9688" y="327"/>
                                </a:lnTo>
                                <a:lnTo>
                                  <a:pt x="9890" y="327"/>
                                </a:lnTo>
                                <a:lnTo>
                                  <a:pt x="9890" y="0"/>
                                </a:lnTo>
                              </a:path>
                              <a:path w="21600" h="21600">
                                <a:moveTo>
                                  <a:pt x="10295" y="21272"/>
                                </a:moveTo>
                                <a:lnTo>
                                  <a:pt x="10094" y="21272"/>
                                </a:lnTo>
                                <a:lnTo>
                                  <a:pt x="10094" y="21600"/>
                                </a:lnTo>
                                <a:lnTo>
                                  <a:pt x="10295" y="21600"/>
                                </a:lnTo>
                                <a:lnTo>
                                  <a:pt x="10295" y="21272"/>
                                </a:lnTo>
                              </a:path>
                              <a:path w="21600" h="21600">
                                <a:moveTo>
                                  <a:pt x="10295" y="0"/>
                                </a:moveTo>
                                <a:lnTo>
                                  <a:pt x="10094" y="0"/>
                                </a:lnTo>
                                <a:lnTo>
                                  <a:pt x="10094" y="327"/>
                                </a:lnTo>
                                <a:lnTo>
                                  <a:pt x="10295" y="327"/>
                                </a:lnTo>
                                <a:lnTo>
                                  <a:pt x="10295" y="0"/>
                                </a:lnTo>
                              </a:path>
                              <a:path w="21600" h="21600">
                                <a:moveTo>
                                  <a:pt x="10699" y="21272"/>
                                </a:moveTo>
                                <a:lnTo>
                                  <a:pt x="10497" y="21272"/>
                                </a:lnTo>
                                <a:lnTo>
                                  <a:pt x="10497" y="21600"/>
                                </a:lnTo>
                                <a:lnTo>
                                  <a:pt x="10699" y="21600"/>
                                </a:lnTo>
                                <a:lnTo>
                                  <a:pt x="10699" y="21272"/>
                                </a:lnTo>
                              </a:path>
                              <a:path w="21600" h="21600">
                                <a:moveTo>
                                  <a:pt x="10699" y="0"/>
                                </a:moveTo>
                                <a:lnTo>
                                  <a:pt x="10497" y="0"/>
                                </a:lnTo>
                                <a:lnTo>
                                  <a:pt x="10497" y="327"/>
                                </a:lnTo>
                                <a:lnTo>
                                  <a:pt x="10699" y="327"/>
                                </a:lnTo>
                                <a:lnTo>
                                  <a:pt x="10699" y="0"/>
                                </a:lnTo>
                              </a:path>
                              <a:path w="21600" h="21600">
                                <a:moveTo>
                                  <a:pt x="11102" y="21272"/>
                                </a:moveTo>
                                <a:lnTo>
                                  <a:pt x="10900" y="21272"/>
                                </a:lnTo>
                                <a:lnTo>
                                  <a:pt x="10900" y="21600"/>
                                </a:lnTo>
                                <a:lnTo>
                                  <a:pt x="11102" y="21600"/>
                                </a:lnTo>
                                <a:lnTo>
                                  <a:pt x="11102" y="21272"/>
                                </a:lnTo>
                              </a:path>
                              <a:path w="21600" h="21600">
                                <a:moveTo>
                                  <a:pt x="11102" y="0"/>
                                </a:moveTo>
                                <a:lnTo>
                                  <a:pt x="10900" y="0"/>
                                </a:lnTo>
                                <a:lnTo>
                                  <a:pt x="10900" y="327"/>
                                </a:lnTo>
                                <a:lnTo>
                                  <a:pt x="11102" y="327"/>
                                </a:lnTo>
                                <a:lnTo>
                                  <a:pt x="11102" y="0"/>
                                </a:lnTo>
                              </a:path>
                              <a:path w="21600" h="21600">
                                <a:moveTo>
                                  <a:pt x="11505" y="21272"/>
                                </a:moveTo>
                                <a:lnTo>
                                  <a:pt x="11304" y="21272"/>
                                </a:lnTo>
                                <a:lnTo>
                                  <a:pt x="11304" y="21600"/>
                                </a:lnTo>
                                <a:lnTo>
                                  <a:pt x="11505" y="21600"/>
                                </a:lnTo>
                                <a:lnTo>
                                  <a:pt x="11505" y="21272"/>
                                </a:lnTo>
                              </a:path>
                              <a:path w="21600" h="21600">
                                <a:moveTo>
                                  <a:pt x="11505" y="0"/>
                                </a:moveTo>
                                <a:lnTo>
                                  <a:pt x="11304" y="0"/>
                                </a:lnTo>
                                <a:lnTo>
                                  <a:pt x="11304" y="327"/>
                                </a:lnTo>
                                <a:lnTo>
                                  <a:pt x="11505" y="327"/>
                                </a:lnTo>
                                <a:lnTo>
                                  <a:pt x="11505" y="0"/>
                                </a:lnTo>
                              </a:path>
                              <a:path w="21600" h="21600">
                                <a:moveTo>
                                  <a:pt x="11909" y="21272"/>
                                </a:moveTo>
                                <a:lnTo>
                                  <a:pt x="11707" y="21272"/>
                                </a:lnTo>
                                <a:lnTo>
                                  <a:pt x="11707" y="21600"/>
                                </a:lnTo>
                                <a:lnTo>
                                  <a:pt x="11909" y="21600"/>
                                </a:lnTo>
                                <a:lnTo>
                                  <a:pt x="11909" y="21272"/>
                                </a:lnTo>
                              </a:path>
                              <a:path w="21600" h="21600">
                                <a:moveTo>
                                  <a:pt x="11909" y="0"/>
                                </a:moveTo>
                                <a:lnTo>
                                  <a:pt x="11707" y="0"/>
                                </a:lnTo>
                                <a:lnTo>
                                  <a:pt x="11707" y="327"/>
                                </a:lnTo>
                                <a:lnTo>
                                  <a:pt x="11909" y="327"/>
                                </a:lnTo>
                                <a:lnTo>
                                  <a:pt x="11909" y="0"/>
                                </a:lnTo>
                              </a:path>
                              <a:path w="21600" h="21600">
                                <a:moveTo>
                                  <a:pt x="12312" y="21272"/>
                                </a:moveTo>
                                <a:lnTo>
                                  <a:pt x="12111" y="21272"/>
                                </a:lnTo>
                                <a:lnTo>
                                  <a:pt x="12111" y="21600"/>
                                </a:lnTo>
                                <a:lnTo>
                                  <a:pt x="12312" y="21600"/>
                                </a:lnTo>
                                <a:lnTo>
                                  <a:pt x="12312" y="21272"/>
                                </a:lnTo>
                              </a:path>
                              <a:path w="21600" h="21600">
                                <a:moveTo>
                                  <a:pt x="12312" y="0"/>
                                </a:moveTo>
                                <a:lnTo>
                                  <a:pt x="12111" y="0"/>
                                </a:lnTo>
                                <a:lnTo>
                                  <a:pt x="12111" y="327"/>
                                </a:lnTo>
                                <a:lnTo>
                                  <a:pt x="12312" y="327"/>
                                </a:lnTo>
                                <a:lnTo>
                                  <a:pt x="12312" y="0"/>
                                </a:lnTo>
                              </a:path>
                              <a:path w="21600" h="21600">
                                <a:moveTo>
                                  <a:pt x="12716" y="21272"/>
                                </a:moveTo>
                                <a:lnTo>
                                  <a:pt x="12514" y="21272"/>
                                </a:lnTo>
                                <a:lnTo>
                                  <a:pt x="12514" y="21600"/>
                                </a:lnTo>
                                <a:lnTo>
                                  <a:pt x="12716" y="21600"/>
                                </a:lnTo>
                                <a:lnTo>
                                  <a:pt x="12716" y="21272"/>
                                </a:lnTo>
                              </a:path>
                              <a:path w="21600" h="21600">
                                <a:moveTo>
                                  <a:pt x="12716" y="0"/>
                                </a:moveTo>
                                <a:lnTo>
                                  <a:pt x="12514" y="0"/>
                                </a:lnTo>
                                <a:lnTo>
                                  <a:pt x="12514" y="327"/>
                                </a:lnTo>
                                <a:lnTo>
                                  <a:pt x="12716" y="327"/>
                                </a:lnTo>
                                <a:lnTo>
                                  <a:pt x="12716" y="0"/>
                                </a:lnTo>
                              </a:path>
                              <a:path w="21600" h="21600">
                                <a:moveTo>
                                  <a:pt x="13121" y="21272"/>
                                </a:moveTo>
                                <a:lnTo>
                                  <a:pt x="12920" y="21272"/>
                                </a:lnTo>
                                <a:lnTo>
                                  <a:pt x="12920" y="21600"/>
                                </a:lnTo>
                                <a:lnTo>
                                  <a:pt x="13121" y="21600"/>
                                </a:lnTo>
                                <a:lnTo>
                                  <a:pt x="13121" y="21272"/>
                                </a:lnTo>
                              </a:path>
                              <a:path w="21600" h="21600">
                                <a:moveTo>
                                  <a:pt x="13121" y="0"/>
                                </a:moveTo>
                                <a:lnTo>
                                  <a:pt x="12920" y="0"/>
                                </a:lnTo>
                                <a:lnTo>
                                  <a:pt x="12920" y="327"/>
                                </a:lnTo>
                                <a:lnTo>
                                  <a:pt x="13121" y="327"/>
                                </a:lnTo>
                                <a:lnTo>
                                  <a:pt x="13121" y="0"/>
                                </a:lnTo>
                              </a:path>
                              <a:path w="21600" h="21600">
                                <a:moveTo>
                                  <a:pt x="13525" y="21272"/>
                                </a:moveTo>
                                <a:lnTo>
                                  <a:pt x="13323" y="21272"/>
                                </a:lnTo>
                                <a:lnTo>
                                  <a:pt x="13323" y="21600"/>
                                </a:lnTo>
                                <a:lnTo>
                                  <a:pt x="13525" y="21600"/>
                                </a:lnTo>
                                <a:lnTo>
                                  <a:pt x="13525" y="21272"/>
                                </a:lnTo>
                              </a:path>
                              <a:path w="21600" h="21600">
                                <a:moveTo>
                                  <a:pt x="13525" y="0"/>
                                </a:moveTo>
                                <a:lnTo>
                                  <a:pt x="13323" y="0"/>
                                </a:lnTo>
                                <a:lnTo>
                                  <a:pt x="13323" y="327"/>
                                </a:lnTo>
                                <a:lnTo>
                                  <a:pt x="13525" y="327"/>
                                </a:lnTo>
                                <a:lnTo>
                                  <a:pt x="13525" y="0"/>
                                </a:lnTo>
                              </a:path>
                              <a:path w="21600" h="21600">
                                <a:moveTo>
                                  <a:pt x="13928" y="21272"/>
                                </a:moveTo>
                                <a:lnTo>
                                  <a:pt x="13726" y="21272"/>
                                </a:lnTo>
                                <a:lnTo>
                                  <a:pt x="13726" y="21600"/>
                                </a:lnTo>
                                <a:lnTo>
                                  <a:pt x="13928" y="21600"/>
                                </a:lnTo>
                                <a:lnTo>
                                  <a:pt x="13928" y="21272"/>
                                </a:lnTo>
                              </a:path>
                              <a:path w="21600" h="21600">
                                <a:moveTo>
                                  <a:pt x="13928" y="0"/>
                                </a:moveTo>
                                <a:lnTo>
                                  <a:pt x="13726" y="0"/>
                                </a:lnTo>
                                <a:lnTo>
                                  <a:pt x="13726" y="327"/>
                                </a:lnTo>
                                <a:lnTo>
                                  <a:pt x="13928" y="327"/>
                                </a:lnTo>
                                <a:lnTo>
                                  <a:pt x="13928" y="0"/>
                                </a:lnTo>
                              </a:path>
                              <a:path w="21600" h="21600">
                                <a:moveTo>
                                  <a:pt x="14332" y="21272"/>
                                </a:moveTo>
                                <a:lnTo>
                                  <a:pt x="14130" y="21272"/>
                                </a:lnTo>
                                <a:lnTo>
                                  <a:pt x="14130" y="21600"/>
                                </a:lnTo>
                                <a:lnTo>
                                  <a:pt x="14332" y="21600"/>
                                </a:lnTo>
                                <a:lnTo>
                                  <a:pt x="14332" y="21272"/>
                                </a:lnTo>
                              </a:path>
                              <a:path w="21600" h="21600">
                                <a:moveTo>
                                  <a:pt x="14332" y="0"/>
                                </a:moveTo>
                                <a:lnTo>
                                  <a:pt x="14130" y="0"/>
                                </a:lnTo>
                                <a:lnTo>
                                  <a:pt x="14130" y="327"/>
                                </a:lnTo>
                                <a:lnTo>
                                  <a:pt x="14332" y="327"/>
                                </a:lnTo>
                                <a:lnTo>
                                  <a:pt x="14332" y="0"/>
                                </a:lnTo>
                              </a:path>
                              <a:path w="21600" h="21600">
                                <a:moveTo>
                                  <a:pt x="14735" y="21272"/>
                                </a:moveTo>
                                <a:lnTo>
                                  <a:pt x="14533" y="21272"/>
                                </a:lnTo>
                                <a:lnTo>
                                  <a:pt x="14533" y="21600"/>
                                </a:lnTo>
                                <a:lnTo>
                                  <a:pt x="14735" y="21600"/>
                                </a:lnTo>
                                <a:lnTo>
                                  <a:pt x="14735" y="21272"/>
                                </a:lnTo>
                              </a:path>
                              <a:path w="21600" h="21600">
                                <a:moveTo>
                                  <a:pt x="14735" y="0"/>
                                </a:moveTo>
                                <a:lnTo>
                                  <a:pt x="14533" y="0"/>
                                </a:lnTo>
                                <a:lnTo>
                                  <a:pt x="14533" y="327"/>
                                </a:lnTo>
                                <a:lnTo>
                                  <a:pt x="14735" y="327"/>
                                </a:lnTo>
                                <a:lnTo>
                                  <a:pt x="14735" y="0"/>
                                </a:lnTo>
                              </a:path>
                              <a:path w="21600" h="21600">
                                <a:moveTo>
                                  <a:pt x="15138" y="21272"/>
                                </a:moveTo>
                                <a:lnTo>
                                  <a:pt x="14937" y="21272"/>
                                </a:lnTo>
                                <a:lnTo>
                                  <a:pt x="14937" y="21600"/>
                                </a:lnTo>
                                <a:lnTo>
                                  <a:pt x="15138" y="21600"/>
                                </a:lnTo>
                                <a:lnTo>
                                  <a:pt x="15138" y="21272"/>
                                </a:lnTo>
                              </a:path>
                              <a:path w="21600" h="21600">
                                <a:moveTo>
                                  <a:pt x="15138" y="0"/>
                                </a:moveTo>
                                <a:lnTo>
                                  <a:pt x="14937" y="0"/>
                                </a:lnTo>
                                <a:lnTo>
                                  <a:pt x="14937" y="327"/>
                                </a:lnTo>
                                <a:lnTo>
                                  <a:pt x="15138" y="327"/>
                                </a:lnTo>
                                <a:lnTo>
                                  <a:pt x="15138" y="0"/>
                                </a:lnTo>
                              </a:path>
                              <a:path w="21600" h="21600">
                                <a:moveTo>
                                  <a:pt x="15542" y="21272"/>
                                </a:moveTo>
                                <a:lnTo>
                                  <a:pt x="15340" y="21272"/>
                                </a:lnTo>
                                <a:lnTo>
                                  <a:pt x="15340" y="21600"/>
                                </a:lnTo>
                                <a:lnTo>
                                  <a:pt x="15542" y="21600"/>
                                </a:lnTo>
                                <a:lnTo>
                                  <a:pt x="15542" y="21272"/>
                                </a:lnTo>
                              </a:path>
                              <a:path w="21600" h="21600">
                                <a:moveTo>
                                  <a:pt x="15542" y="0"/>
                                </a:moveTo>
                                <a:lnTo>
                                  <a:pt x="15340" y="0"/>
                                </a:lnTo>
                                <a:lnTo>
                                  <a:pt x="15340" y="327"/>
                                </a:lnTo>
                                <a:lnTo>
                                  <a:pt x="15542" y="327"/>
                                </a:lnTo>
                                <a:lnTo>
                                  <a:pt x="15542" y="0"/>
                                </a:lnTo>
                              </a:path>
                              <a:path w="21600" h="21600">
                                <a:moveTo>
                                  <a:pt x="15947" y="21272"/>
                                </a:moveTo>
                                <a:lnTo>
                                  <a:pt x="15746" y="21272"/>
                                </a:lnTo>
                                <a:lnTo>
                                  <a:pt x="15746" y="21600"/>
                                </a:lnTo>
                                <a:lnTo>
                                  <a:pt x="15947" y="21600"/>
                                </a:lnTo>
                                <a:lnTo>
                                  <a:pt x="15947" y="21272"/>
                                </a:lnTo>
                              </a:path>
                              <a:path w="21600" h="21600">
                                <a:moveTo>
                                  <a:pt x="15947" y="0"/>
                                </a:moveTo>
                                <a:lnTo>
                                  <a:pt x="15746" y="0"/>
                                </a:lnTo>
                                <a:lnTo>
                                  <a:pt x="15746" y="327"/>
                                </a:lnTo>
                                <a:lnTo>
                                  <a:pt x="15947" y="327"/>
                                </a:lnTo>
                                <a:lnTo>
                                  <a:pt x="15947" y="0"/>
                                </a:lnTo>
                              </a:path>
                              <a:path w="21600" h="21600">
                                <a:moveTo>
                                  <a:pt x="16351" y="21272"/>
                                </a:moveTo>
                                <a:lnTo>
                                  <a:pt x="16149" y="21272"/>
                                </a:lnTo>
                                <a:lnTo>
                                  <a:pt x="16149" y="21600"/>
                                </a:lnTo>
                                <a:lnTo>
                                  <a:pt x="16351" y="21600"/>
                                </a:lnTo>
                                <a:lnTo>
                                  <a:pt x="16351" y="21272"/>
                                </a:lnTo>
                              </a:path>
                              <a:path w="21600" h="21600">
                                <a:moveTo>
                                  <a:pt x="16351" y="0"/>
                                </a:moveTo>
                                <a:lnTo>
                                  <a:pt x="16149" y="0"/>
                                </a:lnTo>
                                <a:lnTo>
                                  <a:pt x="16149" y="327"/>
                                </a:lnTo>
                                <a:lnTo>
                                  <a:pt x="16351" y="327"/>
                                </a:lnTo>
                                <a:lnTo>
                                  <a:pt x="16351" y="0"/>
                                </a:lnTo>
                              </a:path>
                              <a:path w="21600" h="21600">
                                <a:moveTo>
                                  <a:pt x="16754" y="21272"/>
                                </a:moveTo>
                                <a:lnTo>
                                  <a:pt x="16552" y="21272"/>
                                </a:lnTo>
                                <a:lnTo>
                                  <a:pt x="16552" y="21600"/>
                                </a:lnTo>
                                <a:lnTo>
                                  <a:pt x="16754" y="21600"/>
                                </a:lnTo>
                                <a:lnTo>
                                  <a:pt x="16754" y="21272"/>
                                </a:lnTo>
                              </a:path>
                              <a:path w="21600" h="21600">
                                <a:moveTo>
                                  <a:pt x="16754" y="0"/>
                                </a:moveTo>
                                <a:lnTo>
                                  <a:pt x="16552" y="0"/>
                                </a:lnTo>
                                <a:lnTo>
                                  <a:pt x="16552" y="327"/>
                                </a:lnTo>
                                <a:lnTo>
                                  <a:pt x="16754" y="327"/>
                                </a:lnTo>
                                <a:lnTo>
                                  <a:pt x="16754" y="0"/>
                                </a:lnTo>
                              </a:path>
                              <a:path w="21600" h="21600">
                                <a:moveTo>
                                  <a:pt x="17158" y="21272"/>
                                </a:moveTo>
                                <a:lnTo>
                                  <a:pt x="16956" y="21272"/>
                                </a:lnTo>
                                <a:lnTo>
                                  <a:pt x="16956" y="21600"/>
                                </a:lnTo>
                                <a:lnTo>
                                  <a:pt x="17158" y="21600"/>
                                </a:lnTo>
                                <a:lnTo>
                                  <a:pt x="17158" y="21272"/>
                                </a:lnTo>
                              </a:path>
                              <a:path w="21600" h="21600">
                                <a:moveTo>
                                  <a:pt x="17158" y="0"/>
                                </a:moveTo>
                                <a:lnTo>
                                  <a:pt x="16956" y="0"/>
                                </a:lnTo>
                                <a:lnTo>
                                  <a:pt x="16956" y="327"/>
                                </a:lnTo>
                                <a:lnTo>
                                  <a:pt x="17158" y="327"/>
                                </a:lnTo>
                                <a:lnTo>
                                  <a:pt x="17158" y="0"/>
                                </a:lnTo>
                              </a:path>
                              <a:path w="21600" h="21600">
                                <a:moveTo>
                                  <a:pt x="17561" y="21272"/>
                                </a:moveTo>
                                <a:lnTo>
                                  <a:pt x="17359" y="21272"/>
                                </a:lnTo>
                                <a:lnTo>
                                  <a:pt x="17359" y="21600"/>
                                </a:lnTo>
                                <a:lnTo>
                                  <a:pt x="17561" y="21600"/>
                                </a:lnTo>
                                <a:lnTo>
                                  <a:pt x="17561" y="21272"/>
                                </a:lnTo>
                              </a:path>
                              <a:path w="21600" h="21600">
                                <a:moveTo>
                                  <a:pt x="17561" y="0"/>
                                </a:moveTo>
                                <a:lnTo>
                                  <a:pt x="17359" y="0"/>
                                </a:lnTo>
                                <a:lnTo>
                                  <a:pt x="17359" y="327"/>
                                </a:lnTo>
                                <a:lnTo>
                                  <a:pt x="17561" y="327"/>
                                </a:lnTo>
                                <a:lnTo>
                                  <a:pt x="17561" y="0"/>
                                </a:lnTo>
                              </a:path>
                              <a:path w="21600" h="21600">
                                <a:moveTo>
                                  <a:pt x="17964" y="21272"/>
                                </a:moveTo>
                                <a:lnTo>
                                  <a:pt x="17763" y="21272"/>
                                </a:lnTo>
                                <a:lnTo>
                                  <a:pt x="17763" y="21600"/>
                                </a:lnTo>
                                <a:lnTo>
                                  <a:pt x="17964" y="21600"/>
                                </a:lnTo>
                                <a:lnTo>
                                  <a:pt x="17964" y="21272"/>
                                </a:lnTo>
                              </a:path>
                              <a:path w="21600" h="21600">
                                <a:moveTo>
                                  <a:pt x="17964" y="0"/>
                                </a:moveTo>
                                <a:lnTo>
                                  <a:pt x="17763" y="0"/>
                                </a:lnTo>
                                <a:lnTo>
                                  <a:pt x="17763" y="327"/>
                                </a:lnTo>
                                <a:lnTo>
                                  <a:pt x="17964" y="327"/>
                                </a:lnTo>
                                <a:lnTo>
                                  <a:pt x="17964" y="0"/>
                                </a:lnTo>
                              </a:path>
                              <a:path w="21600" h="21600">
                                <a:moveTo>
                                  <a:pt x="18368" y="21272"/>
                                </a:moveTo>
                                <a:lnTo>
                                  <a:pt x="18166" y="21272"/>
                                </a:lnTo>
                                <a:lnTo>
                                  <a:pt x="18166" y="21600"/>
                                </a:lnTo>
                                <a:lnTo>
                                  <a:pt x="18368" y="21600"/>
                                </a:lnTo>
                                <a:lnTo>
                                  <a:pt x="18368" y="21272"/>
                                </a:lnTo>
                              </a:path>
                              <a:path w="21600" h="21600">
                                <a:moveTo>
                                  <a:pt x="18368" y="0"/>
                                </a:moveTo>
                                <a:lnTo>
                                  <a:pt x="18166" y="0"/>
                                </a:lnTo>
                                <a:lnTo>
                                  <a:pt x="18166" y="327"/>
                                </a:lnTo>
                                <a:lnTo>
                                  <a:pt x="18368" y="327"/>
                                </a:lnTo>
                                <a:lnTo>
                                  <a:pt x="18368" y="0"/>
                                </a:lnTo>
                              </a:path>
                              <a:path w="21600" h="21600">
                                <a:moveTo>
                                  <a:pt x="18773" y="21272"/>
                                </a:moveTo>
                                <a:lnTo>
                                  <a:pt x="18572" y="21272"/>
                                </a:lnTo>
                                <a:lnTo>
                                  <a:pt x="18572" y="21600"/>
                                </a:lnTo>
                                <a:lnTo>
                                  <a:pt x="18773" y="21600"/>
                                </a:lnTo>
                                <a:lnTo>
                                  <a:pt x="18773" y="21272"/>
                                </a:lnTo>
                              </a:path>
                              <a:path w="21600" h="21600">
                                <a:moveTo>
                                  <a:pt x="18773" y="0"/>
                                </a:moveTo>
                                <a:lnTo>
                                  <a:pt x="18572" y="0"/>
                                </a:lnTo>
                                <a:lnTo>
                                  <a:pt x="18572" y="327"/>
                                </a:lnTo>
                                <a:lnTo>
                                  <a:pt x="18773" y="327"/>
                                </a:lnTo>
                                <a:lnTo>
                                  <a:pt x="18773" y="0"/>
                                </a:lnTo>
                              </a:path>
                              <a:path w="21600" h="21600">
                                <a:moveTo>
                                  <a:pt x="19177" y="21272"/>
                                </a:moveTo>
                                <a:lnTo>
                                  <a:pt x="18975" y="21272"/>
                                </a:lnTo>
                                <a:lnTo>
                                  <a:pt x="18975" y="21600"/>
                                </a:lnTo>
                                <a:lnTo>
                                  <a:pt x="19177" y="21600"/>
                                </a:lnTo>
                                <a:lnTo>
                                  <a:pt x="19177" y="21272"/>
                                </a:lnTo>
                              </a:path>
                              <a:path w="21600" h="21600">
                                <a:moveTo>
                                  <a:pt x="19177" y="0"/>
                                </a:moveTo>
                                <a:lnTo>
                                  <a:pt x="18975" y="0"/>
                                </a:lnTo>
                                <a:lnTo>
                                  <a:pt x="18975" y="327"/>
                                </a:lnTo>
                                <a:lnTo>
                                  <a:pt x="19177" y="327"/>
                                </a:lnTo>
                                <a:lnTo>
                                  <a:pt x="19177" y="0"/>
                                </a:lnTo>
                              </a:path>
                              <a:path w="21600" h="21600">
                                <a:moveTo>
                                  <a:pt x="19580" y="21272"/>
                                </a:moveTo>
                                <a:lnTo>
                                  <a:pt x="19379" y="21272"/>
                                </a:lnTo>
                                <a:lnTo>
                                  <a:pt x="19379" y="21600"/>
                                </a:lnTo>
                                <a:lnTo>
                                  <a:pt x="19580" y="21600"/>
                                </a:lnTo>
                                <a:lnTo>
                                  <a:pt x="19580" y="21272"/>
                                </a:lnTo>
                              </a:path>
                              <a:path w="21600" h="21600">
                                <a:moveTo>
                                  <a:pt x="19580" y="0"/>
                                </a:moveTo>
                                <a:lnTo>
                                  <a:pt x="19379" y="0"/>
                                </a:lnTo>
                                <a:lnTo>
                                  <a:pt x="19379" y="327"/>
                                </a:lnTo>
                                <a:lnTo>
                                  <a:pt x="19580" y="327"/>
                                </a:lnTo>
                                <a:lnTo>
                                  <a:pt x="19580" y="0"/>
                                </a:lnTo>
                              </a:path>
                              <a:path w="21600" h="21600">
                                <a:moveTo>
                                  <a:pt x="19984" y="21272"/>
                                </a:moveTo>
                                <a:lnTo>
                                  <a:pt x="19782" y="21272"/>
                                </a:lnTo>
                                <a:lnTo>
                                  <a:pt x="19782" y="21600"/>
                                </a:lnTo>
                                <a:lnTo>
                                  <a:pt x="19984" y="21600"/>
                                </a:lnTo>
                                <a:lnTo>
                                  <a:pt x="19984" y="21272"/>
                                </a:lnTo>
                              </a:path>
                              <a:path w="21600" h="21600">
                                <a:moveTo>
                                  <a:pt x="19984" y="0"/>
                                </a:moveTo>
                                <a:lnTo>
                                  <a:pt x="19782" y="0"/>
                                </a:lnTo>
                                <a:lnTo>
                                  <a:pt x="19782" y="327"/>
                                </a:lnTo>
                                <a:lnTo>
                                  <a:pt x="19984" y="327"/>
                                </a:lnTo>
                                <a:lnTo>
                                  <a:pt x="19984" y="0"/>
                                </a:lnTo>
                              </a:path>
                              <a:path w="21600" h="21600">
                                <a:moveTo>
                                  <a:pt x="20387" y="21272"/>
                                </a:moveTo>
                                <a:lnTo>
                                  <a:pt x="20185" y="21272"/>
                                </a:lnTo>
                                <a:lnTo>
                                  <a:pt x="20185" y="21600"/>
                                </a:lnTo>
                                <a:lnTo>
                                  <a:pt x="20387" y="21600"/>
                                </a:lnTo>
                                <a:lnTo>
                                  <a:pt x="20387" y="21272"/>
                                </a:lnTo>
                              </a:path>
                              <a:path w="21600" h="21600">
                                <a:moveTo>
                                  <a:pt x="20387" y="0"/>
                                </a:moveTo>
                                <a:lnTo>
                                  <a:pt x="20185" y="0"/>
                                </a:lnTo>
                                <a:lnTo>
                                  <a:pt x="20185" y="327"/>
                                </a:lnTo>
                                <a:lnTo>
                                  <a:pt x="20387" y="327"/>
                                </a:lnTo>
                                <a:lnTo>
                                  <a:pt x="20387" y="0"/>
                                </a:lnTo>
                              </a:path>
                              <a:path w="21600" h="21600">
                                <a:moveTo>
                                  <a:pt x="20790" y="21272"/>
                                </a:moveTo>
                                <a:lnTo>
                                  <a:pt x="20589" y="21272"/>
                                </a:lnTo>
                                <a:lnTo>
                                  <a:pt x="20589" y="21600"/>
                                </a:lnTo>
                                <a:lnTo>
                                  <a:pt x="20790" y="21600"/>
                                </a:lnTo>
                                <a:lnTo>
                                  <a:pt x="20790" y="21272"/>
                                </a:lnTo>
                              </a:path>
                              <a:path w="21600" h="21600">
                                <a:moveTo>
                                  <a:pt x="20790" y="0"/>
                                </a:moveTo>
                                <a:lnTo>
                                  <a:pt x="20589" y="0"/>
                                </a:lnTo>
                                <a:lnTo>
                                  <a:pt x="20589" y="327"/>
                                </a:lnTo>
                                <a:lnTo>
                                  <a:pt x="20790" y="327"/>
                                </a:lnTo>
                                <a:lnTo>
                                  <a:pt x="20790" y="0"/>
                                </a:lnTo>
                              </a:path>
                              <a:path w="21600" h="21600">
                                <a:moveTo>
                                  <a:pt x="21196" y="21272"/>
                                </a:moveTo>
                                <a:lnTo>
                                  <a:pt x="20992" y="21272"/>
                                </a:lnTo>
                                <a:lnTo>
                                  <a:pt x="20992" y="21600"/>
                                </a:lnTo>
                                <a:lnTo>
                                  <a:pt x="21196" y="21600"/>
                                </a:lnTo>
                                <a:lnTo>
                                  <a:pt x="21196" y="21272"/>
                                </a:lnTo>
                              </a:path>
                              <a:path w="21600" h="21600">
                                <a:moveTo>
                                  <a:pt x="21196" y="0"/>
                                </a:moveTo>
                                <a:lnTo>
                                  <a:pt x="20992" y="0"/>
                                </a:lnTo>
                                <a:lnTo>
                                  <a:pt x="20992" y="327"/>
                                </a:lnTo>
                                <a:lnTo>
                                  <a:pt x="21196" y="327"/>
                                </a:lnTo>
                                <a:lnTo>
                                  <a:pt x="21196" y="0"/>
                                </a:lnTo>
                              </a:path>
                              <a:path w="21600" h="21600">
                                <a:moveTo>
                                  <a:pt x="21600" y="20574"/>
                                </a:moveTo>
                                <a:lnTo>
                                  <a:pt x="21532" y="20574"/>
                                </a:lnTo>
                                <a:lnTo>
                                  <a:pt x="21532" y="21272"/>
                                </a:lnTo>
                                <a:lnTo>
                                  <a:pt x="21398" y="21272"/>
                                </a:lnTo>
                                <a:lnTo>
                                  <a:pt x="21398" y="21600"/>
                                </a:lnTo>
                                <a:lnTo>
                                  <a:pt x="21600" y="21600"/>
                                </a:lnTo>
                                <a:lnTo>
                                  <a:pt x="21600" y="20574"/>
                                </a:lnTo>
                              </a:path>
                              <a:path w="21600" h="21600">
                                <a:moveTo>
                                  <a:pt x="21600" y="18512"/>
                                </a:moveTo>
                                <a:lnTo>
                                  <a:pt x="21532" y="18512"/>
                                </a:lnTo>
                                <a:lnTo>
                                  <a:pt x="21532" y="19538"/>
                                </a:lnTo>
                                <a:lnTo>
                                  <a:pt x="21600" y="19538"/>
                                </a:lnTo>
                                <a:lnTo>
                                  <a:pt x="21600" y="18512"/>
                                </a:lnTo>
                              </a:path>
                              <a:path w="21600" h="21600">
                                <a:moveTo>
                                  <a:pt x="21600" y="16450"/>
                                </a:moveTo>
                                <a:lnTo>
                                  <a:pt x="21532" y="16450"/>
                                </a:lnTo>
                                <a:lnTo>
                                  <a:pt x="21532" y="17487"/>
                                </a:lnTo>
                                <a:lnTo>
                                  <a:pt x="21600" y="17487"/>
                                </a:lnTo>
                                <a:lnTo>
                                  <a:pt x="21600" y="16450"/>
                                </a:lnTo>
                              </a:path>
                              <a:path w="21600" h="21600">
                                <a:moveTo>
                                  <a:pt x="21600" y="14400"/>
                                </a:moveTo>
                                <a:lnTo>
                                  <a:pt x="21532" y="14400"/>
                                </a:lnTo>
                                <a:lnTo>
                                  <a:pt x="21532" y="15425"/>
                                </a:lnTo>
                                <a:lnTo>
                                  <a:pt x="21600" y="15425"/>
                                </a:lnTo>
                                <a:lnTo>
                                  <a:pt x="21600" y="14400"/>
                                </a:lnTo>
                              </a:path>
                              <a:path w="21600" h="21600">
                                <a:moveTo>
                                  <a:pt x="21600" y="12338"/>
                                </a:moveTo>
                                <a:lnTo>
                                  <a:pt x="21532" y="12338"/>
                                </a:lnTo>
                                <a:lnTo>
                                  <a:pt x="21532" y="13374"/>
                                </a:lnTo>
                                <a:lnTo>
                                  <a:pt x="21600" y="13374"/>
                                </a:lnTo>
                                <a:lnTo>
                                  <a:pt x="21600" y="12338"/>
                                </a:lnTo>
                              </a:path>
                              <a:path w="21600" h="21600">
                                <a:moveTo>
                                  <a:pt x="21600" y="10287"/>
                                </a:moveTo>
                                <a:lnTo>
                                  <a:pt x="21532" y="10287"/>
                                </a:lnTo>
                                <a:lnTo>
                                  <a:pt x="21532" y="11312"/>
                                </a:lnTo>
                                <a:lnTo>
                                  <a:pt x="21600" y="11312"/>
                                </a:lnTo>
                                <a:lnTo>
                                  <a:pt x="21600" y="10287"/>
                                </a:lnTo>
                              </a:path>
                              <a:path w="21600" h="21600">
                                <a:moveTo>
                                  <a:pt x="21600" y="8225"/>
                                </a:moveTo>
                                <a:lnTo>
                                  <a:pt x="21532" y="8225"/>
                                </a:lnTo>
                                <a:lnTo>
                                  <a:pt x="21532" y="9250"/>
                                </a:lnTo>
                                <a:lnTo>
                                  <a:pt x="21600" y="9250"/>
                                </a:lnTo>
                                <a:lnTo>
                                  <a:pt x="21600" y="8225"/>
                                </a:lnTo>
                              </a:path>
                              <a:path w="21600" h="21600">
                                <a:moveTo>
                                  <a:pt x="21600" y="6174"/>
                                </a:moveTo>
                                <a:lnTo>
                                  <a:pt x="21532" y="6174"/>
                                </a:lnTo>
                                <a:lnTo>
                                  <a:pt x="21532" y="7200"/>
                                </a:lnTo>
                                <a:lnTo>
                                  <a:pt x="21600" y="7200"/>
                                </a:lnTo>
                                <a:lnTo>
                                  <a:pt x="21600" y="6174"/>
                                </a:lnTo>
                              </a:path>
                              <a:path w="21600" h="21600">
                                <a:moveTo>
                                  <a:pt x="21600" y="4112"/>
                                </a:moveTo>
                                <a:lnTo>
                                  <a:pt x="21532" y="4112"/>
                                </a:lnTo>
                                <a:lnTo>
                                  <a:pt x="21532" y="5138"/>
                                </a:lnTo>
                                <a:lnTo>
                                  <a:pt x="21600" y="5138"/>
                                </a:lnTo>
                                <a:lnTo>
                                  <a:pt x="21600" y="4112"/>
                                </a:lnTo>
                              </a:path>
                              <a:path w="21600" h="21600">
                                <a:moveTo>
                                  <a:pt x="21600" y="2050"/>
                                </a:moveTo>
                                <a:lnTo>
                                  <a:pt x="21532" y="2050"/>
                                </a:lnTo>
                                <a:lnTo>
                                  <a:pt x="21532" y="3087"/>
                                </a:lnTo>
                                <a:lnTo>
                                  <a:pt x="21600" y="3087"/>
                                </a:lnTo>
                                <a:lnTo>
                                  <a:pt x="21600" y="2050"/>
                                </a:lnTo>
                              </a:path>
                              <a:path w="21600" h="21600">
                                <a:moveTo>
                                  <a:pt x="21600" y="0"/>
                                </a:moveTo>
                                <a:lnTo>
                                  <a:pt x="21398" y="0"/>
                                </a:lnTo>
                                <a:lnTo>
                                  <a:pt x="21398" y="327"/>
                                </a:lnTo>
                                <a:lnTo>
                                  <a:pt x="21532" y="327"/>
                                </a:lnTo>
                                <a:lnTo>
                                  <a:pt x="21532" y="1025"/>
                                </a:lnTo>
                                <a:lnTo>
                                  <a:pt x="21600" y="1025"/>
                                </a:lnTo>
                                <a:lnTo>
                                  <a:pt x="21600" y="0"/>
                                </a:lnTo>
                                <a:close/>
                              </a:path>
                            </a:pathLst>
                          </a:custGeom>
                          <a:solidFill>
                            <a:srgbClr val="95A5A5"/>
                          </a:solidFill>
                          <a:ln w="12700" cmpd="sng" cap="flat">
                            <a:noFill/>
                            <a:prstDash val="solid"/>
                            <a:miter/>
                          </a:ln>
                        </wps:spPr>
                        <wps:bodyPr vert="horz" wrap="square" lIns="91440" tIns="45720" rIns="91440" bIns="45720" anchor="t" anchorCtr="0" upright="0">
                          <a:noAutofit/>
                        </wps:bodyPr>
                      </wps:wsp>
                      <wps:wsp>
                        <wps:cNvPr id="11" name="文本框 11"/>
                        <wps:cNvSpPr/>
                        <wps:spPr>
                          <a:xfrm rot="0">
                            <a:off x="0" y="0"/>
                            <a:ext cx="6120130" cy="1257300"/>
                          </a:xfrm>
                          <a:prstGeom prst="rect"/>
                          <a:noFill/>
                          <a:ln w="12700" cmpd="sng" cap="flat">
                            <a:noFill/>
                            <a:prstDash val="solid"/>
                            <a:miter/>
                          </a:ln>
                        </wps:spPr>
                        <wps:txbx id="12">
                          <w:txbxContent>
                            <w:p>
                              <w:pPr>
                                <w:spacing w:before="0" w:line="240" w:lineRule="auto"/>
                                <w:rPr>
                                  <w:sz w:val="24"/>
                                </w:rPr>
                              </w:pPr>
                            </w:p>
                            <w:p>
                              <w:pPr>
                                <w:spacing w:before="114" w:line="240" w:lineRule="auto"/>
                                <w:rPr>
                                  <w:sz w:val="24"/>
                                </w:rPr>
                              </w:pPr>
                            </w:p>
                            <w:p>
                              <w:pPr>
                                <w:spacing w:before="1" w:line="312" w:lineRule="auto"/>
                                <w:ind w:left="3430" w:right="0" w:hanging="2943"/>
                                <w:jc w:val="left"/>
                                <w:rPr>
                                  <w:i/>
                                  <w:sz w:val="24"/>
                                </w:rPr>
                              </w:pPr>
                              <w:r>
                                <w:rPr>
                                  <w:i/>
                                  <w:color w:val="7E8C8C"/>
                                  <w:sz w:val="24"/>
                                </w:rPr>
                                <w:t>[</w:t>
                              </w:r>
                              <w:r>
                                <w:rPr>
                                  <w:i/>
                                  <w:color w:val="7E8C8C"/>
                                  <w:spacing w:val="-7"/>
                                  <w:sz w:val="24"/>
                                </w:rPr>
                                <w:t xml:space="preserve"> </w:t>
                              </w:r>
                              <w:r>
                                <w:rPr>
                                  <w:i/>
                                  <w:color w:val="7E8C8C"/>
                                  <w:sz w:val="24"/>
                                </w:rPr>
                                <w:t>Diagram</w:t>
                              </w:r>
                              <w:r>
                                <w:rPr>
                                  <w:i/>
                                  <w:color w:val="7E8C8C"/>
                                  <w:spacing w:val="-7"/>
                                  <w:sz w:val="24"/>
                                </w:rPr>
                                <w:t xml:space="preserve"> </w:t>
                              </w:r>
                              <w:r>
                                <w:rPr>
                                  <w:i/>
                                  <w:color w:val="7E8C8C"/>
                                  <w:sz w:val="24"/>
                                </w:rPr>
                                <w:t>Placeholder:</w:t>
                              </w:r>
                              <w:r>
                                <w:rPr>
                                  <w:i/>
                                  <w:color w:val="7E8C8C"/>
                                  <w:spacing w:val="-6"/>
                                  <w:sz w:val="24"/>
                                </w:rPr>
                                <w:t xml:space="preserve"> </w:t>
                              </w:r>
                              <w:r>
                                <w:rPr>
                                  <w:i/>
                                  <w:color w:val="7E8C8C"/>
                                  <w:sz w:val="24"/>
                                </w:rPr>
                                <w:t>QUANTRO</w:t>
                              </w:r>
                              <w:r>
                                <w:rPr>
                                  <w:i/>
                                  <w:color w:val="7E8C8C"/>
                                  <w:spacing w:val="-10"/>
                                  <w:sz w:val="24"/>
                                </w:rPr>
                                <w:t xml:space="preserve"> </w:t>
                              </w:r>
                              <w:r>
                                <w:rPr>
                                  <w:i/>
                                  <w:color w:val="7E8C8C"/>
                                  <w:sz w:val="24"/>
                                </w:rPr>
                                <w:t>APPLICATION</w:t>
                              </w:r>
                              <w:r>
                                <w:rPr>
                                  <w:i/>
                                  <w:color w:val="7E8C8C"/>
                                  <w:spacing w:val="-10"/>
                                  <w:sz w:val="24"/>
                                </w:rPr>
                                <w:t xml:space="preserve"> </w:t>
                              </w:r>
                              <w:r>
                                <w:rPr>
                                  <w:i/>
                                  <w:color w:val="7E8C8C"/>
                                  <w:sz w:val="24"/>
                                </w:rPr>
                                <w:t>ARCHITECTURE</w:t>
                              </w:r>
                              <w:r>
                                <w:rPr>
                                  <w:i/>
                                  <w:color w:val="7E8C8C"/>
                                  <w:spacing w:val="-6"/>
                                  <w:sz w:val="24"/>
                                </w:rPr>
                                <w:t xml:space="preserve"> </w:t>
                              </w:r>
                              <w:r>
                                <w:rPr>
                                  <w:i/>
                                  <w:color w:val="7E8C8C"/>
                                  <w:sz w:val="24"/>
                                </w:rPr>
                                <w:t>DIAGRAM</w:t>
                              </w:r>
                              <w:r>
                                <w:rPr>
                                  <w:i/>
                                  <w:color w:val="7E8C8C"/>
                                  <w:spacing w:val="-6"/>
                                  <w:sz w:val="24"/>
                                </w:rPr>
                                <w:t xml:space="preserve"> </w:t>
                              </w:r>
                              <w:r>
                                <w:rPr>
                                  <w:i/>
                                  <w:color w:val="7E8C8C"/>
                                  <w:sz w:val="24"/>
                                </w:rPr>
                                <w:t>/</w:t>
                              </w:r>
                              <w:r>
                                <w:rPr>
                                  <w:i/>
                                  <w:color w:val="7E8C8C"/>
                                  <w:spacing w:val="-6"/>
                                  <w:sz w:val="24"/>
                                </w:rPr>
                                <w:t xml:space="preserve"> </w:t>
                              </w:r>
                              <w:r>
                                <w:rPr>
                                  <w:i/>
                                  <w:color w:val="7E8C8C"/>
                                  <w:sz w:val="24"/>
                                </w:rPr>
                                <w:t>WEB APPLICATION DIAGRAM ]</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13" o:spid="_x0000_s13" coordorigin="1132,6807" coordsize="9638,1980" style="position:absolute;&#10;margin-left:56.642918pt;&#10;margin-top:13.341411pt;&#10;width:481.9pt;&#10;height:99.0pt;&#10;mso-position-horizontal:absolute;&#10;mso-position-horizontal-relative:page;&#10;mso-position-vertical:absolute;&#10;mso-wrap-distance-left:0.0pt;&#10;mso-wrap-distance-right:0.0pt;">
                <v:rect type="#_x0000_t1" id="矩形 14" o:spid="_x0000_s14" style="position:absolute;&#10;left:1132;&#10;top:6807;&#10;width:9637;&#10;height:1980;" fillcolor="#F7F9F9" stroked="f" strokeweight="1.0pt">
                  <v:stroke color="#000000"/>
                </v:rect>
                <v:shape type="#_x0000_t0" id="曲线 15" o:spid="_x0000_s15" coordsize="9637,1980" path="m29,1697l,1697l,1791l29,1791l29,1697m29,1507l,1507l,1602l29,1602l29,1507m29,1319l,1319l,1414l29,1414l29,1319m29,1131l,1131l,1226l29,1226l29,1131m29,942l,942l,1037l29,1037l29,942m29,754l,754l,848l29,848l29,754m29,566l,566l,659l29,659l29,566m29,377l,377l,471l29,471l29,377m29,188l,188l,282l29,282l29,188m89,1950l29,1950l29,1885l,1885l,1979l89,1979l89,1950m89,l,l,94l29,94l29,29l89,29l89,m269,1950l179,1950l179,1979l269,1979l269,1950m269,l179,l179,29l269,29l269,m449,1950l359,1950l359,1979l449,1979l449,1950m449,l359,l359,29l449,29l449,m629,1950l539,1950l539,1979l629,1979l629,1950m629,l539,l539,29l629,29l629,m810,1950l719,1950l719,1979l810,1979l810,1950m810,l719,l719,29l810,29l810,m990,1950l900,1950l900,1979l990,1979l990,1950m990,l900,l900,29l990,29l990,m1170,1950l1080,1950l1080,1979l1170,1979l1170,1950m1170,l1080,l1080,29l1170,29l1170,m1350,1950l1260,1950l1260,1979l1350,1979l1350,1950m1350,l1260,l1260,29l1350,29l1350,m1530,1950l1440,1950l1440,1979l1530,1979l1530,1950m1530,l1440,l1440,29l1530,29l1530,m1710,1950l1620,1950l1620,1979l1710,1979l1710,1950m1710,l1620,l1620,29l1710,29l1710,m1890,1950l1800,1950l1800,1979l1890,1979l1890,1950m1890,l1800,l1800,29l1890,29l1890,m2071,1950l1980,1950l1980,1979l2071,1979l2071,1950m2071,l1980,l1980,29l2071,29l2071,m2251,1950l2161,1950l2161,1979l2251,1979l2251,1950m2251,l2161,l2161,29l2251,29l2251,m2431,1950l2341,1950l2341,1979l2431,1979l2431,1950m2431,l2341,l2341,29l2431,29l2431,m2611,1950l2521,1950l2521,1979l2611,1979l2611,1950m2611,l2521,l2521,29l2611,29l2611,m2791,1950l2701,1950l2701,1979l2791,1979l2791,1950m2791,l2701,l2701,29l2791,29l2791,m2971,1950l2882,1950l2882,1979l2971,1979l2971,1950m2971,l2882,l2882,29l2971,29l2971,m3151,1950l3062,1950l3062,1979l3151,1979l3151,1950m3151,l3062,l3062,29l3151,29l3151,m3333,1950l3242,1950l3242,1979l3333,1979l3333,1950m3333,l3242,l3242,29l3333,29l3333,m3513,1950l3422,1950l3422,1979l3513,1979l3513,1950m3513,l3422,l3422,29l3513,29l3513,m3693,1950l3602,1950l3602,1979l3693,1979l3693,1950m3693,l3602,l3602,29l3693,29l3693,m3873,1950l3782,1950l3782,1979l3873,1979l3873,1950m3873,l3782,l3782,29l3873,29l3873,m4053,1950l3963,1950l3963,1979l4053,1979l4053,1950m4053,l3963,l3963,29l4053,29l4053,m4233,1950l4143,1950l4143,1979l4233,1979l4233,1950m4233,l4143,l4143,29l4233,29l4233,m4413,1950l4323,1950l4323,1979l4413,1979l4413,1950m4413,l4323,l4323,29l4413,29l4413,m4594,1950l4503,1950l4503,1979l4594,1979l4594,1950m4594,l4503,l4503,29l4594,29l4594,m4774,1950l4683,1950l4683,1979l4774,1979l4774,1950m4774,l4683,l4683,29l4774,29l4774,m4954,1950l4863,1950l4863,1979l4954,1979l4954,1950m4954,l4863,l4863,29l4954,29l4954,m5134,1950l5043,1950l5043,1979l5134,1979l5134,1950m5134,l5043,l5043,29l5134,29l5134,m5314,1950l5223,1950l5223,1979l5314,1979l5314,1950m5314,l5223,l5223,29l5314,29l5314,m5494,1950l5403,1950l5403,1979l5494,1979l5494,1950m5494,l5403,l5403,29l5494,29l5494,m5674,1950l5583,1950l5583,1979l5674,1979l5674,1950m5674,l5583,l5583,29l5674,29l5674,m5855,1950l5765,1950l5765,1979l5855,1979l5855,1950m5855,l5765,l5765,29l5855,29l5855,m6035,1950l5945,1950l5945,1979l6035,1979l6035,1950m6035,l5945,l5945,29l6035,29l6035,m6215,1950l6125,1950l6125,1979l6215,1979l6215,1950m6215,l6125,l6125,29l6215,29l6215,m6395,1950l6305,1950l6305,1979l6395,1979l6395,1950m6395,l6305,l6305,29l6395,29l6395,m6575,1950l6485,1950l6485,1979l6575,1979l6575,1950m6575,l6485,l6485,29l6575,29l6575,m6755,1950l6664,1950l6664,1979l6755,1979l6755,1950m6755,l6664,l6664,29l6755,29l6755,m6935,1950l6844,1950l6844,1979l6935,1979l6935,1950m6935,l6844,l6844,29l6935,29l6935,m7115,1950l7026,1950l7026,1979l7115,1979l7115,1950m7115,l7026,l7026,29l7115,29l7115,m7295,1950l7206,1950l7206,1979l7295,1979l7295,1950m7295,l7206,l7206,29l7295,29l7295,m7475,1950l7386,1950l7386,1979l7475,1979l7475,1950m7475,l7386,l7386,29l7475,29l7475,m7655,1950l7566,1950l7566,1979l7655,1979l7655,1950m7655,l7566,l7566,29l7655,29l7655,m7835,1950l7746,1950l7746,1979l7835,1979l7835,1950m7835,l7746,l7746,29l7835,29l7835,m8015,1950l7926,1950l7926,1979l8015,1979l8015,1950m8015,l7926,l7926,29l8015,29l8015,m8195,1950l8106,1950l8106,1979l8195,1979l8195,1950m8195,l8106,l8106,29l8195,29l8195,m8376,1950l8287,1950l8287,1979l8376,1979l8376,1950m8376,l8287,l8287,29l8376,29l8376,m8556,1950l8467,1950l8467,1979l8556,1979l8556,1950m8556,l8467,l8467,29l8556,29l8556,m8736,1950l8647,1950l8647,1979l8736,1979l8736,1950m8736,l8647,l8647,29l8736,29l8736,m8916,1950l8827,1950l8827,1979l8916,1979l8916,1950m8916,l8827,l8827,29l8916,29l8916,m9096,1950l9007,1950l9007,1979l9096,1979l9096,1950m9096,l9007,l9007,29l9096,29l9096,m9276,1950l9187,1950l9187,1979l9276,1979l9276,1950m9276,l9187,l9187,29l9276,29l9276,m9458,1950l9367,1950l9367,1979l9458,1979l9458,1950m9458,l9367,l9367,29l9458,29l9458,m9638,1885l9607,1885l9607,1950l9547,1950l9547,1979l9638,1979l9638,1885m9638,1697l9607,1697l9607,1791l9638,1791l9638,1697m9638,1507l9607,1507l9607,1602l9638,1602l9638,1507m9638,1319l9607,1319l9607,1414l9638,1414l9638,1319m9638,1131l9607,1131l9607,1226l9638,1226l9638,1131m9638,942l9607,942l9607,1037l9638,1037l9638,942m9638,754l9607,754l9607,848l9638,848l9638,754m9638,566l9607,566l9607,659l9638,659l9638,566m9638,377l9607,377l9607,471l9638,471l9638,377m9638,188l9607,188l9607,282l9638,282l9638,188m9638,l9547,l9547,29l9607,29l9607,94l9638,94l9638,e" style="position:absolute;&#10;left:1132;&#10;top:6807;&#10;width:9637;&#10;height:1980;" fillcolor="#95A5A5" stroked="f" strokeweight="1.0pt">
                  <v:stroke color="#000000"/>
                </v:shape>
                <v:shape type="#_x0000_t202" id="文本框 16" o:spid="_x0000_s16" style="position:absolute;&#10;left:1132;&#10;top:6807;&#10;width:9637;&#10;height:1980;&#10;mso-wrap-style:square;" filled="f" stroked="f" strokeweight="1.0pt">
                  <v:textbox id="850" inset="0mm,0mm,0mm,0mm" o:insetmode="custom" style="layout-flow:horizontal;&#10;v-text-anchor:top;">
                    <w:txbxContent>
                      <w:p>
                        <w:pPr>
                          <w:spacing w:before="0" w:line="240" w:lineRule="auto"/>
                          <w:rPr>
                            <w:sz w:val="24"/>
                          </w:rPr>
                        </w:pPr>
                      </w:p>
                      <w:p>
                        <w:pPr>
                          <w:spacing w:before="114" w:line="240" w:lineRule="auto"/>
                          <w:rPr>
                            <w:sz w:val="24"/>
                          </w:rPr>
                        </w:pPr>
                      </w:p>
                      <w:p>
                        <w:pPr>
                          <w:spacing w:before="1" w:line="312" w:lineRule="auto"/>
                          <w:ind w:left="3430" w:right="0" w:hanging="2943"/>
                          <w:jc w:val="left"/>
                          <w:rPr>
                            <w:i/>
                            <w:sz w:val="24"/>
                          </w:rPr>
                        </w:pPr>
                        <w:r>
                          <w:rPr>
                            <w:i/>
                            <w:color w:val="7E8C8C"/>
                            <w:sz w:val="24"/>
                          </w:rPr>
                          <w:t>[</w:t>
                        </w:r>
                        <w:r>
                          <w:rPr>
                            <w:i/>
                            <w:color w:val="7E8C8C"/>
                            <w:spacing w:val="-7"/>
                            <w:sz w:val="24"/>
                          </w:rPr>
                          <w:t xml:space="preserve"> </w:t>
                        </w:r>
                        <w:r>
                          <w:rPr>
                            <w:i/>
                            <w:color w:val="7E8C8C"/>
                            <w:sz w:val="24"/>
                          </w:rPr>
                          <w:t>Diagram</w:t>
                        </w:r>
                        <w:r>
                          <w:rPr>
                            <w:i/>
                            <w:color w:val="7E8C8C"/>
                            <w:spacing w:val="-7"/>
                            <w:sz w:val="24"/>
                          </w:rPr>
                          <w:t xml:space="preserve"> </w:t>
                        </w:r>
                        <w:r>
                          <w:rPr>
                            <w:i/>
                            <w:color w:val="7E8C8C"/>
                            <w:sz w:val="24"/>
                          </w:rPr>
                          <w:t>Placeholder:</w:t>
                        </w:r>
                        <w:r>
                          <w:rPr>
                            <w:i/>
                            <w:color w:val="7E8C8C"/>
                            <w:spacing w:val="-6"/>
                            <w:sz w:val="24"/>
                          </w:rPr>
                          <w:t xml:space="preserve"> </w:t>
                        </w:r>
                        <w:r>
                          <w:rPr>
                            <w:i/>
                            <w:color w:val="7E8C8C"/>
                            <w:sz w:val="24"/>
                          </w:rPr>
                          <w:t>QUANTRO</w:t>
                        </w:r>
                        <w:r>
                          <w:rPr>
                            <w:i/>
                            <w:color w:val="7E8C8C"/>
                            <w:spacing w:val="-10"/>
                            <w:sz w:val="24"/>
                          </w:rPr>
                          <w:t xml:space="preserve"> </w:t>
                        </w:r>
                        <w:r>
                          <w:rPr>
                            <w:i/>
                            <w:color w:val="7E8C8C"/>
                            <w:sz w:val="24"/>
                          </w:rPr>
                          <w:t>APPLICATION</w:t>
                        </w:r>
                        <w:r>
                          <w:rPr>
                            <w:i/>
                            <w:color w:val="7E8C8C"/>
                            <w:spacing w:val="-10"/>
                            <w:sz w:val="24"/>
                          </w:rPr>
                          <w:t xml:space="preserve"> </w:t>
                        </w:r>
                        <w:r>
                          <w:rPr>
                            <w:i/>
                            <w:color w:val="7E8C8C"/>
                            <w:sz w:val="24"/>
                          </w:rPr>
                          <w:t>ARCHITECTURE</w:t>
                        </w:r>
                        <w:r>
                          <w:rPr>
                            <w:i/>
                            <w:color w:val="7E8C8C"/>
                            <w:spacing w:val="-6"/>
                            <w:sz w:val="24"/>
                          </w:rPr>
                          <w:t xml:space="preserve"> </w:t>
                        </w:r>
                        <w:r>
                          <w:rPr>
                            <w:i/>
                            <w:color w:val="7E8C8C"/>
                            <w:sz w:val="24"/>
                          </w:rPr>
                          <w:t>DIAGRAM</w:t>
                        </w:r>
                        <w:r>
                          <w:rPr>
                            <w:i/>
                            <w:color w:val="7E8C8C"/>
                            <w:spacing w:val="-6"/>
                            <w:sz w:val="24"/>
                          </w:rPr>
                          <w:t xml:space="preserve"> </w:t>
                        </w:r>
                        <w:r>
                          <w:rPr>
                            <w:i/>
                            <w:color w:val="7E8C8C"/>
                            <w:sz w:val="24"/>
                          </w:rPr>
                          <w:t>/</w:t>
                        </w:r>
                        <w:r>
                          <w:rPr>
                            <w:i/>
                            <w:color w:val="7E8C8C"/>
                            <w:spacing w:val="-6"/>
                            <w:sz w:val="24"/>
                          </w:rPr>
                          <w:t xml:space="preserve"> </w:t>
                        </w:r>
                        <w:r>
                          <w:rPr>
                            <w:i/>
                            <w:color w:val="7E8C8C"/>
                            <w:sz w:val="24"/>
                          </w:rPr>
                          <w:t>WEB APPLICATION DIAGRAM ]</w:t>
                        </w:r>
                      </w:p>
                    </w:txbxContent>
                  </v:textbox>
                  <v:stroke color="#000000"/>
                </v:shape>
                <w10:wrap type="topAndBottom"/>
              </v:group>
            </w:pict>
          </mc:Fallback>
        </mc:AlternateContent>
      </w:r>
      <w:r>
        <w:rPr>
          <w:sz w:val="20"/>
        </w:rPr>
        <mc:AlternateContent>
          <mc:Choice Requires="wps">
            <w:drawing>
              <wp:anchor distT="0" distB="0" distL="0" distR="0" simplePos="0" relativeHeight="39" behindDoc="1" locked="0" layoutInCell="1" hidden="0" allowOverlap="1">
                <wp:simplePos x="0" y="0"/>
                <wp:positionH relativeFrom="page">
                  <wp:posOffset>719365</wp:posOffset>
                </wp:positionH>
                <wp:positionV relativeFrom="paragraph">
                  <wp:posOffset>1712486</wp:posOffset>
                </wp:positionV>
                <wp:extent cx="6120130" cy="1028699"/>
                <wp:effectExtent l="0" t="0" r="0" b="0"/>
                <wp:wrapTopAndBottom/>
                <wp:docPr id="17" name="组合 17"/>
                <wp:cNvGraphicFramePr>
                  <a:graphicFrameLocks noChangeAspect="0"/>
                </wp:cNvGraphicFramePr>
                <a:graphic>
                  <a:graphicData uri="http://schemas.microsoft.com/office/word/2010/wordprocessingGroup">
                    <wpg:wgp>
                      <wpg:cNvPr id="18" name="组合 18"/>
                      <wpg:cNvGrpSpPr/>
                      <wpg:grpSpPr>
                        <a:xfrm rot="0">
                          <a:off x="0" y="0"/>
                          <a:ext cx="6120130" cy="1028699"/>
                          <a:chOff x="0" y="0"/>
                          <a:chExt cx="6120130" cy="1028699"/>
                        </a:xfrm>
                        <a:prstGeom prst="rect"/>
                        <a:solidFill>
                          <a:srgbClr val="FFFFFF"/>
                        </a:solidFill>
                        <a:ln w="12700" cmpd="sng" cap="flat">
                          <a:solidFill>
                            <a:srgbClr val="000000"/>
                          </a:solidFill>
                          <a:prstDash val="solid"/>
                          <a:miter/>
                        </a:ln>
                      </wpg:grpSpPr>
                      <wps:wsp>
                        <wps:cNvPr id="19" name="矩形 19"/>
                        <wps:cNvSpPr/>
                        <wps:spPr>
                          <a:xfrm rot="0">
                            <a:off x="0" y="0"/>
                            <a:ext cx="6120130" cy="1028699"/>
                          </a:xfrm>
                          <a:prstGeom prst="rect"/>
                          <a:solidFill>
                            <a:srgbClr val="F7F9F9"/>
                          </a:solidFill>
                          <a:ln w="12700" cmpd="sng" cap="flat">
                            <a:noFill/>
                            <a:prstDash val="solid"/>
                            <a:miter/>
                          </a:ln>
                        </wps:spPr>
                        <wps:bodyPr vert="horz" wrap="square" lIns="91440" tIns="45720" rIns="91440" bIns="45720" anchor="t" anchorCtr="0" upright="0">
                          <a:noAutofit/>
                        </wps:bodyPr>
                      </wps:wsp>
                      <wps:wsp>
                        <wps:cNvPr id="20" name="曲线 20"/>
                        <wps:cNvSpPr/>
                        <wps:spPr>
                          <a:xfrm rot="0">
                            <a:off x="0" y="0"/>
                            <a:ext cx="6120130" cy="1028699"/>
                          </a:xfrm>
                          <a:custGeom>
                            <a:gdLst>
                              <a:gd name="T1" fmla="*/ 0 w 21600"/>
                              <a:gd name="T2" fmla="*/ 0 h 21600"/>
                              <a:gd name="T3" fmla="*/ 21600 w 21600"/>
                              <a:gd name="T4" fmla="*/ 21600 h 21600"/>
                            </a:gdLst>
                            <a:rect l="T1" t="T2" r="T3" b="T4"/>
                            <a:pathLst>
                              <a:path w="21600" h="21600">
                                <a:moveTo>
                                  <a:pt x="67" y="17786"/>
                                </a:moveTo>
                                <a:lnTo>
                                  <a:pt x="0" y="17786"/>
                                </a:lnTo>
                                <a:lnTo>
                                  <a:pt x="0" y="19053"/>
                                </a:lnTo>
                                <a:lnTo>
                                  <a:pt x="67" y="19053"/>
                                </a:lnTo>
                                <a:lnTo>
                                  <a:pt x="67" y="17786"/>
                                </a:lnTo>
                              </a:path>
                              <a:path w="21600" h="21600">
                                <a:moveTo>
                                  <a:pt x="67" y="15239"/>
                                </a:moveTo>
                                <a:lnTo>
                                  <a:pt x="0" y="15239"/>
                                </a:lnTo>
                                <a:lnTo>
                                  <a:pt x="0" y="16520"/>
                                </a:lnTo>
                                <a:lnTo>
                                  <a:pt x="67" y="16520"/>
                                </a:lnTo>
                                <a:lnTo>
                                  <a:pt x="67" y="15239"/>
                                </a:lnTo>
                              </a:path>
                              <a:path w="21600" h="21600">
                                <a:moveTo>
                                  <a:pt x="67" y="12706"/>
                                </a:moveTo>
                                <a:lnTo>
                                  <a:pt x="0" y="12706"/>
                                </a:lnTo>
                                <a:lnTo>
                                  <a:pt x="0" y="13973"/>
                                </a:lnTo>
                                <a:lnTo>
                                  <a:pt x="67" y="13973"/>
                                </a:lnTo>
                                <a:lnTo>
                                  <a:pt x="67" y="12706"/>
                                </a:lnTo>
                              </a:path>
                              <a:path w="21600" h="21600">
                                <a:moveTo>
                                  <a:pt x="67" y="10159"/>
                                </a:moveTo>
                                <a:lnTo>
                                  <a:pt x="0" y="10159"/>
                                </a:lnTo>
                                <a:lnTo>
                                  <a:pt x="0" y="11426"/>
                                </a:lnTo>
                                <a:lnTo>
                                  <a:pt x="67" y="11426"/>
                                </a:lnTo>
                                <a:lnTo>
                                  <a:pt x="67" y="10159"/>
                                </a:lnTo>
                              </a:path>
                              <a:path w="21600" h="21600">
                                <a:moveTo>
                                  <a:pt x="67" y="7626"/>
                                </a:moveTo>
                                <a:lnTo>
                                  <a:pt x="0" y="7626"/>
                                </a:lnTo>
                                <a:lnTo>
                                  <a:pt x="0" y="8893"/>
                                </a:lnTo>
                                <a:lnTo>
                                  <a:pt x="67" y="8893"/>
                                </a:lnTo>
                                <a:lnTo>
                                  <a:pt x="67" y="7626"/>
                                </a:lnTo>
                              </a:path>
                              <a:path w="21600" h="21600">
                                <a:moveTo>
                                  <a:pt x="67" y="5080"/>
                                </a:moveTo>
                                <a:lnTo>
                                  <a:pt x="0" y="5080"/>
                                </a:lnTo>
                                <a:lnTo>
                                  <a:pt x="0" y="6346"/>
                                </a:lnTo>
                                <a:lnTo>
                                  <a:pt x="67" y="6346"/>
                                </a:lnTo>
                                <a:lnTo>
                                  <a:pt x="67" y="5080"/>
                                </a:lnTo>
                              </a:path>
                              <a:path w="21600" h="21600">
                                <a:moveTo>
                                  <a:pt x="67" y="2533"/>
                                </a:moveTo>
                                <a:lnTo>
                                  <a:pt x="0" y="2533"/>
                                </a:lnTo>
                                <a:lnTo>
                                  <a:pt x="0" y="3813"/>
                                </a:lnTo>
                                <a:lnTo>
                                  <a:pt x="67" y="3813"/>
                                </a:lnTo>
                                <a:lnTo>
                                  <a:pt x="67" y="2533"/>
                                </a:lnTo>
                              </a:path>
                              <a:path w="21600" h="21600">
                                <a:moveTo>
                                  <a:pt x="201" y="21199"/>
                                </a:moveTo>
                                <a:lnTo>
                                  <a:pt x="67" y="21199"/>
                                </a:lnTo>
                                <a:lnTo>
                                  <a:pt x="67" y="20333"/>
                                </a:lnTo>
                                <a:lnTo>
                                  <a:pt x="0" y="20333"/>
                                </a:lnTo>
                                <a:lnTo>
                                  <a:pt x="0" y="21600"/>
                                </a:lnTo>
                                <a:lnTo>
                                  <a:pt x="201" y="21600"/>
                                </a:lnTo>
                                <a:lnTo>
                                  <a:pt x="201" y="21199"/>
                                </a:lnTo>
                              </a:path>
                              <a:path w="21600" h="21600">
                                <a:moveTo>
                                  <a:pt x="201" y="0"/>
                                </a:moveTo>
                                <a:lnTo>
                                  <a:pt x="0" y="0"/>
                                </a:lnTo>
                                <a:lnTo>
                                  <a:pt x="0" y="1266"/>
                                </a:lnTo>
                                <a:lnTo>
                                  <a:pt x="67" y="1266"/>
                                </a:lnTo>
                                <a:lnTo>
                                  <a:pt x="67" y="399"/>
                                </a:lnTo>
                                <a:lnTo>
                                  <a:pt x="201" y="399"/>
                                </a:lnTo>
                                <a:lnTo>
                                  <a:pt x="201" y="0"/>
                                </a:lnTo>
                              </a:path>
                              <a:path w="21600" h="21600">
                                <a:moveTo>
                                  <a:pt x="605" y="21199"/>
                                </a:moveTo>
                                <a:lnTo>
                                  <a:pt x="403" y="21199"/>
                                </a:lnTo>
                                <a:lnTo>
                                  <a:pt x="403" y="21600"/>
                                </a:lnTo>
                                <a:lnTo>
                                  <a:pt x="605" y="21600"/>
                                </a:lnTo>
                                <a:lnTo>
                                  <a:pt x="605" y="21199"/>
                                </a:lnTo>
                              </a:path>
                              <a:path w="21600" h="21600">
                                <a:moveTo>
                                  <a:pt x="605" y="0"/>
                                </a:moveTo>
                                <a:lnTo>
                                  <a:pt x="403" y="0"/>
                                </a:lnTo>
                                <a:lnTo>
                                  <a:pt x="403" y="399"/>
                                </a:lnTo>
                                <a:lnTo>
                                  <a:pt x="605" y="399"/>
                                </a:lnTo>
                                <a:lnTo>
                                  <a:pt x="605" y="0"/>
                                </a:lnTo>
                              </a:path>
                              <a:path w="21600" h="21600">
                                <a:moveTo>
                                  <a:pt x="1008" y="21199"/>
                                </a:moveTo>
                                <a:lnTo>
                                  <a:pt x="806" y="21199"/>
                                </a:lnTo>
                                <a:lnTo>
                                  <a:pt x="806" y="21600"/>
                                </a:lnTo>
                                <a:lnTo>
                                  <a:pt x="1008" y="21600"/>
                                </a:lnTo>
                                <a:lnTo>
                                  <a:pt x="1008" y="21199"/>
                                </a:lnTo>
                              </a:path>
                              <a:path w="21600" h="21600">
                                <a:moveTo>
                                  <a:pt x="1008" y="0"/>
                                </a:moveTo>
                                <a:lnTo>
                                  <a:pt x="806" y="0"/>
                                </a:lnTo>
                                <a:lnTo>
                                  <a:pt x="806" y="399"/>
                                </a:lnTo>
                                <a:lnTo>
                                  <a:pt x="1008" y="399"/>
                                </a:lnTo>
                                <a:lnTo>
                                  <a:pt x="1008" y="0"/>
                                </a:lnTo>
                              </a:path>
                              <a:path w="21600" h="21600">
                                <a:moveTo>
                                  <a:pt x="1411" y="21199"/>
                                </a:moveTo>
                                <a:lnTo>
                                  <a:pt x="1210" y="21199"/>
                                </a:lnTo>
                                <a:lnTo>
                                  <a:pt x="1210" y="21600"/>
                                </a:lnTo>
                                <a:lnTo>
                                  <a:pt x="1411" y="21600"/>
                                </a:lnTo>
                                <a:lnTo>
                                  <a:pt x="1411" y="21199"/>
                                </a:lnTo>
                              </a:path>
                              <a:path w="21600" h="21600">
                                <a:moveTo>
                                  <a:pt x="1411" y="0"/>
                                </a:moveTo>
                                <a:lnTo>
                                  <a:pt x="1210" y="0"/>
                                </a:lnTo>
                                <a:lnTo>
                                  <a:pt x="1210" y="399"/>
                                </a:lnTo>
                                <a:lnTo>
                                  <a:pt x="1411" y="399"/>
                                </a:lnTo>
                                <a:lnTo>
                                  <a:pt x="1411" y="0"/>
                                </a:lnTo>
                              </a:path>
                              <a:path w="21600" h="21600">
                                <a:moveTo>
                                  <a:pt x="1817" y="21199"/>
                                </a:moveTo>
                                <a:lnTo>
                                  <a:pt x="1613" y="21199"/>
                                </a:lnTo>
                                <a:lnTo>
                                  <a:pt x="1613" y="21600"/>
                                </a:lnTo>
                                <a:lnTo>
                                  <a:pt x="1817" y="21600"/>
                                </a:lnTo>
                                <a:lnTo>
                                  <a:pt x="1817" y="21199"/>
                                </a:lnTo>
                              </a:path>
                              <a:path w="21600" h="21600">
                                <a:moveTo>
                                  <a:pt x="1817" y="0"/>
                                </a:moveTo>
                                <a:lnTo>
                                  <a:pt x="1613" y="0"/>
                                </a:lnTo>
                                <a:lnTo>
                                  <a:pt x="1613" y="399"/>
                                </a:lnTo>
                                <a:lnTo>
                                  <a:pt x="1817" y="399"/>
                                </a:lnTo>
                                <a:lnTo>
                                  <a:pt x="1817" y="0"/>
                                </a:lnTo>
                              </a:path>
                              <a:path w="21600" h="21600">
                                <a:moveTo>
                                  <a:pt x="2220" y="21199"/>
                                </a:moveTo>
                                <a:lnTo>
                                  <a:pt x="2019" y="21199"/>
                                </a:lnTo>
                                <a:lnTo>
                                  <a:pt x="2019" y="21600"/>
                                </a:lnTo>
                                <a:lnTo>
                                  <a:pt x="2220" y="21600"/>
                                </a:lnTo>
                                <a:lnTo>
                                  <a:pt x="2220" y="21199"/>
                                </a:lnTo>
                              </a:path>
                              <a:path w="21600" h="21600">
                                <a:moveTo>
                                  <a:pt x="2220" y="0"/>
                                </a:moveTo>
                                <a:lnTo>
                                  <a:pt x="2019" y="0"/>
                                </a:lnTo>
                                <a:lnTo>
                                  <a:pt x="2019" y="399"/>
                                </a:lnTo>
                                <a:lnTo>
                                  <a:pt x="2220" y="399"/>
                                </a:lnTo>
                                <a:lnTo>
                                  <a:pt x="2220" y="0"/>
                                </a:lnTo>
                              </a:path>
                              <a:path w="21600" h="21600">
                                <a:moveTo>
                                  <a:pt x="2624" y="21199"/>
                                </a:moveTo>
                                <a:lnTo>
                                  <a:pt x="2422" y="21199"/>
                                </a:lnTo>
                                <a:lnTo>
                                  <a:pt x="2422" y="21600"/>
                                </a:lnTo>
                                <a:lnTo>
                                  <a:pt x="2624" y="21600"/>
                                </a:lnTo>
                                <a:lnTo>
                                  <a:pt x="2624" y="21199"/>
                                </a:lnTo>
                              </a:path>
                              <a:path w="21600" h="21600">
                                <a:moveTo>
                                  <a:pt x="2624" y="0"/>
                                </a:moveTo>
                                <a:lnTo>
                                  <a:pt x="2422" y="0"/>
                                </a:lnTo>
                                <a:lnTo>
                                  <a:pt x="2422" y="399"/>
                                </a:lnTo>
                                <a:lnTo>
                                  <a:pt x="2624" y="399"/>
                                </a:lnTo>
                                <a:lnTo>
                                  <a:pt x="2624" y="0"/>
                                </a:lnTo>
                              </a:path>
                              <a:path w="21600" h="21600">
                                <a:moveTo>
                                  <a:pt x="3027" y="21199"/>
                                </a:moveTo>
                                <a:lnTo>
                                  <a:pt x="2826" y="21199"/>
                                </a:lnTo>
                                <a:lnTo>
                                  <a:pt x="2826" y="21600"/>
                                </a:lnTo>
                                <a:lnTo>
                                  <a:pt x="3027" y="21600"/>
                                </a:lnTo>
                                <a:lnTo>
                                  <a:pt x="3027" y="21199"/>
                                </a:lnTo>
                              </a:path>
                              <a:path w="21600" h="21600">
                                <a:moveTo>
                                  <a:pt x="3027" y="0"/>
                                </a:moveTo>
                                <a:lnTo>
                                  <a:pt x="2826" y="0"/>
                                </a:lnTo>
                                <a:lnTo>
                                  <a:pt x="2826" y="399"/>
                                </a:lnTo>
                                <a:lnTo>
                                  <a:pt x="3027" y="399"/>
                                </a:lnTo>
                                <a:lnTo>
                                  <a:pt x="3027" y="0"/>
                                </a:lnTo>
                              </a:path>
                              <a:path w="21600" h="21600">
                                <a:moveTo>
                                  <a:pt x="3431" y="21199"/>
                                </a:moveTo>
                                <a:lnTo>
                                  <a:pt x="3229" y="21199"/>
                                </a:lnTo>
                                <a:lnTo>
                                  <a:pt x="3229" y="21600"/>
                                </a:lnTo>
                                <a:lnTo>
                                  <a:pt x="3431" y="21600"/>
                                </a:lnTo>
                                <a:lnTo>
                                  <a:pt x="3431" y="21199"/>
                                </a:lnTo>
                              </a:path>
                              <a:path w="21600" h="21600">
                                <a:moveTo>
                                  <a:pt x="3431" y="0"/>
                                </a:moveTo>
                                <a:lnTo>
                                  <a:pt x="3229" y="0"/>
                                </a:lnTo>
                                <a:lnTo>
                                  <a:pt x="3229" y="399"/>
                                </a:lnTo>
                                <a:lnTo>
                                  <a:pt x="3431" y="399"/>
                                </a:lnTo>
                                <a:lnTo>
                                  <a:pt x="3431" y="0"/>
                                </a:lnTo>
                              </a:path>
                              <a:path w="21600" h="21600">
                                <a:moveTo>
                                  <a:pt x="3834" y="21199"/>
                                </a:moveTo>
                                <a:lnTo>
                                  <a:pt x="3632" y="21199"/>
                                </a:lnTo>
                                <a:lnTo>
                                  <a:pt x="3632" y="21600"/>
                                </a:lnTo>
                                <a:lnTo>
                                  <a:pt x="3834" y="21600"/>
                                </a:lnTo>
                                <a:lnTo>
                                  <a:pt x="3834" y="21199"/>
                                </a:lnTo>
                              </a:path>
                              <a:path w="21600" h="21600">
                                <a:moveTo>
                                  <a:pt x="3834" y="0"/>
                                </a:moveTo>
                                <a:lnTo>
                                  <a:pt x="3632" y="0"/>
                                </a:lnTo>
                                <a:lnTo>
                                  <a:pt x="3632" y="399"/>
                                </a:lnTo>
                                <a:lnTo>
                                  <a:pt x="3834" y="399"/>
                                </a:lnTo>
                                <a:lnTo>
                                  <a:pt x="3834" y="0"/>
                                </a:lnTo>
                              </a:path>
                              <a:path w="21600" h="21600">
                                <a:moveTo>
                                  <a:pt x="4237" y="21199"/>
                                </a:moveTo>
                                <a:lnTo>
                                  <a:pt x="4036" y="21199"/>
                                </a:lnTo>
                                <a:lnTo>
                                  <a:pt x="4036" y="21600"/>
                                </a:lnTo>
                                <a:lnTo>
                                  <a:pt x="4237" y="21600"/>
                                </a:lnTo>
                                <a:lnTo>
                                  <a:pt x="4237" y="21199"/>
                                </a:lnTo>
                              </a:path>
                              <a:path w="21600" h="21600">
                                <a:moveTo>
                                  <a:pt x="4237" y="0"/>
                                </a:moveTo>
                                <a:lnTo>
                                  <a:pt x="4036" y="0"/>
                                </a:lnTo>
                                <a:lnTo>
                                  <a:pt x="4036" y="399"/>
                                </a:lnTo>
                                <a:lnTo>
                                  <a:pt x="4237" y="399"/>
                                </a:lnTo>
                                <a:lnTo>
                                  <a:pt x="4237" y="0"/>
                                </a:lnTo>
                              </a:path>
                              <a:path w="21600" h="21600">
                                <a:moveTo>
                                  <a:pt x="4643" y="21199"/>
                                </a:moveTo>
                                <a:lnTo>
                                  <a:pt x="4439" y="21199"/>
                                </a:lnTo>
                                <a:lnTo>
                                  <a:pt x="4439" y="21600"/>
                                </a:lnTo>
                                <a:lnTo>
                                  <a:pt x="4643" y="21600"/>
                                </a:lnTo>
                                <a:lnTo>
                                  <a:pt x="4643" y="21199"/>
                                </a:lnTo>
                              </a:path>
                              <a:path w="21600" h="21600">
                                <a:moveTo>
                                  <a:pt x="4643" y="0"/>
                                </a:moveTo>
                                <a:lnTo>
                                  <a:pt x="4439" y="0"/>
                                </a:lnTo>
                                <a:lnTo>
                                  <a:pt x="4439" y="399"/>
                                </a:lnTo>
                                <a:lnTo>
                                  <a:pt x="4643" y="399"/>
                                </a:lnTo>
                                <a:lnTo>
                                  <a:pt x="4643" y="0"/>
                                </a:lnTo>
                              </a:path>
                              <a:path w="21600" h="21600">
                                <a:moveTo>
                                  <a:pt x="5047" y="21199"/>
                                </a:moveTo>
                                <a:lnTo>
                                  <a:pt x="4845" y="21199"/>
                                </a:lnTo>
                                <a:lnTo>
                                  <a:pt x="4845" y="21600"/>
                                </a:lnTo>
                                <a:lnTo>
                                  <a:pt x="5047" y="21600"/>
                                </a:lnTo>
                                <a:lnTo>
                                  <a:pt x="5047" y="21199"/>
                                </a:lnTo>
                              </a:path>
                              <a:path w="21600" h="21600">
                                <a:moveTo>
                                  <a:pt x="5047" y="0"/>
                                </a:moveTo>
                                <a:lnTo>
                                  <a:pt x="4845" y="0"/>
                                </a:lnTo>
                                <a:lnTo>
                                  <a:pt x="4845" y="399"/>
                                </a:lnTo>
                                <a:lnTo>
                                  <a:pt x="5047" y="399"/>
                                </a:lnTo>
                                <a:lnTo>
                                  <a:pt x="5047" y="0"/>
                                </a:lnTo>
                              </a:path>
                              <a:path w="21600" h="21600">
                                <a:moveTo>
                                  <a:pt x="5450" y="21199"/>
                                </a:moveTo>
                                <a:lnTo>
                                  <a:pt x="5248" y="21199"/>
                                </a:lnTo>
                                <a:lnTo>
                                  <a:pt x="5248" y="21600"/>
                                </a:lnTo>
                                <a:lnTo>
                                  <a:pt x="5450" y="21600"/>
                                </a:lnTo>
                                <a:lnTo>
                                  <a:pt x="5450" y="21199"/>
                                </a:lnTo>
                              </a:path>
                              <a:path w="21600" h="21600">
                                <a:moveTo>
                                  <a:pt x="5450" y="0"/>
                                </a:moveTo>
                                <a:lnTo>
                                  <a:pt x="5248" y="0"/>
                                </a:lnTo>
                                <a:lnTo>
                                  <a:pt x="5248" y="399"/>
                                </a:lnTo>
                                <a:lnTo>
                                  <a:pt x="5450" y="399"/>
                                </a:lnTo>
                                <a:lnTo>
                                  <a:pt x="5450" y="0"/>
                                </a:lnTo>
                              </a:path>
                              <a:path w="21600" h="21600">
                                <a:moveTo>
                                  <a:pt x="5853" y="21199"/>
                                </a:moveTo>
                                <a:lnTo>
                                  <a:pt x="5652" y="21199"/>
                                </a:lnTo>
                                <a:lnTo>
                                  <a:pt x="5652" y="21600"/>
                                </a:lnTo>
                                <a:lnTo>
                                  <a:pt x="5853" y="21600"/>
                                </a:lnTo>
                                <a:lnTo>
                                  <a:pt x="5853" y="21199"/>
                                </a:lnTo>
                              </a:path>
                              <a:path w="21600" h="21600">
                                <a:moveTo>
                                  <a:pt x="5853" y="0"/>
                                </a:moveTo>
                                <a:lnTo>
                                  <a:pt x="5652" y="0"/>
                                </a:lnTo>
                                <a:lnTo>
                                  <a:pt x="5652" y="399"/>
                                </a:lnTo>
                                <a:lnTo>
                                  <a:pt x="5853" y="399"/>
                                </a:lnTo>
                                <a:lnTo>
                                  <a:pt x="5853" y="0"/>
                                </a:lnTo>
                              </a:path>
                              <a:path w="21600" h="21600">
                                <a:moveTo>
                                  <a:pt x="6257" y="21199"/>
                                </a:moveTo>
                                <a:lnTo>
                                  <a:pt x="6055" y="21199"/>
                                </a:lnTo>
                                <a:lnTo>
                                  <a:pt x="6055" y="21600"/>
                                </a:lnTo>
                                <a:lnTo>
                                  <a:pt x="6257" y="21600"/>
                                </a:lnTo>
                                <a:lnTo>
                                  <a:pt x="6257" y="21199"/>
                                </a:lnTo>
                              </a:path>
                              <a:path w="21600" h="21600">
                                <a:moveTo>
                                  <a:pt x="6257" y="0"/>
                                </a:moveTo>
                                <a:lnTo>
                                  <a:pt x="6055" y="0"/>
                                </a:lnTo>
                                <a:lnTo>
                                  <a:pt x="6055" y="399"/>
                                </a:lnTo>
                                <a:lnTo>
                                  <a:pt x="6257" y="399"/>
                                </a:lnTo>
                                <a:lnTo>
                                  <a:pt x="6257" y="0"/>
                                </a:lnTo>
                              </a:path>
                              <a:path w="21600" h="21600">
                                <a:moveTo>
                                  <a:pt x="6660" y="21199"/>
                                </a:moveTo>
                                <a:lnTo>
                                  <a:pt x="6458" y="21199"/>
                                </a:lnTo>
                                <a:lnTo>
                                  <a:pt x="6458" y="21600"/>
                                </a:lnTo>
                                <a:lnTo>
                                  <a:pt x="6660" y="21600"/>
                                </a:lnTo>
                                <a:lnTo>
                                  <a:pt x="6660" y="21199"/>
                                </a:lnTo>
                              </a:path>
                              <a:path w="21600" h="21600">
                                <a:moveTo>
                                  <a:pt x="6660" y="0"/>
                                </a:moveTo>
                                <a:lnTo>
                                  <a:pt x="6458" y="0"/>
                                </a:lnTo>
                                <a:lnTo>
                                  <a:pt x="6458" y="399"/>
                                </a:lnTo>
                                <a:lnTo>
                                  <a:pt x="6660" y="399"/>
                                </a:lnTo>
                                <a:lnTo>
                                  <a:pt x="6660" y="0"/>
                                </a:lnTo>
                              </a:path>
                              <a:path w="21600" h="21600">
                                <a:moveTo>
                                  <a:pt x="7064" y="21199"/>
                                </a:moveTo>
                                <a:lnTo>
                                  <a:pt x="6862" y="21199"/>
                                </a:lnTo>
                                <a:lnTo>
                                  <a:pt x="6862" y="21600"/>
                                </a:lnTo>
                                <a:lnTo>
                                  <a:pt x="7064" y="21600"/>
                                </a:lnTo>
                                <a:lnTo>
                                  <a:pt x="7064" y="21199"/>
                                </a:lnTo>
                              </a:path>
                              <a:path w="21600" h="21600">
                                <a:moveTo>
                                  <a:pt x="7064" y="0"/>
                                </a:moveTo>
                                <a:lnTo>
                                  <a:pt x="6862" y="0"/>
                                </a:lnTo>
                                <a:lnTo>
                                  <a:pt x="6862" y="399"/>
                                </a:lnTo>
                                <a:lnTo>
                                  <a:pt x="7064" y="399"/>
                                </a:lnTo>
                                <a:lnTo>
                                  <a:pt x="7064" y="0"/>
                                </a:lnTo>
                              </a:path>
                              <a:path w="21600" h="21600">
                                <a:moveTo>
                                  <a:pt x="7469" y="21199"/>
                                </a:moveTo>
                                <a:lnTo>
                                  <a:pt x="7265" y="21199"/>
                                </a:lnTo>
                                <a:lnTo>
                                  <a:pt x="7265" y="21600"/>
                                </a:lnTo>
                                <a:lnTo>
                                  <a:pt x="7469" y="21600"/>
                                </a:lnTo>
                                <a:lnTo>
                                  <a:pt x="7469" y="21199"/>
                                </a:lnTo>
                              </a:path>
                              <a:path w="21600" h="21600">
                                <a:moveTo>
                                  <a:pt x="7469" y="0"/>
                                </a:moveTo>
                                <a:lnTo>
                                  <a:pt x="7265" y="0"/>
                                </a:lnTo>
                                <a:lnTo>
                                  <a:pt x="7265" y="399"/>
                                </a:lnTo>
                                <a:lnTo>
                                  <a:pt x="7469" y="399"/>
                                </a:lnTo>
                                <a:lnTo>
                                  <a:pt x="7469" y="0"/>
                                </a:lnTo>
                              </a:path>
                              <a:path w="21600" h="21600">
                                <a:moveTo>
                                  <a:pt x="7873" y="21199"/>
                                </a:moveTo>
                                <a:lnTo>
                                  <a:pt x="7671" y="21199"/>
                                </a:lnTo>
                                <a:lnTo>
                                  <a:pt x="7671" y="21600"/>
                                </a:lnTo>
                                <a:lnTo>
                                  <a:pt x="7873" y="21600"/>
                                </a:lnTo>
                                <a:lnTo>
                                  <a:pt x="7873" y="21199"/>
                                </a:lnTo>
                              </a:path>
                              <a:path w="21600" h="21600">
                                <a:moveTo>
                                  <a:pt x="7873" y="0"/>
                                </a:moveTo>
                                <a:lnTo>
                                  <a:pt x="7671" y="0"/>
                                </a:lnTo>
                                <a:lnTo>
                                  <a:pt x="7671" y="399"/>
                                </a:lnTo>
                                <a:lnTo>
                                  <a:pt x="7873" y="399"/>
                                </a:lnTo>
                                <a:lnTo>
                                  <a:pt x="7873" y="0"/>
                                </a:lnTo>
                              </a:path>
                              <a:path w="21600" h="21600">
                                <a:moveTo>
                                  <a:pt x="8276" y="21199"/>
                                </a:moveTo>
                                <a:lnTo>
                                  <a:pt x="8074" y="21199"/>
                                </a:lnTo>
                                <a:lnTo>
                                  <a:pt x="8074" y="21600"/>
                                </a:lnTo>
                                <a:lnTo>
                                  <a:pt x="8276" y="21600"/>
                                </a:lnTo>
                                <a:lnTo>
                                  <a:pt x="8276" y="21199"/>
                                </a:lnTo>
                              </a:path>
                              <a:path w="21600" h="21600">
                                <a:moveTo>
                                  <a:pt x="8276" y="0"/>
                                </a:moveTo>
                                <a:lnTo>
                                  <a:pt x="8074" y="0"/>
                                </a:lnTo>
                                <a:lnTo>
                                  <a:pt x="8074" y="399"/>
                                </a:lnTo>
                                <a:lnTo>
                                  <a:pt x="8276" y="399"/>
                                </a:lnTo>
                                <a:lnTo>
                                  <a:pt x="8276" y="0"/>
                                </a:lnTo>
                              </a:path>
                              <a:path w="21600" h="21600">
                                <a:moveTo>
                                  <a:pt x="8679" y="21199"/>
                                </a:moveTo>
                                <a:lnTo>
                                  <a:pt x="8478" y="21199"/>
                                </a:lnTo>
                                <a:lnTo>
                                  <a:pt x="8478" y="21600"/>
                                </a:lnTo>
                                <a:lnTo>
                                  <a:pt x="8679" y="21600"/>
                                </a:lnTo>
                                <a:lnTo>
                                  <a:pt x="8679" y="21199"/>
                                </a:lnTo>
                              </a:path>
                              <a:path w="21600" h="21600">
                                <a:moveTo>
                                  <a:pt x="8679" y="0"/>
                                </a:moveTo>
                                <a:lnTo>
                                  <a:pt x="8478" y="0"/>
                                </a:lnTo>
                                <a:lnTo>
                                  <a:pt x="8478" y="399"/>
                                </a:lnTo>
                                <a:lnTo>
                                  <a:pt x="8679" y="399"/>
                                </a:lnTo>
                                <a:lnTo>
                                  <a:pt x="8679" y="0"/>
                                </a:lnTo>
                              </a:path>
                              <a:path w="21600" h="21600">
                                <a:moveTo>
                                  <a:pt x="9083" y="21199"/>
                                </a:moveTo>
                                <a:lnTo>
                                  <a:pt x="8881" y="21199"/>
                                </a:lnTo>
                                <a:lnTo>
                                  <a:pt x="8881" y="21600"/>
                                </a:lnTo>
                                <a:lnTo>
                                  <a:pt x="9083" y="21600"/>
                                </a:lnTo>
                                <a:lnTo>
                                  <a:pt x="9083" y="21199"/>
                                </a:lnTo>
                              </a:path>
                              <a:path w="21600" h="21600">
                                <a:moveTo>
                                  <a:pt x="9083" y="0"/>
                                </a:moveTo>
                                <a:lnTo>
                                  <a:pt x="8881" y="0"/>
                                </a:lnTo>
                                <a:lnTo>
                                  <a:pt x="8881" y="399"/>
                                </a:lnTo>
                                <a:lnTo>
                                  <a:pt x="9083" y="399"/>
                                </a:lnTo>
                                <a:lnTo>
                                  <a:pt x="9083" y="0"/>
                                </a:lnTo>
                              </a:path>
                              <a:path w="21600" h="21600">
                                <a:moveTo>
                                  <a:pt x="9486" y="21199"/>
                                </a:moveTo>
                                <a:lnTo>
                                  <a:pt x="9284" y="21199"/>
                                </a:lnTo>
                                <a:lnTo>
                                  <a:pt x="9284" y="21600"/>
                                </a:lnTo>
                                <a:lnTo>
                                  <a:pt x="9486" y="21600"/>
                                </a:lnTo>
                                <a:lnTo>
                                  <a:pt x="9486" y="21199"/>
                                </a:lnTo>
                              </a:path>
                              <a:path w="21600" h="21600">
                                <a:moveTo>
                                  <a:pt x="9486" y="0"/>
                                </a:moveTo>
                                <a:lnTo>
                                  <a:pt x="9284" y="0"/>
                                </a:lnTo>
                                <a:lnTo>
                                  <a:pt x="9284" y="399"/>
                                </a:lnTo>
                                <a:lnTo>
                                  <a:pt x="9486" y="399"/>
                                </a:lnTo>
                                <a:lnTo>
                                  <a:pt x="9486" y="0"/>
                                </a:lnTo>
                              </a:path>
                              <a:path w="21600" h="21600">
                                <a:moveTo>
                                  <a:pt x="9890" y="21199"/>
                                </a:moveTo>
                                <a:lnTo>
                                  <a:pt x="9688" y="21199"/>
                                </a:lnTo>
                                <a:lnTo>
                                  <a:pt x="9688" y="21600"/>
                                </a:lnTo>
                                <a:lnTo>
                                  <a:pt x="9890" y="21600"/>
                                </a:lnTo>
                                <a:lnTo>
                                  <a:pt x="9890" y="21199"/>
                                </a:lnTo>
                              </a:path>
                              <a:path w="21600" h="21600">
                                <a:moveTo>
                                  <a:pt x="9890" y="0"/>
                                </a:moveTo>
                                <a:lnTo>
                                  <a:pt x="9688" y="0"/>
                                </a:lnTo>
                                <a:lnTo>
                                  <a:pt x="9688" y="399"/>
                                </a:lnTo>
                                <a:lnTo>
                                  <a:pt x="9890" y="399"/>
                                </a:lnTo>
                                <a:lnTo>
                                  <a:pt x="9890" y="0"/>
                                </a:lnTo>
                              </a:path>
                              <a:path w="21600" h="21600">
                                <a:moveTo>
                                  <a:pt x="10295" y="21199"/>
                                </a:moveTo>
                                <a:lnTo>
                                  <a:pt x="10094" y="21199"/>
                                </a:lnTo>
                                <a:lnTo>
                                  <a:pt x="10094" y="21600"/>
                                </a:lnTo>
                                <a:lnTo>
                                  <a:pt x="10295" y="21600"/>
                                </a:lnTo>
                                <a:lnTo>
                                  <a:pt x="10295" y="21199"/>
                                </a:lnTo>
                              </a:path>
                              <a:path w="21600" h="21600">
                                <a:moveTo>
                                  <a:pt x="10295" y="0"/>
                                </a:moveTo>
                                <a:lnTo>
                                  <a:pt x="10094" y="0"/>
                                </a:lnTo>
                                <a:lnTo>
                                  <a:pt x="10094" y="399"/>
                                </a:lnTo>
                                <a:lnTo>
                                  <a:pt x="10295" y="399"/>
                                </a:lnTo>
                                <a:lnTo>
                                  <a:pt x="10295" y="0"/>
                                </a:lnTo>
                              </a:path>
                              <a:path w="21600" h="21600">
                                <a:moveTo>
                                  <a:pt x="10699" y="21199"/>
                                </a:moveTo>
                                <a:lnTo>
                                  <a:pt x="10497" y="21199"/>
                                </a:lnTo>
                                <a:lnTo>
                                  <a:pt x="10497" y="21600"/>
                                </a:lnTo>
                                <a:lnTo>
                                  <a:pt x="10699" y="21600"/>
                                </a:lnTo>
                                <a:lnTo>
                                  <a:pt x="10699" y="21199"/>
                                </a:lnTo>
                              </a:path>
                              <a:path w="21600" h="21600">
                                <a:moveTo>
                                  <a:pt x="10699" y="0"/>
                                </a:moveTo>
                                <a:lnTo>
                                  <a:pt x="10497" y="0"/>
                                </a:lnTo>
                                <a:lnTo>
                                  <a:pt x="10497" y="399"/>
                                </a:lnTo>
                                <a:lnTo>
                                  <a:pt x="10699" y="399"/>
                                </a:lnTo>
                                <a:lnTo>
                                  <a:pt x="10699" y="0"/>
                                </a:lnTo>
                              </a:path>
                              <a:path w="21600" h="21600">
                                <a:moveTo>
                                  <a:pt x="11102" y="21199"/>
                                </a:moveTo>
                                <a:lnTo>
                                  <a:pt x="10900" y="21199"/>
                                </a:lnTo>
                                <a:lnTo>
                                  <a:pt x="10900" y="21600"/>
                                </a:lnTo>
                                <a:lnTo>
                                  <a:pt x="11102" y="21600"/>
                                </a:lnTo>
                                <a:lnTo>
                                  <a:pt x="11102" y="21199"/>
                                </a:lnTo>
                              </a:path>
                              <a:path w="21600" h="21600">
                                <a:moveTo>
                                  <a:pt x="11102" y="0"/>
                                </a:moveTo>
                                <a:lnTo>
                                  <a:pt x="10900" y="0"/>
                                </a:lnTo>
                                <a:lnTo>
                                  <a:pt x="10900" y="399"/>
                                </a:lnTo>
                                <a:lnTo>
                                  <a:pt x="11102" y="399"/>
                                </a:lnTo>
                                <a:lnTo>
                                  <a:pt x="11102" y="0"/>
                                </a:lnTo>
                              </a:path>
                              <a:path w="21600" h="21600">
                                <a:moveTo>
                                  <a:pt x="11505" y="21199"/>
                                </a:moveTo>
                                <a:lnTo>
                                  <a:pt x="11304" y="21199"/>
                                </a:lnTo>
                                <a:lnTo>
                                  <a:pt x="11304" y="21600"/>
                                </a:lnTo>
                                <a:lnTo>
                                  <a:pt x="11505" y="21600"/>
                                </a:lnTo>
                                <a:lnTo>
                                  <a:pt x="11505" y="21199"/>
                                </a:lnTo>
                              </a:path>
                              <a:path w="21600" h="21600">
                                <a:moveTo>
                                  <a:pt x="11505" y="0"/>
                                </a:moveTo>
                                <a:lnTo>
                                  <a:pt x="11304" y="0"/>
                                </a:lnTo>
                                <a:lnTo>
                                  <a:pt x="11304" y="399"/>
                                </a:lnTo>
                                <a:lnTo>
                                  <a:pt x="11505" y="399"/>
                                </a:lnTo>
                                <a:lnTo>
                                  <a:pt x="11505" y="0"/>
                                </a:lnTo>
                              </a:path>
                              <a:path w="21600" h="21600">
                                <a:moveTo>
                                  <a:pt x="11909" y="21199"/>
                                </a:moveTo>
                                <a:lnTo>
                                  <a:pt x="11707" y="21199"/>
                                </a:lnTo>
                                <a:lnTo>
                                  <a:pt x="11707" y="21600"/>
                                </a:lnTo>
                                <a:lnTo>
                                  <a:pt x="11909" y="21600"/>
                                </a:lnTo>
                                <a:lnTo>
                                  <a:pt x="11909" y="21199"/>
                                </a:lnTo>
                              </a:path>
                              <a:path w="21600" h="21600">
                                <a:moveTo>
                                  <a:pt x="11909" y="0"/>
                                </a:moveTo>
                                <a:lnTo>
                                  <a:pt x="11707" y="0"/>
                                </a:lnTo>
                                <a:lnTo>
                                  <a:pt x="11707" y="399"/>
                                </a:lnTo>
                                <a:lnTo>
                                  <a:pt x="11909" y="399"/>
                                </a:lnTo>
                                <a:lnTo>
                                  <a:pt x="11909" y="0"/>
                                </a:lnTo>
                              </a:path>
                              <a:path w="21600" h="21600">
                                <a:moveTo>
                                  <a:pt x="12312" y="21199"/>
                                </a:moveTo>
                                <a:lnTo>
                                  <a:pt x="12111" y="21199"/>
                                </a:lnTo>
                                <a:lnTo>
                                  <a:pt x="12111" y="21600"/>
                                </a:lnTo>
                                <a:lnTo>
                                  <a:pt x="12312" y="21600"/>
                                </a:lnTo>
                                <a:lnTo>
                                  <a:pt x="12312" y="21199"/>
                                </a:lnTo>
                              </a:path>
                              <a:path w="21600" h="21600">
                                <a:moveTo>
                                  <a:pt x="12312" y="0"/>
                                </a:moveTo>
                                <a:lnTo>
                                  <a:pt x="12111" y="0"/>
                                </a:lnTo>
                                <a:lnTo>
                                  <a:pt x="12111" y="399"/>
                                </a:lnTo>
                                <a:lnTo>
                                  <a:pt x="12312" y="399"/>
                                </a:lnTo>
                                <a:lnTo>
                                  <a:pt x="12312" y="0"/>
                                </a:lnTo>
                              </a:path>
                              <a:path w="21600" h="21600">
                                <a:moveTo>
                                  <a:pt x="12716" y="21199"/>
                                </a:moveTo>
                                <a:lnTo>
                                  <a:pt x="12514" y="21199"/>
                                </a:lnTo>
                                <a:lnTo>
                                  <a:pt x="12514" y="21600"/>
                                </a:lnTo>
                                <a:lnTo>
                                  <a:pt x="12716" y="21600"/>
                                </a:lnTo>
                                <a:lnTo>
                                  <a:pt x="12716" y="21199"/>
                                </a:lnTo>
                              </a:path>
                              <a:path w="21600" h="21600">
                                <a:moveTo>
                                  <a:pt x="12716" y="0"/>
                                </a:moveTo>
                                <a:lnTo>
                                  <a:pt x="12514" y="0"/>
                                </a:lnTo>
                                <a:lnTo>
                                  <a:pt x="12514" y="399"/>
                                </a:lnTo>
                                <a:lnTo>
                                  <a:pt x="12716" y="399"/>
                                </a:lnTo>
                                <a:lnTo>
                                  <a:pt x="12716" y="0"/>
                                </a:lnTo>
                              </a:path>
                              <a:path w="21600" h="21600">
                                <a:moveTo>
                                  <a:pt x="13121" y="21199"/>
                                </a:moveTo>
                                <a:lnTo>
                                  <a:pt x="12920" y="21199"/>
                                </a:lnTo>
                                <a:lnTo>
                                  <a:pt x="12920" y="21600"/>
                                </a:lnTo>
                                <a:lnTo>
                                  <a:pt x="13121" y="21600"/>
                                </a:lnTo>
                                <a:lnTo>
                                  <a:pt x="13121" y="21199"/>
                                </a:lnTo>
                              </a:path>
                              <a:path w="21600" h="21600">
                                <a:moveTo>
                                  <a:pt x="13121" y="0"/>
                                </a:moveTo>
                                <a:lnTo>
                                  <a:pt x="12920" y="0"/>
                                </a:lnTo>
                                <a:lnTo>
                                  <a:pt x="12920" y="399"/>
                                </a:lnTo>
                                <a:lnTo>
                                  <a:pt x="13121" y="399"/>
                                </a:lnTo>
                                <a:lnTo>
                                  <a:pt x="13121" y="0"/>
                                </a:lnTo>
                              </a:path>
                              <a:path w="21600" h="21600">
                                <a:moveTo>
                                  <a:pt x="13525" y="21199"/>
                                </a:moveTo>
                                <a:lnTo>
                                  <a:pt x="13323" y="21199"/>
                                </a:lnTo>
                                <a:lnTo>
                                  <a:pt x="13323" y="21600"/>
                                </a:lnTo>
                                <a:lnTo>
                                  <a:pt x="13525" y="21600"/>
                                </a:lnTo>
                                <a:lnTo>
                                  <a:pt x="13525" y="21199"/>
                                </a:lnTo>
                              </a:path>
                              <a:path w="21600" h="21600">
                                <a:moveTo>
                                  <a:pt x="13525" y="0"/>
                                </a:moveTo>
                                <a:lnTo>
                                  <a:pt x="13323" y="0"/>
                                </a:lnTo>
                                <a:lnTo>
                                  <a:pt x="13323" y="399"/>
                                </a:lnTo>
                                <a:lnTo>
                                  <a:pt x="13525" y="399"/>
                                </a:lnTo>
                                <a:lnTo>
                                  <a:pt x="13525" y="0"/>
                                </a:lnTo>
                              </a:path>
                              <a:path w="21600" h="21600">
                                <a:moveTo>
                                  <a:pt x="13928" y="21199"/>
                                </a:moveTo>
                                <a:lnTo>
                                  <a:pt x="13726" y="21199"/>
                                </a:lnTo>
                                <a:lnTo>
                                  <a:pt x="13726" y="21600"/>
                                </a:lnTo>
                                <a:lnTo>
                                  <a:pt x="13928" y="21600"/>
                                </a:lnTo>
                                <a:lnTo>
                                  <a:pt x="13928" y="21199"/>
                                </a:lnTo>
                              </a:path>
                              <a:path w="21600" h="21600">
                                <a:moveTo>
                                  <a:pt x="13928" y="0"/>
                                </a:moveTo>
                                <a:lnTo>
                                  <a:pt x="13726" y="0"/>
                                </a:lnTo>
                                <a:lnTo>
                                  <a:pt x="13726" y="399"/>
                                </a:lnTo>
                                <a:lnTo>
                                  <a:pt x="13928" y="399"/>
                                </a:lnTo>
                                <a:lnTo>
                                  <a:pt x="13928" y="0"/>
                                </a:lnTo>
                              </a:path>
                              <a:path w="21600" h="21600">
                                <a:moveTo>
                                  <a:pt x="14332" y="21199"/>
                                </a:moveTo>
                                <a:lnTo>
                                  <a:pt x="14130" y="21199"/>
                                </a:lnTo>
                                <a:lnTo>
                                  <a:pt x="14130" y="21600"/>
                                </a:lnTo>
                                <a:lnTo>
                                  <a:pt x="14332" y="21600"/>
                                </a:lnTo>
                                <a:lnTo>
                                  <a:pt x="14332" y="21199"/>
                                </a:lnTo>
                              </a:path>
                              <a:path w="21600" h="21600">
                                <a:moveTo>
                                  <a:pt x="14332" y="0"/>
                                </a:moveTo>
                                <a:lnTo>
                                  <a:pt x="14130" y="0"/>
                                </a:lnTo>
                                <a:lnTo>
                                  <a:pt x="14130" y="399"/>
                                </a:lnTo>
                                <a:lnTo>
                                  <a:pt x="14332" y="399"/>
                                </a:lnTo>
                                <a:lnTo>
                                  <a:pt x="14332" y="0"/>
                                </a:lnTo>
                              </a:path>
                              <a:path w="21600" h="21600">
                                <a:moveTo>
                                  <a:pt x="14735" y="21199"/>
                                </a:moveTo>
                                <a:lnTo>
                                  <a:pt x="14533" y="21199"/>
                                </a:lnTo>
                                <a:lnTo>
                                  <a:pt x="14533" y="21600"/>
                                </a:lnTo>
                                <a:lnTo>
                                  <a:pt x="14735" y="21600"/>
                                </a:lnTo>
                                <a:lnTo>
                                  <a:pt x="14735" y="21199"/>
                                </a:lnTo>
                              </a:path>
                              <a:path w="21600" h="21600">
                                <a:moveTo>
                                  <a:pt x="14735" y="0"/>
                                </a:moveTo>
                                <a:lnTo>
                                  <a:pt x="14533" y="0"/>
                                </a:lnTo>
                                <a:lnTo>
                                  <a:pt x="14533" y="399"/>
                                </a:lnTo>
                                <a:lnTo>
                                  <a:pt x="14735" y="399"/>
                                </a:lnTo>
                                <a:lnTo>
                                  <a:pt x="14735" y="0"/>
                                </a:lnTo>
                              </a:path>
                              <a:path w="21600" h="21600">
                                <a:moveTo>
                                  <a:pt x="15138" y="21199"/>
                                </a:moveTo>
                                <a:lnTo>
                                  <a:pt x="14937" y="21199"/>
                                </a:lnTo>
                                <a:lnTo>
                                  <a:pt x="14937" y="21600"/>
                                </a:lnTo>
                                <a:lnTo>
                                  <a:pt x="15138" y="21600"/>
                                </a:lnTo>
                                <a:lnTo>
                                  <a:pt x="15138" y="21199"/>
                                </a:lnTo>
                              </a:path>
                              <a:path w="21600" h="21600">
                                <a:moveTo>
                                  <a:pt x="15138" y="0"/>
                                </a:moveTo>
                                <a:lnTo>
                                  <a:pt x="14937" y="0"/>
                                </a:lnTo>
                                <a:lnTo>
                                  <a:pt x="14937" y="399"/>
                                </a:lnTo>
                                <a:lnTo>
                                  <a:pt x="15138" y="399"/>
                                </a:lnTo>
                                <a:lnTo>
                                  <a:pt x="15138" y="0"/>
                                </a:lnTo>
                              </a:path>
                              <a:path w="21600" h="21600">
                                <a:moveTo>
                                  <a:pt x="15542" y="21199"/>
                                </a:moveTo>
                                <a:lnTo>
                                  <a:pt x="15340" y="21199"/>
                                </a:lnTo>
                                <a:lnTo>
                                  <a:pt x="15340" y="21600"/>
                                </a:lnTo>
                                <a:lnTo>
                                  <a:pt x="15542" y="21600"/>
                                </a:lnTo>
                                <a:lnTo>
                                  <a:pt x="15542" y="21199"/>
                                </a:lnTo>
                              </a:path>
                              <a:path w="21600" h="21600">
                                <a:moveTo>
                                  <a:pt x="15542" y="0"/>
                                </a:moveTo>
                                <a:lnTo>
                                  <a:pt x="15340" y="0"/>
                                </a:lnTo>
                                <a:lnTo>
                                  <a:pt x="15340" y="399"/>
                                </a:lnTo>
                                <a:lnTo>
                                  <a:pt x="15542" y="399"/>
                                </a:lnTo>
                                <a:lnTo>
                                  <a:pt x="15542" y="0"/>
                                </a:lnTo>
                              </a:path>
                              <a:path w="21600" h="21600">
                                <a:moveTo>
                                  <a:pt x="15947" y="21199"/>
                                </a:moveTo>
                                <a:lnTo>
                                  <a:pt x="15746" y="21199"/>
                                </a:lnTo>
                                <a:lnTo>
                                  <a:pt x="15746" y="21600"/>
                                </a:lnTo>
                                <a:lnTo>
                                  <a:pt x="15947" y="21600"/>
                                </a:lnTo>
                                <a:lnTo>
                                  <a:pt x="15947" y="21199"/>
                                </a:lnTo>
                              </a:path>
                              <a:path w="21600" h="21600">
                                <a:moveTo>
                                  <a:pt x="15947" y="0"/>
                                </a:moveTo>
                                <a:lnTo>
                                  <a:pt x="15746" y="0"/>
                                </a:lnTo>
                                <a:lnTo>
                                  <a:pt x="15746" y="399"/>
                                </a:lnTo>
                                <a:lnTo>
                                  <a:pt x="15947" y="399"/>
                                </a:lnTo>
                                <a:lnTo>
                                  <a:pt x="15947" y="0"/>
                                </a:lnTo>
                              </a:path>
                              <a:path w="21600" h="21600">
                                <a:moveTo>
                                  <a:pt x="16351" y="21199"/>
                                </a:moveTo>
                                <a:lnTo>
                                  <a:pt x="16149" y="21199"/>
                                </a:lnTo>
                                <a:lnTo>
                                  <a:pt x="16149" y="21600"/>
                                </a:lnTo>
                                <a:lnTo>
                                  <a:pt x="16351" y="21600"/>
                                </a:lnTo>
                                <a:lnTo>
                                  <a:pt x="16351" y="21199"/>
                                </a:lnTo>
                              </a:path>
                              <a:path w="21600" h="21600">
                                <a:moveTo>
                                  <a:pt x="16351" y="0"/>
                                </a:moveTo>
                                <a:lnTo>
                                  <a:pt x="16149" y="0"/>
                                </a:lnTo>
                                <a:lnTo>
                                  <a:pt x="16149" y="399"/>
                                </a:lnTo>
                                <a:lnTo>
                                  <a:pt x="16351" y="399"/>
                                </a:lnTo>
                                <a:lnTo>
                                  <a:pt x="16351" y="0"/>
                                </a:lnTo>
                              </a:path>
                              <a:path w="21600" h="21600">
                                <a:moveTo>
                                  <a:pt x="16754" y="21199"/>
                                </a:moveTo>
                                <a:lnTo>
                                  <a:pt x="16552" y="21199"/>
                                </a:lnTo>
                                <a:lnTo>
                                  <a:pt x="16552" y="21600"/>
                                </a:lnTo>
                                <a:lnTo>
                                  <a:pt x="16754" y="21600"/>
                                </a:lnTo>
                                <a:lnTo>
                                  <a:pt x="16754" y="21199"/>
                                </a:lnTo>
                              </a:path>
                              <a:path w="21600" h="21600">
                                <a:moveTo>
                                  <a:pt x="16754" y="0"/>
                                </a:moveTo>
                                <a:lnTo>
                                  <a:pt x="16552" y="0"/>
                                </a:lnTo>
                                <a:lnTo>
                                  <a:pt x="16552" y="399"/>
                                </a:lnTo>
                                <a:lnTo>
                                  <a:pt x="16754" y="399"/>
                                </a:lnTo>
                                <a:lnTo>
                                  <a:pt x="16754" y="0"/>
                                </a:lnTo>
                              </a:path>
                              <a:path w="21600" h="21600">
                                <a:moveTo>
                                  <a:pt x="17158" y="21199"/>
                                </a:moveTo>
                                <a:lnTo>
                                  <a:pt x="16956" y="21199"/>
                                </a:lnTo>
                                <a:lnTo>
                                  <a:pt x="16956" y="21600"/>
                                </a:lnTo>
                                <a:lnTo>
                                  <a:pt x="17158" y="21600"/>
                                </a:lnTo>
                                <a:lnTo>
                                  <a:pt x="17158" y="21199"/>
                                </a:lnTo>
                              </a:path>
                              <a:path w="21600" h="21600">
                                <a:moveTo>
                                  <a:pt x="17158" y="0"/>
                                </a:moveTo>
                                <a:lnTo>
                                  <a:pt x="16956" y="0"/>
                                </a:lnTo>
                                <a:lnTo>
                                  <a:pt x="16956" y="399"/>
                                </a:lnTo>
                                <a:lnTo>
                                  <a:pt x="17158" y="399"/>
                                </a:lnTo>
                                <a:lnTo>
                                  <a:pt x="17158" y="0"/>
                                </a:lnTo>
                              </a:path>
                              <a:path w="21600" h="21600">
                                <a:moveTo>
                                  <a:pt x="17561" y="21199"/>
                                </a:moveTo>
                                <a:lnTo>
                                  <a:pt x="17359" y="21199"/>
                                </a:lnTo>
                                <a:lnTo>
                                  <a:pt x="17359" y="21600"/>
                                </a:lnTo>
                                <a:lnTo>
                                  <a:pt x="17561" y="21600"/>
                                </a:lnTo>
                                <a:lnTo>
                                  <a:pt x="17561" y="21199"/>
                                </a:lnTo>
                              </a:path>
                              <a:path w="21600" h="21600">
                                <a:moveTo>
                                  <a:pt x="17561" y="0"/>
                                </a:moveTo>
                                <a:lnTo>
                                  <a:pt x="17359" y="0"/>
                                </a:lnTo>
                                <a:lnTo>
                                  <a:pt x="17359" y="399"/>
                                </a:lnTo>
                                <a:lnTo>
                                  <a:pt x="17561" y="399"/>
                                </a:lnTo>
                                <a:lnTo>
                                  <a:pt x="17561" y="0"/>
                                </a:lnTo>
                              </a:path>
                              <a:path w="21600" h="21600">
                                <a:moveTo>
                                  <a:pt x="17964" y="21199"/>
                                </a:moveTo>
                                <a:lnTo>
                                  <a:pt x="17763" y="21199"/>
                                </a:lnTo>
                                <a:lnTo>
                                  <a:pt x="17763" y="21600"/>
                                </a:lnTo>
                                <a:lnTo>
                                  <a:pt x="17964" y="21600"/>
                                </a:lnTo>
                                <a:lnTo>
                                  <a:pt x="17964" y="21199"/>
                                </a:lnTo>
                              </a:path>
                              <a:path w="21600" h="21600">
                                <a:moveTo>
                                  <a:pt x="17964" y="0"/>
                                </a:moveTo>
                                <a:lnTo>
                                  <a:pt x="17763" y="0"/>
                                </a:lnTo>
                                <a:lnTo>
                                  <a:pt x="17763" y="399"/>
                                </a:lnTo>
                                <a:lnTo>
                                  <a:pt x="17964" y="399"/>
                                </a:lnTo>
                                <a:lnTo>
                                  <a:pt x="17964" y="0"/>
                                </a:lnTo>
                              </a:path>
                              <a:path w="21600" h="21600">
                                <a:moveTo>
                                  <a:pt x="18368" y="21199"/>
                                </a:moveTo>
                                <a:lnTo>
                                  <a:pt x="18166" y="21199"/>
                                </a:lnTo>
                                <a:lnTo>
                                  <a:pt x="18166" y="21600"/>
                                </a:lnTo>
                                <a:lnTo>
                                  <a:pt x="18368" y="21600"/>
                                </a:lnTo>
                                <a:lnTo>
                                  <a:pt x="18368" y="21199"/>
                                </a:lnTo>
                              </a:path>
                              <a:path w="21600" h="21600">
                                <a:moveTo>
                                  <a:pt x="18368" y="0"/>
                                </a:moveTo>
                                <a:lnTo>
                                  <a:pt x="18166" y="0"/>
                                </a:lnTo>
                                <a:lnTo>
                                  <a:pt x="18166" y="399"/>
                                </a:lnTo>
                                <a:lnTo>
                                  <a:pt x="18368" y="399"/>
                                </a:lnTo>
                                <a:lnTo>
                                  <a:pt x="18368" y="0"/>
                                </a:lnTo>
                              </a:path>
                              <a:path w="21600" h="21600">
                                <a:moveTo>
                                  <a:pt x="18773" y="21199"/>
                                </a:moveTo>
                                <a:lnTo>
                                  <a:pt x="18572" y="21199"/>
                                </a:lnTo>
                                <a:lnTo>
                                  <a:pt x="18572" y="21600"/>
                                </a:lnTo>
                                <a:lnTo>
                                  <a:pt x="18773" y="21600"/>
                                </a:lnTo>
                                <a:lnTo>
                                  <a:pt x="18773" y="21199"/>
                                </a:lnTo>
                              </a:path>
                              <a:path w="21600" h="21600">
                                <a:moveTo>
                                  <a:pt x="18773" y="0"/>
                                </a:moveTo>
                                <a:lnTo>
                                  <a:pt x="18572" y="0"/>
                                </a:lnTo>
                                <a:lnTo>
                                  <a:pt x="18572" y="399"/>
                                </a:lnTo>
                                <a:lnTo>
                                  <a:pt x="18773" y="399"/>
                                </a:lnTo>
                                <a:lnTo>
                                  <a:pt x="18773" y="0"/>
                                </a:lnTo>
                              </a:path>
                              <a:path w="21600" h="21600">
                                <a:moveTo>
                                  <a:pt x="19177" y="21199"/>
                                </a:moveTo>
                                <a:lnTo>
                                  <a:pt x="18975" y="21199"/>
                                </a:lnTo>
                                <a:lnTo>
                                  <a:pt x="18975" y="21600"/>
                                </a:lnTo>
                                <a:lnTo>
                                  <a:pt x="19177" y="21600"/>
                                </a:lnTo>
                                <a:lnTo>
                                  <a:pt x="19177" y="21199"/>
                                </a:lnTo>
                              </a:path>
                              <a:path w="21600" h="21600">
                                <a:moveTo>
                                  <a:pt x="19177" y="0"/>
                                </a:moveTo>
                                <a:lnTo>
                                  <a:pt x="18975" y="0"/>
                                </a:lnTo>
                                <a:lnTo>
                                  <a:pt x="18975" y="399"/>
                                </a:lnTo>
                                <a:lnTo>
                                  <a:pt x="19177" y="399"/>
                                </a:lnTo>
                                <a:lnTo>
                                  <a:pt x="19177" y="0"/>
                                </a:lnTo>
                              </a:path>
                              <a:path w="21600" h="21600">
                                <a:moveTo>
                                  <a:pt x="19580" y="21199"/>
                                </a:moveTo>
                                <a:lnTo>
                                  <a:pt x="19379" y="21199"/>
                                </a:lnTo>
                                <a:lnTo>
                                  <a:pt x="19379" y="21600"/>
                                </a:lnTo>
                                <a:lnTo>
                                  <a:pt x="19580" y="21600"/>
                                </a:lnTo>
                                <a:lnTo>
                                  <a:pt x="19580" y="21199"/>
                                </a:lnTo>
                              </a:path>
                              <a:path w="21600" h="21600">
                                <a:moveTo>
                                  <a:pt x="19580" y="0"/>
                                </a:moveTo>
                                <a:lnTo>
                                  <a:pt x="19379" y="0"/>
                                </a:lnTo>
                                <a:lnTo>
                                  <a:pt x="19379" y="399"/>
                                </a:lnTo>
                                <a:lnTo>
                                  <a:pt x="19580" y="399"/>
                                </a:lnTo>
                                <a:lnTo>
                                  <a:pt x="19580" y="0"/>
                                </a:lnTo>
                              </a:path>
                              <a:path w="21600" h="21600">
                                <a:moveTo>
                                  <a:pt x="19984" y="21199"/>
                                </a:moveTo>
                                <a:lnTo>
                                  <a:pt x="19782" y="21199"/>
                                </a:lnTo>
                                <a:lnTo>
                                  <a:pt x="19782" y="21600"/>
                                </a:lnTo>
                                <a:lnTo>
                                  <a:pt x="19984" y="21600"/>
                                </a:lnTo>
                                <a:lnTo>
                                  <a:pt x="19984" y="21199"/>
                                </a:lnTo>
                              </a:path>
                              <a:path w="21600" h="21600">
                                <a:moveTo>
                                  <a:pt x="19984" y="0"/>
                                </a:moveTo>
                                <a:lnTo>
                                  <a:pt x="19782" y="0"/>
                                </a:lnTo>
                                <a:lnTo>
                                  <a:pt x="19782" y="399"/>
                                </a:lnTo>
                                <a:lnTo>
                                  <a:pt x="19984" y="399"/>
                                </a:lnTo>
                                <a:lnTo>
                                  <a:pt x="19984" y="0"/>
                                </a:lnTo>
                              </a:path>
                              <a:path w="21600" h="21600">
                                <a:moveTo>
                                  <a:pt x="20387" y="21199"/>
                                </a:moveTo>
                                <a:lnTo>
                                  <a:pt x="20185" y="21199"/>
                                </a:lnTo>
                                <a:lnTo>
                                  <a:pt x="20185" y="21600"/>
                                </a:lnTo>
                                <a:lnTo>
                                  <a:pt x="20387" y="21600"/>
                                </a:lnTo>
                                <a:lnTo>
                                  <a:pt x="20387" y="21199"/>
                                </a:lnTo>
                              </a:path>
                              <a:path w="21600" h="21600">
                                <a:moveTo>
                                  <a:pt x="20387" y="0"/>
                                </a:moveTo>
                                <a:lnTo>
                                  <a:pt x="20185" y="0"/>
                                </a:lnTo>
                                <a:lnTo>
                                  <a:pt x="20185" y="399"/>
                                </a:lnTo>
                                <a:lnTo>
                                  <a:pt x="20387" y="399"/>
                                </a:lnTo>
                                <a:lnTo>
                                  <a:pt x="20387" y="0"/>
                                </a:lnTo>
                              </a:path>
                              <a:path w="21600" h="21600">
                                <a:moveTo>
                                  <a:pt x="20790" y="21199"/>
                                </a:moveTo>
                                <a:lnTo>
                                  <a:pt x="20589" y="21199"/>
                                </a:lnTo>
                                <a:lnTo>
                                  <a:pt x="20589" y="21600"/>
                                </a:lnTo>
                                <a:lnTo>
                                  <a:pt x="20790" y="21600"/>
                                </a:lnTo>
                                <a:lnTo>
                                  <a:pt x="20790" y="21199"/>
                                </a:lnTo>
                              </a:path>
                              <a:path w="21600" h="21600">
                                <a:moveTo>
                                  <a:pt x="20790" y="0"/>
                                </a:moveTo>
                                <a:lnTo>
                                  <a:pt x="20589" y="0"/>
                                </a:lnTo>
                                <a:lnTo>
                                  <a:pt x="20589" y="399"/>
                                </a:lnTo>
                                <a:lnTo>
                                  <a:pt x="20790" y="399"/>
                                </a:lnTo>
                                <a:lnTo>
                                  <a:pt x="20790" y="0"/>
                                </a:lnTo>
                              </a:path>
                              <a:path w="21600" h="21600">
                                <a:moveTo>
                                  <a:pt x="21196" y="21199"/>
                                </a:moveTo>
                                <a:lnTo>
                                  <a:pt x="20992" y="21199"/>
                                </a:lnTo>
                                <a:lnTo>
                                  <a:pt x="20992" y="21600"/>
                                </a:lnTo>
                                <a:lnTo>
                                  <a:pt x="21196" y="21600"/>
                                </a:lnTo>
                                <a:lnTo>
                                  <a:pt x="21196" y="21199"/>
                                </a:lnTo>
                              </a:path>
                              <a:path w="21600" h="21600">
                                <a:moveTo>
                                  <a:pt x="21196" y="0"/>
                                </a:moveTo>
                                <a:lnTo>
                                  <a:pt x="20992" y="0"/>
                                </a:lnTo>
                                <a:lnTo>
                                  <a:pt x="20992" y="399"/>
                                </a:lnTo>
                                <a:lnTo>
                                  <a:pt x="21196" y="399"/>
                                </a:lnTo>
                                <a:lnTo>
                                  <a:pt x="21196" y="0"/>
                                </a:lnTo>
                              </a:path>
                              <a:path w="21600" h="21600">
                                <a:moveTo>
                                  <a:pt x="21600" y="20333"/>
                                </a:moveTo>
                                <a:lnTo>
                                  <a:pt x="21532" y="20333"/>
                                </a:lnTo>
                                <a:lnTo>
                                  <a:pt x="21532" y="21199"/>
                                </a:lnTo>
                                <a:lnTo>
                                  <a:pt x="21398" y="21199"/>
                                </a:lnTo>
                                <a:lnTo>
                                  <a:pt x="21398" y="21600"/>
                                </a:lnTo>
                                <a:lnTo>
                                  <a:pt x="21600" y="21600"/>
                                </a:lnTo>
                                <a:lnTo>
                                  <a:pt x="21600" y="20333"/>
                                </a:lnTo>
                              </a:path>
                              <a:path w="21600" h="21600">
                                <a:moveTo>
                                  <a:pt x="21600" y="17786"/>
                                </a:moveTo>
                                <a:lnTo>
                                  <a:pt x="21532" y="17786"/>
                                </a:lnTo>
                                <a:lnTo>
                                  <a:pt x="21532" y="19053"/>
                                </a:lnTo>
                                <a:lnTo>
                                  <a:pt x="21600" y="19053"/>
                                </a:lnTo>
                                <a:lnTo>
                                  <a:pt x="21600" y="17786"/>
                                </a:lnTo>
                              </a:path>
                              <a:path w="21600" h="21600">
                                <a:moveTo>
                                  <a:pt x="21600" y="15239"/>
                                </a:moveTo>
                                <a:lnTo>
                                  <a:pt x="21532" y="15239"/>
                                </a:lnTo>
                                <a:lnTo>
                                  <a:pt x="21532" y="16520"/>
                                </a:lnTo>
                                <a:lnTo>
                                  <a:pt x="21600" y="16520"/>
                                </a:lnTo>
                                <a:lnTo>
                                  <a:pt x="21600" y="15239"/>
                                </a:lnTo>
                              </a:path>
                              <a:path w="21600" h="21600">
                                <a:moveTo>
                                  <a:pt x="21600" y="12706"/>
                                </a:moveTo>
                                <a:lnTo>
                                  <a:pt x="21532" y="12706"/>
                                </a:lnTo>
                                <a:lnTo>
                                  <a:pt x="21532" y="13973"/>
                                </a:lnTo>
                                <a:lnTo>
                                  <a:pt x="21600" y="13973"/>
                                </a:lnTo>
                                <a:lnTo>
                                  <a:pt x="21600" y="12706"/>
                                </a:lnTo>
                              </a:path>
                              <a:path w="21600" h="21600">
                                <a:moveTo>
                                  <a:pt x="21600" y="10159"/>
                                </a:moveTo>
                                <a:lnTo>
                                  <a:pt x="21532" y="10159"/>
                                </a:lnTo>
                                <a:lnTo>
                                  <a:pt x="21532" y="11426"/>
                                </a:lnTo>
                                <a:lnTo>
                                  <a:pt x="21600" y="11426"/>
                                </a:lnTo>
                                <a:lnTo>
                                  <a:pt x="21600" y="10159"/>
                                </a:lnTo>
                              </a:path>
                              <a:path w="21600" h="21600">
                                <a:moveTo>
                                  <a:pt x="21600" y="7626"/>
                                </a:moveTo>
                                <a:lnTo>
                                  <a:pt x="21532" y="7626"/>
                                </a:lnTo>
                                <a:lnTo>
                                  <a:pt x="21532" y="8893"/>
                                </a:lnTo>
                                <a:lnTo>
                                  <a:pt x="21600" y="8893"/>
                                </a:lnTo>
                                <a:lnTo>
                                  <a:pt x="21600" y="7626"/>
                                </a:lnTo>
                              </a:path>
                              <a:path w="21600" h="21600">
                                <a:moveTo>
                                  <a:pt x="21600" y="5080"/>
                                </a:moveTo>
                                <a:lnTo>
                                  <a:pt x="21532" y="5080"/>
                                </a:lnTo>
                                <a:lnTo>
                                  <a:pt x="21532" y="6346"/>
                                </a:lnTo>
                                <a:lnTo>
                                  <a:pt x="21600" y="6346"/>
                                </a:lnTo>
                                <a:lnTo>
                                  <a:pt x="21600" y="5080"/>
                                </a:lnTo>
                              </a:path>
                              <a:path w="21600" h="21600">
                                <a:moveTo>
                                  <a:pt x="21600" y="2533"/>
                                </a:moveTo>
                                <a:lnTo>
                                  <a:pt x="21532" y="2533"/>
                                </a:lnTo>
                                <a:lnTo>
                                  <a:pt x="21532" y="3813"/>
                                </a:lnTo>
                                <a:lnTo>
                                  <a:pt x="21600" y="3813"/>
                                </a:lnTo>
                                <a:lnTo>
                                  <a:pt x="21600" y="2533"/>
                                </a:lnTo>
                              </a:path>
                              <a:path w="21600" h="21600">
                                <a:moveTo>
                                  <a:pt x="21600" y="0"/>
                                </a:moveTo>
                                <a:lnTo>
                                  <a:pt x="21398" y="0"/>
                                </a:lnTo>
                                <a:lnTo>
                                  <a:pt x="21398" y="399"/>
                                </a:lnTo>
                                <a:lnTo>
                                  <a:pt x="21532" y="399"/>
                                </a:lnTo>
                                <a:lnTo>
                                  <a:pt x="21532" y="1266"/>
                                </a:lnTo>
                                <a:lnTo>
                                  <a:pt x="21600" y="1266"/>
                                </a:lnTo>
                                <a:lnTo>
                                  <a:pt x="21600" y="0"/>
                                </a:lnTo>
                                <a:close/>
                              </a:path>
                            </a:pathLst>
                          </a:custGeom>
                          <a:solidFill>
                            <a:srgbClr val="95A5A5"/>
                          </a:solidFill>
                          <a:ln w="12700" cmpd="sng" cap="flat">
                            <a:noFill/>
                            <a:prstDash val="solid"/>
                            <a:miter/>
                          </a:ln>
                        </wps:spPr>
                        <wps:bodyPr vert="horz" wrap="square" lIns="91440" tIns="45720" rIns="91440" bIns="45720" anchor="t" anchorCtr="0" upright="0">
                          <a:noAutofit/>
                        </wps:bodyPr>
                      </wps:wsp>
                      <wps:wsp>
                        <wps:cNvPr id="21" name="文本框 21"/>
                        <wps:cNvSpPr/>
                        <wps:spPr>
                          <a:xfrm rot="0">
                            <a:off x="0" y="0"/>
                            <a:ext cx="6120130" cy="1028699"/>
                          </a:xfrm>
                          <a:prstGeom prst="rect"/>
                          <a:noFill/>
                          <a:ln w="12700" cmpd="sng" cap="flat">
                            <a:noFill/>
                            <a:prstDash val="solid"/>
                            <a:miter/>
                          </a:ln>
                        </wps:spPr>
                        <wps:txbx id="22">
                          <w:txbxContent>
                            <w:p>
                              <w:pPr>
                                <w:spacing w:before="0" w:line="240" w:lineRule="auto"/>
                                <w:rPr>
                                  <w:sz w:val="24"/>
                                </w:rPr>
                              </w:pPr>
                            </w:p>
                            <w:p>
                              <w:pPr>
                                <w:spacing w:before="114" w:line="240" w:lineRule="auto"/>
                                <w:rPr>
                                  <w:sz w:val="24"/>
                                </w:rPr>
                              </w:pPr>
                            </w:p>
                            <w:p>
                              <w:pPr>
                                <w:spacing w:before="1"/>
                                <w:ind w:left="0" w:right="0" w:firstLine="0"/>
                                <w:jc w:val="center"/>
                                <w:rPr>
                                  <w:i/>
                                  <w:sz w:val="24"/>
                                </w:rPr>
                              </w:pPr>
                              <w:r>
                                <w:rPr>
                                  <w:i/>
                                  <w:color w:val="7E8C8C"/>
                                  <w:sz w:val="24"/>
                                </w:rPr>
                                <w:t>[</w:t>
                              </w:r>
                              <w:r>
                                <w:rPr>
                                  <w:i/>
                                  <w:color w:val="7E8C8C"/>
                                  <w:spacing w:val="-4"/>
                                  <w:sz w:val="24"/>
                                </w:rPr>
                                <w:t xml:space="preserve"> </w:t>
                              </w:r>
                              <w:r>
                                <w:rPr>
                                  <w:i/>
                                  <w:color w:val="7E8C8C"/>
                                  <w:sz w:val="24"/>
                                </w:rPr>
                                <w:t>Diagram</w:t>
                              </w:r>
                              <w:r>
                                <w:rPr>
                                  <w:i/>
                                  <w:color w:val="7E8C8C"/>
                                  <w:spacing w:val="-3"/>
                                  <w:sz w:val="24"/>
                                </w:rPr>
                                <w:t xml:space="preserve"> </w:t>
                              </w:r>
                              <w:r>
                                <w:rPr>
                                  <w:i/>
                                  <w:color w:val="7E8C8C"/>
                                  <w:sz w:val="24"/>
                                </w:rPr>
                                <w:t>Placeholder:</w:t>
                              </w:r>
                              <w:r>
                                <w:rPr>
                                  <w:i/>
                                  <w:color w:val="7E8C8C"/>
                                  <w:spacing w:val="-2"/>
                                  <w:sz w:val="24"/>
                                </w:rPr>
                                <w:t xml:space="preserve"> </w:t>
                              </w:r>
                              <w:r>
                                <w:rPr>
                                  <w:i/>
                                  <w:color w:val="7E8C8C"/>
                                  <w:sz w:val="24"/>
                                </w:rPr>
                                <w:t>CLIENT</w:t>
                              </w:r>
                              <w:r>
                                <w:rPr>
                                  <w:i/>
                                  <w:color w:val="7E8C8C"/>
                                  <w:spacing w:val="-8"/>
                                  <w:sz w:val="24"/>
                                </w:rPr>
                                <w:t xml:space="preserve"> </w:t>
                              </w:r>
                              <w:r>
                                <w:rPr>
                                  <w:i/>
                                  <w:color w:val="7E8C8C"/>
                                  <w:sz w:val="24"/>
                                </w:rPr>
                                <w:t>SERVER</w:t>
                              </w:r>
                              <w:r>
                                <w:rPr>
                                  <w:i/>
                                  <w:color w:val="7E8C8C"/>
                                  <w:spacing w:val="-7"/>
                                  <w:sz w:val="24"/>
                                </w:rPr>
                                <w:t xml:space="preserve"> </w:t>
                              </w:r>
                              <w:r>
                                <w:rPr>
                                  <w:i/>
                                  <w:color w:val="7E8C8C"/>
                                  <w:sz w:val="24"/>
                                </w:rPr>
                                <w:t>ARCHITECTURE</w:t>
                              </w:r>
                              <w:r>
                                <w:rPr>
                                  <w:i/>
                                  <w:color w:val="7E8C8C"/>
                                  <w:spacing w:val="-2"/>
                                  <w:sz w:val="24"/>
                                </w:rPr>
                                <w:t xml:space="preserve"> </w:t>
                              </w:r>
                              <w:r>
                                <w:rPr>
                                  <w:i/>
                                  <w:color w:val="7E8C8C"/>
                                  <w:sz w:val="24"/>
                                </w:rPr>
                                <w:t>DIAGRAM</w:t>
                              </w:r>
                              <w:r>
                                <w:rPr>
                                  <w:i/>
                                  <w:color w:val="7E8C8C"/>
                                  <w:spacing w:val="-2"/>
                                  <w:sz w:val="24"/>
                                </w:rPr>
                                <w:t xml:space="preserve"> </w:t>
                              </w:r>
                              <w:r>
                                <w:rPr>
                                  <w:i/>
                                  <w:color w:val="7E8C8C"/>
                                  <w:spacing w:val="-10"/>
                                  <w:sz w:val="24"/>
                                </w:rPr>
                                <w:t>]</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23" o:spid="_x0000_s23" coordorigin="1132,9237" coordsize="9638,1619" style="position:absolute;&#10;margin-left:56.642918pt;&#10;margin-top:134.84143pt;&#10;width:481.9pt;&#10;height:80.99999pt;&#10;z-index:39;&#10;mso-position-horizontal:absolute;&#10;mso-position-horizontal-relative:page;&#10;mso-position-vertical:absolute;&#10;mso-wrap-distance-left:0.0pt;&#10;mso-wrap-distance-right:0.0pt;">
                <v:rect type="#_x0000_t1" id="矩形 24" o:spid="_x0000_s24" style="position:absolute;&#10;left:1132;&#10;top:9237;&#10;width:9637;&#10;height:1620;" fillcolor="#F7F9F9" stroked="f" strokeweight="1.0pt">
                  <v:stroke color="#000000"/>
                </v:rect>
                <v:shape type="#_x0000_t0" id="曲线 25" o:spid="_x0000_s25" coordsize="9637,1619" path="m29,1333l,1333l,1429l29,1429l29,1333m29,1142l,1142l,1238l29,1238l29,1142m29,952l,952l,1048l29,1048l29,952m29,761l,761l,857l29,857l29,761m29,571l,571l,667l29,667l29,571m29,381l,381l,476l29,476l29,381m29,189l,189l,285l29,285l29,189m89,1589l29,1589l29,1524l,1524l,1619l89,1619l89,1589m89,l,l,95l29,95l29,29l89,29l89,m269,1589l179,1589l179,1619l269,1619l269,1589m269,l179,l179,29l269,29l269,m449,1589l359,1589l359,1619l449,1619l449,1589m449,l359,l359,29l449,29l449,m629,1589l539,1589l539,1619l629,1619l629,1589m629,l539,l539,29l629,29l629,m810,1589l719,1589l719,1619l810,1619l810,1589m810,l719,l719,29l810,29l810,m990,1589l900,1589l900,1619l990,1619l990,1589m990,l900,l900,29l990,29l990,m1170,1589l1080,1589l1080,1619l1170,1619l1170,1589m1170,l1080,l1080,29l1170,29l1170,m1350,1589l1260,1589l1260,1619l1350,1619l1350,1589m1350,l1260,l1260,29l1350,29l1350,m1530,1589l1440,1589l1440,1619l1530,1619l1530,1589m1530,l1440,l1440,29l1530,29l1530,m1710,1589l1620,1589l1620,1619l1710,1619l1710,1589m1710,l1620,l1620,29l1710,29l1710,m1890,1589l1800,1589l1800,1619l1890,1619l1890,1589m1890,l1800,l1800,29l1890,29l1890,m2071,1589l1980,1589l1980,1619l2071,1619l2071,1589m2071,l1980,l1980,29l2071,29l2071,m2251,1589l2161,1589l2161,1619l2251,1619l2251,1589m2251,l2161,l2161,29l2251,29l2251,m2431,1589l2341,1589l2341,1619l2431,1619l2431,1589m2431,l2341,l2341,29l2431,29l2431,m2611,1589l2521,1589l2521,1619l2611,1619l2611,1589m2611,l2521,l2521,29l2611,29l2611,m2791,1589l2701,1589l2701,1619l2791,1619l2791,1589m2791,l2701,l2701,29l2791,29l2791,m2971,1589l2882,1589l2882,1619l2971,1619l2971,1589m2971,l2882,l2882,29l2971,29l2971,m3151,1589l3062,1589l3062,1619l3151,1619l3151,1589m3151,l3062,l3062,29l3151,29l3151,m3333,1589l3242,1589l3242,1619l3333,1619l3333,1589m3333,l3242,l3242,29l3333,29l3333,m3513,1589l3422,1589l3422,1619l3513,1619l3513,1589m3513,l3422,l3422,29l3513,29l3513,m3693,1589l3602,1589l3602,1619l3693,1619l3693,1589m3693,l3602,l3602,29l3693,29l3693,m3873,1589l3782,1589l3782,1619l3873,1619l3873,1589m3873,l3782,l3782,29l3873,29l3873,m4053,1589l3963,1589l3963,1619l4053,1619l4053,1589m4053,l3963,l3963,29l4053,29l4053,m4233,1589l4143,1589l4143,1619l4233,1619l4233,1589m4233,l4143,l4143,29l4233,29l4233,m4413,1589l4323,1589l4323,1619l4413,1619l4413,1589m4413,l4323,l4323,29l4413,29l4413,m4594,1589l4503,1589l4503,1619l4594,1619l4594,1589m4594,l4503,l4503,29l4594,29l4594,m4774,1589l4683,1589l4683,1619l4774,1619l4774,1589m4774,l4683,l4683,29l4774,29l4774,m4954,1589l4863,1589l4863,1619l4954,1619l4954,1589m4954,l4863,l4863,29l4954,29l4954,m5134,1589l5043,1589l5043,1619l5134,1619l5134,1589m5134,l5043,l5043,29l5134,29l5134,m5314,1589l5223,1589l5223,1619l5314,1619l5314,1589m5314,l5223,l5223,29l5314,29l5314,m5494,1589l5403,1589l5403,1619l5494,1619l5494,1589m5494,l5403,l5403,29l5494,29l5494,m5674,1589l5583,1589l5583,1619l5674,1619l5674,1589m5674,l5583,l5583,29l5674,29l5674,m5855,1589l5765,1589l5765,1619l5855,1619l5855,1589m5855,l5765,l5765,29l5855,29l5855,m6035,1589l5945,1589l5945,1619l6035,1619l6035,1589m6035,l5945,l5945,29l6035,29l6035,m6215,1589l6125,1589l6125,1619l6215,1619l6215,1589m6215,l6125,l6125,29l6215,29l6215,m6395,1589l6305,1589l6305,1619l6395,1619l6395,1589m6395,l6305,l6305,29l6395,29l6395,m6575,1589l6485,1589l6485,1619l6575,1619l6575,1589m6575,l6485,l6485,29l6575,29l6575,m6755,1589l6664,1589l6664,1619l6755,1619l6755,1589m6755,l6664,l6664,29l6755,29l6755,m6935,1589l6844,1589l6844,1619l6935,1619l6935,1589m6935,l6844,l6844,29l6935,29l6935,m7115,1589l7026,1589l7026,1619l7115,1619l7115,1589m7115,l7026,l7026,29l7115,29l7115,m7295,1589l7206,1589l7206,1619l7295,1619l7295,1589m7295,l7206,l7206,29l7295,29l7295,m7475,1589l7386,1589l7386,1619l7475,1619l7475,1589m7475,l7386,l7386,29l7475,29l7475,m7655,1589l7566,1589l7566,1619l7655,1619l7655,1589m7655,l7566,l7566,29l7655,29l7655,m7835,1589l7746,1589l7746,1619l7835,1619l7835,1589m7835,l7746,l7746,29l7835,29l7835,m8015,1589l7926,1589l7926,1619l8015,1619l8015,1589m8015,l7926,l7926,29l8015,29l8015,m8195,1589l8106,1589l8106,1619l8195,1619l8195,1589m8195,l8106,l8106,29l8195,29l8195,m8376,1589l8287,1589l8287,1619l8376,1619l8376,1589m8376,l8287,l8287,29l8376,29l8376,m8556,1589l8467,1589l8467,1619l8556,1619l8556,1589m8556,l8467,l8467,29l8556,29l8556,m8736,1589l8647,1589l8647,1619l8736,1619l8736,1589m8736,l8647,l8647,29l8736,29l8736,m8916,1589l8827,1589l8827,1619l8916,1619l8916,1589m8916,l8827,l8827,29l8916,29l8916,m9096,1589l9007,1589l9007,1619l9096,1619l9096,1589m9096,l9007,l9007,29l9096,29l9096,m9276,1589l9187,1589l9187,1619l9276,1619l9276,1589m9276,l9187,l9187,29l9276,29l9276,m9458,1589l9367,1589l9367,1619l9458,1619l9458,1589m9458,l9367,l9367,29l9458,29l9458,m9638,1524l9607,1524l9607,1589l9547,1589l9547,1619l9638,1619l9638,1524m9638,1333l9607,1333l9607,1429l9638,1429l9638,1333m9638,1142l9607,1142l9607,1238l9638,1238l9638,1142m9638,952l9607,952l9607,1048l9638,1048l9638,952m9638,761l9607,761l9607,857l9638,857l9638,761m9638,571l9607,571l9607,667l9638,667l9638,571m9638,381l9607,381l9607,476l9638,476l9638,381m9638,189l9607,189l9607,285l9638,285l9638,189m9638,l9547,l9547,29l9607,29l9607,95l9638,95l9638,e" style="position:absolute;&#10;left:1132;&#10;top:9237;&#10;width:9637;&#10;height:1620;" fillcolor="#95A5A5" stroked="f" strokeweight="1.0pt">
                  <v:stroke color="#000000"/>
                </v:shape>
                <v:shape type="#_x0000_t202" id="文本框 26" o:spid="_x0000_s26" style="position:absolute;&#10;left:1132;&#10;top:9237;&#10;width:9637;&#10;height:1620;&#10;mso-wrap-style:square;" filled="f" stroked="f" strokeweight="1.0pt">
                  <v:textbox id="851" inset="0mm,0mm,0mm,0mm" o:insetmode="custom" style="layout-flow:horizontal;&#10;v-text-anchor:top;">
                    <w:txbxContent>
                      <w:p>
                        <w:pPr>
                          <w:spacing w:before="0" w:line="240" w:lineRule="auto"/>
                          <w:rPr>
                            <w:sz w:val="24"/>
                          </w:rPr>
                        </w:pPr>
                      </w:p>
                      <w:p>
                        <w:pPr>
                          <w:spacing w:before="114" w:line="240" w:lineRule="auto"/>
                          <w:rPr>
                            <w:sz w:val="24"/>
                          </w:rPr>
                        </w:pPr>
                      </w:p>
                      <w:p>
                        <w:pPr>
                          <w:spacing w:before="1"/>
                          <w:ind w:left="0" w:right="0" w:firstLine="0"/>
                          <w:jc w:val="center"/>
                          <w:rPr>
                            <w:i/>
                            <w:sz w:val="24"/>
                          </w:rPr>
                        </w:pPr>
                        <w:r>
                          <w:rPr>
                            <w:i/>
                            <w:color w:val="7E8C8C"/>
                            <w:sz w:val="24"/>
                          </w:rPr>
                          <w:t>[</w:t>
                        </w:r>
                        <w:r>
                          <w:rPr>
                            <w:i/>
                            <w:color w:val="7E8C8C"/>
                            <w:spacing w:val="-4"/>
                            <w:sz w:val="24"/>
                          </w:rPr>
                          <w:t xml:space="preserve"> </w:t>
                        </w:r>
                        <w:r>
                          <w:rPr>
                            <w:i/>
                            <w:color w:val="7E8C8C"/>
                            <w:sz w:val="24"/>
                          </w:rPr>
                          <w:t>Diagram</w:t>
                        </w:r>
                        <w:r>
                          <w:rPr>
                            <w:i/>
                            <w:color w:val="7E8C8C"/>
                            <w:spacing w:val="-3"/>
                            <w:sz w:val="24"/>
                          </w:rPr>
                          <w:t xml:space="preserve"> </w:t>
                        </w:r>
                        <w:r>
                          <w:rPr>
                            <w:i/>
                            <w:color w:val="7E8C8C"/>
                            <w:sz w:val="24"/>
                          </w:rPr>
                          <w:t>Placeholder:</w:t>
                        </w:r>
                        <w:r>
                          <w:rPr>
                            <w:i/>
                            <w:color w:val="7E8C8C"/>
                            <w:spacing w:val="-2"/>
                            <w:sz w:val="24"/>
                          </w:rPr>
                          <w:t xml:space="preserve"> </w:t>
                        </w:r>
                        <w:r>
                          <w:rPr>
                            <w:i/>
                            <w:color w:val="7E8C8C"/>
                            <w:sz w:val="24"/>
                          </w:rPr>
                          <w:t>CLIENT</w:t>
                        </w:r>
                        <w:r>
                          <w:rPr>
                            <w:i/>
                            <w:color w:val="7E8C8C"/>
                            <w:spacing w:val="-8"/>
                            <w:sz w:val="24"/>
                          </w:rPr>
                          <w:t xml:space="preserve"> </w:t>
                        </w:r>
                        <w:r>
                          <w:rPr>
                            <w:i/>
                            <w:color w:val="7E8C8C"/>
                            <w:sz w:val="24"/>
                          </w:rPr>
                          <w:t>SERVER</w:t>
                        </w:r>
                        <w:r>
                          <w:rPr>
                            <w:i/>
                            <w:color w:val="7E8C8C"/>
                            <w:spacing w:val="-7"/>
                            <w:sz w:val="24"/>
                          </w:rPr>
                          <w:t xml:space="preserve"> </w:t>
                        </w:r>
                        <w:r>
                          <w:rPr>
                            <w:i/>
                            <w:color w:val="7E8C8C"/>
                            <w:sz w:val="24"/>
                          </w:rPr>
                          <w:t>ARCHITECTURE</w:t>
                        </w:r>
                        <w:r>
                          <w:rPr>
                            <w:i/>
                            <w:color w:val="7E8C8C"/>
                            <w:spacing w:val="-2"/>
                            <w:sz w:val="24"/>
                          </w:rPr>
                          <w:t xml:space="preserve"> </w:t>
                        </w:r>
                        <w:r>
                          <w:rPr>
                            <w:i/>
                            <w:color w:val="7E8C8C"/>
                            <w:sz w:val="24"/>
                          </w:rPr>
                          <w:t>DIAGRAM</w:t>
                        </w:r>
                        <w:r>
                          <w:rPr>
                            <w:i/>
                            <w:color w:val="7E8C8C"/>
                            <w:spacing w:val="-2"/>
                            <w:sz w:val="24"/>
                          </w:rPr>
                          <w:t xml:space="preserve"> </w:t>
                        </w:r>
                        <w:r>
                          <w:rPr>
                            <w:i/>
                            <w:color w:val="7E8C8C"/>
                            <w:spacing w:val="-10"/>
                            <w:sz w:val="24"/>
                          </w:rPr>
                          <w:t>]</w:t>
                        </w:r>
                      </w:p>
                    </w:txbxContent>
                  </v:textbox>
                  <v:stroke color="#000000"/>
                </v:shape>
                <w10:wrap type="topAndBottom"/>
              </v:group>
            </w:pict>
          </mc:Fallback>
        </mc:AlternateContent>
      </w:r>
    </w:p>
    <w:p>
      <w:pPr>
        <w:pStyle w:val="15"/>
        <w:spacing w:before="196"/>
        <w:rPr>
          <w:sz w:val="20"/>
        </w:rPr>
      </w:pPr>
    </w:p>
    <w:p>
      <w:pPr>
        <w:pStyle w:val="15"/>
        <w:spacing w:before="171"/>
        <w:rPr>
          <w:sz w:val="28"/>
        </w:rPr>
      </w:pPr>
    </w:p>
    <w:p>
      <w:pPr>
        <w:pStyle w:val="17"/>
      </w:pPr>
      <w:r>
        <w:t>MODULES</w:t>
      </w:r>
      <w:r>
        <w:rPr>
          <w:spacing w:val="-4"/>
        </w:rPr>
        <w:t xml:space="preserve"> </w:t>
      </w:r>
      <w:r>
        <w:t>OF</w:t>
      </w:r>
      <w:r>
        <w:rPr>
          <w:spacing w:val="-17"/>
        </w:rPr>
        <w:t xml:space="preserve"> </w:t>
      </w:r>
      <w:r>
        <w:t>THE</w:t>
      </w:r>
      <w:r>
        <w:rPr>
          <w:spacing w:val="-2"/>
        </w:rPr>
        <w:t xml:space="preserve"> SYSTEM</w:t>
      </w:r>
    </w:p>
    <w:p>
      <w:pPr>
        <w:pStyle w:val="15"/>
        <w:spacing w:before="10"/>
        <w:rPr>
          <w:b/>
          <w:sz w:val="28"/>
        </w:rPr>
      </w:pPr>
    </w:p>
    <w:p>
      <w:pPr>
        <w:pStyle w:val="15"/>
        <w:ind w:left="425"/>
      </w:pPr>
      <w:r>
        <w:t>The</w:t>
      </w:r>
      <w:r>
        <w:rPr>
          <w:spacing w:val="-2"/>
        </w:rPr>
        <w:t xml:space="preserve"> </w:t>
      </w:r>
      <w:r>
        <w:t>Quantro</w:t>
      </w:r>
      <w:r>
        <w:rPr>
          <w:spacing w:val="-6"/>
        </w:rPr>
        <w:t xml:space="preserve"> </w:t>
      </w:r>
      <w:r>
        <w:t>Trading</w:t>
      </w:r>
      <w:r>
        <w:rPr>
          <w:spacing w:val="-15"/>
        </w:rPr>
        <w:t xml:space="preserve"> </w:t>
      </w:r>
      <w:r>
        <w:t>Application</w:t>
      </w:r>
      <w:r>
        <w:rPr>
          <w:spacing w:val="-1"/>
        </w:rPr>
        <w:t xml:space="preserve"> </w:t>
      </w:r>
      <w:r>
        <w:t>is</w:t>
      </w:r>
      <w:r>
        <w:rPr>
          <w:spacing w:val="-2"/>
        </w:rPr>
        <w:t xml:space="preserve"> </w:t>
      </w:r>
      <w:r>
        <w:t>divided</w:t>
      </w:r>
      <w:r>
        <w:rPr>
          <w:spacing w:val="-1"/>
        </w:rPr>
        <w:t xml:space="preserve"> </w:t>
      </w:r>
      <w:r>
        <w:t>into</w:t>
      </w:r>
      <w:r>
        <w:rPr>
          <w:spacing w:val="-1"/>
        </w:rPr>
        <w:t xml:space="preserve"> </w:t>
      </w:r>
      <w:r>
        <w:t>several</w:t>
      </w:r>
      <w:r>
        <w:rPr>
          <w:spacing w:val="-1"/>
        </w:rPr>
        <w:t xml:space="preserve"> </w:t>
      </w:r>
      <w:r>
        <w:t>functional</w:t>
      </w:r>
      <w:r>
        <w:rPr>
          <w:spacing w:val="-1"/>
        </w:rPr>
        <w:t xml:space="preserve"> </w:t>
      </w:r>
      <w:r>
        <w:rPr>
          <w:spacing w:val="-2"/>
        </w:rPr>
        <w:t>modules:</w:t>
      </w:r>
    </w:p>
    <w:p>
      <w:pPr>
        <w:pStyle w:val="15"/>
        <w:spacing w:before="111"/>
      </w:pPr>
    </w:p>
    <w:p>
      <w:pPr>
        <w:pStyle w:val="18"/>
        <w:numPr>
          <w:ilvl w:val="0"/>
          <w:numId w:val="8"/>
        </w:numPr>
        <w:tabs>
          <w:tab w:val="left" w:pos="685"/>
        </w:tabs>
        <w:spacing w:before="0" w:after="0" w:line="240" w:lineRule="auto"/>
        <w:ind w:left="685" w:right="0" w:hanging="260"/>
        <w:jc w:val="left"/>
      </w:pPr>
      <w:r>
        <w:t>User</w:t>
      </w:r>
      <w:r>
        <w:rPr>
          <w:spacing w:val="-5"/>
        </w:rPr>
        <w:t xml:space="preserve"> </w:t>
      </w:r>
      <w:r>
        <w:rPr>
          <w:spacing w:val="-2"/>
        </w:rPr>
        <w:t>Module</w:t>
      </w:r>
    </w:p>
    <w:p>
      <w:pPr>
        <w:pStyle w:val="15"/>
        <w:spacing w:before="52"/>
        <w:rPr>
          <w:b/>
        </w:rPr>
      </w:pPr>
    </w:p>
    <w:p>
      <w:pPr>
        <w:pStyle w:val="21"/>
        <w:numPr>
          <w:ilvl w:val="1"/>
          <w:numId w:val="8"/>
        </w:numPr>
        <w:tabs>
          <w:tab w:val="left" w:pos="800"/>
        </w:tabs>
        <w:spacing w:before="0" w:after="0" w:line="240" w:lineRule="auto"/>
        <w:ind w:left="800" w:right="0" w:hanging="144"/>
        <w:jc w:val="left"/>
        <w:rPr>
          <w:sz w:val="24"/>
        </w:rPr>
      </w:pPr>
      <w:r>
        <w:rPr>
          <w:sz w:val="24"/>
        </w:rPr>
        <w:t xml:space="preserve">User registration and </w:t>
      </w:r>
      <w:r>
        <w:rPr>
          <w:spacing w:val="-2"/>
          <w:sz w:val="24"/>
        </w:rPr>
        <w:t>login</w:t>
      </w:r>
    </w:p>
    <w:p>
      <w:pPr>
        <w:pStyle w:val="21"/>
        <w:numPr>
          <w:ilvl w:val="1"/>
          <w:numId w:val="8"/>
        </w:numPr>
        <w:tabs>
          <w:tab w:val="left" w:pos="800"/>
        </w:tabs>
        <w:spacing w:before="204" w:after="0" w:line="240" w:lineRule="auto"/>
        <w:ind w:left="800" w:right="0" w:hanging="144"/>
        <w:jc w:val="left"/>
        <w:rPr>
          <w:sz w:val="24"/>
        </w:rPr>
      </w:pPr>
      <w:r>
        <w:rPr>
          <w:spacing w:val="-2"/>
          <w:sz w:val="24"/>
        </w:rPr>
        <w:t>Two-factor</w:t>
      </w:r>
      <w:r>
        <w:rPr>
          <w:spacing w:val="1"/>
          <w:sz w:val="24"/>
        </w:rPr>
        <w:t xml:space="preserve"> </w:t>
      </w:r>
      <w:r>
        <w:rPr>
          <w:spacing w:val="-2"/>
          <w:sz w:val="24"/>
        </w:rPr>
        <w:t>authentication</w:t>
      </w:r>
    </w:p>
    <w:p>
      <w:pPr>
        <w:pStyle w:val="21"/>
        <w:numPr>
          <w:ilvl w:val="1"/>
          <w:numId w:val="8"/>
        </w:numPr>
        <w:tabs>
          <w:tab w:val="left" w:pos="800"/>
        </w:tabs>
        <w:spacing w:before="204" w:after="0" w:line="240" w:lineRule="auto"/>
        <w:ind w:left="800" w:right="0" w:hanging="144"/>
        <w:jc w:val="left"/>
        <w:rPr>
          <w:sz w:val="24"/>
        </w:rPr>
      </w:pPr>
      <w:r>
        <w:rPr>
          <w:sz w:val="24"/>
        </w:rPr>
        <w:t xml:space="preserve">Password </w:t>
      </w:r>
      <w:r>
        <w:rPr>
          <w:spacing w:val="-2"/>
          <w:sz w:val="24"/>
        </w:rPr>
        <w:t>recovery</w:t>
      </w:r>
    </w:p>
    <w:p>
      <w:pPr>
        <w:pStyle w:val="15"/>
        <w:spacing w:before="111"/>
      </w:pPr>
    </w:p>
    <w:p>
      <w:pPr>
        <w:pStyle w:val="18"/>
        <w:numPr>
          <w:ilvl w:val="0"/>
          <w:numId w:val="8"/>
        </w:numPr>
        <w:tabs>
          <w:tab w:val="left" w:pos="680"/>
        </w:tabs>
        <w:spacing w:before="0" w:after="0" w:line="240" w:lineRule="auto"/>
        <w:ind w:left="680" w:right="0" w:hanging="255"/>
        <w:jc w:val="left"/>
      </w:pPr>
      <w:r>
        <w:rPr>
          <w:spacing w:val="-2"/>
        </w:rPr>
        <w:t>Trading</w:t>
      </w:r>
      <w:r>
        <w:rPr>
          <w:spacing w:val="-6"/>
        </w:rPr>
        <w:t xml:space="preserve"> </w:t>
      </w:r>
      <w:r>
        <w:rPr>
          <w:spacing w:val="-2"/>
        </w:rPr>
        <w:t>Module</w:t>
      </w:r>
    </w:p>
    <w:p>
      <w:pPr>
        <w:pStyle w:val="15"/>
        <w:spacing w:before="52"/>
        <w:rPr>
          <w:b/>
        </w:rPr>
      </w:pPr>
    </w:p>
    <w:p>
      <w:pPr>
        <w:pStyle w:val="21"/>
        <w:numPr>
          <w:ilvl w:val="1"/>
          <w:numId w:val="8"/>
        </w:numPr>
        <w:tabs>
          <w:tab w:val="left" w:pos="800"/>
        </w:tabs>
        <w:spacing w:before="0" w:after="0" w:line="240" w:lineRule="auto"/>
        <w:ind w:left="800" w:right="0" w:hanging="144"/>
        <w:jc w:val="left"/>
        <w:rPr>
          <w:sz w:val="24"/>
        </w:rPr>
      </w:pPr>
      <w:r>
        <w:rPr>
          <w:sz w:val="24"/>
        </w:rPr>
        <w:t xml:space="preserve">Buy and sell </w:t>
      </w:r>
      <w:r>
        <w:rPr>
          <w:spacing w:val="-2"/>
          <w:sz w:val="24"/>
        </w:rPr>
        <w:t>cryptocurrencies</w:t>
      </w:r>
    </w:p>
    <w:p>
      <w:pPr>
        <w:pStyle w:val="21"/>
        <w:spacing w:after="0" w:line="240" w:lineRule="auto"/>
        <w:jc w:val="left"/>
        <w:rPr>
          <w:sz w:val="24"/>
        </w:rPr>
        <w:sectPr>
          <w:pgSz w:w="11910" w:h="16840"/>
          <w:pgMar w:top="1360" w:right="708" w:bottom="820" w:left="708" w:header="0" w:footer="630" w:gutter="0"/>
          <w:docGrid w:linePitch="312" w:charSpace="0"/>
        </w:sectPr>
      </w:pPr>
    </w:p>
    <w:p>
      <w:pPr>
        <w:pStyle w:val="21"/>
        <w:numPr>
          <w:ilvl w:val="1"/>
          <w:numId w:val="8"/>
        </w:numPr>
        <w:tabs>
          <w:tab w:val="left" w:pos="800"/>
        </w:tabs>
        <w:spacing w:before="76" w:after="0" w:line="240" w:lineRule="auto"/>
        <w:ind w:left="800" w:right="0" w:hanging="144"/>
        <w:jc w:val="left"/>
        <w:rPr>
          <w:sz w:val="24"/>
        </w:rPr>
      </w:pPr>
      <w:r>
        <w:rPr>
          <w:sz w:val="24"/>
        </w:rPr>
        <w:t xml:space="preserve">Real-time price </w:t>
      </w:r>
      <w:r>
        <w:rPr>
          <w:spacing w:val="-2"/>
          <w:sz w:val="24"/>
        </w:rPr>
        <w:t>updates</w:t>
      </w:r>
    </w:p>
    <w:p>
      <w:pPr>
        <w:pStyle w:val="21"/>
        <w:numPr>
          <w:ilvl w:val="1"/>
          <w:numId w:val="8"/>
        </w:numPr>
        <w:tabs>
          <w:tab w:val="left" w:pos="800"/>
        </w:tabs>
        <w:spacing w:before="204" w:after="0" w:line="240" w:lineRule="auto"/>
        <w:ind w:left="800" w:right="0" w:hanging="144"/>
        <w:jc w:val="left"/>
        <w:rPr>
          <w:sz w:val="24"/>
        </w:rPr>
      </w:pPr>
      <w:r>
        <w:rPr>
          <w:sz w:val="24"/>
        </w:rPr>
        <w:t xml:space="preserve">Market data </w:t>
      </w:r>
      <w:r>
        <w:rPr>
          <w:spacing w:val="-2"/>
          <w:sz w:val="24"/>
        </w:rPr>
        <w:t>visualization</w:t>
      </w:r>
    </w:p>
    <w:p>
      <w:pPr>
        <w:pStyle w:val="15"/>
        <w:spacing w:before="111"/>
      </w:pPr>
    </w:p>
    <w:p>
      <w:pPr>
        <w:pStyle w:val="18"/>
        <w:numPr>
          <w:ilvl w:val="0"/>
          <w:numId w:val="8"/>
        </w:numPr>
        <w:tabs>
          <w:tab w:val="left" w:pos="680"/>
        </w:tabs>
        <w:spacing w:before="0" w:after="0" w:line="240" w:lineRule="auto"/>
        <w:ind w:left="680" w:right="0" w:hanging="255"/>
        <w:jc w:val="left"/>
      </w:pPr>
      <w:r>
        <w:t>Wallet</w:t>
      </w:r>
      <w:r>
        <w:rPr>
          <w:spacing w:val="-15"/>
        </w:rPr>
        <w:t xml:space="preserve"> </w:t>
      </w:r>
      <w:r>
        <w:rPr>
          <w:spacing w:val="-2"/>
        </w:rPr>
        <w:t>Module</w:t>
      </w:r>
    </w:p>
    <w:p>
      <w:pPr>
        <w:pStyle w:val="15"/>
        <w:spacing w:before="52"/>
        <w:rPr>
          <w:b/>
        </w:rPr>
      </w:pPr>
    </w:p>
    <w:p>
      <w:pPr>
        <w:pStyle w:val="21"/>
        <w:numPr>
          <w:ilvl w:val="1"/>
          <w:numId w:val="8"/>
        </w:numPr>
        <w:tabs>
          <w:tab w:val="left" w:pos="800"/>
        </w:tabs>
        <w:spacing w:before="0" w:after="0" w:line="240" w:lineRule="auto"/>
        <w:ind w:left="800" w:right="0" w:hanging="144"/>
        <w:jc w:val="left"/>
        <w:rPr>
          <w:sz w:val="24"/>
        </w:rPr>
      </w:pPr>
      <w:r>
        <w:rPr>
          <w:sz w:val="24"/>
        </w:rPr>
        <w:t xml:space="preserve">Add balance to </w:t>
      </w:r>
      <w:r>
        <w:rPr>
          <w:spacing w:val="-2"/>
          <w:sz w:val="24"/>
        </w:rPr>
        <w:t>wallet</w:t>
      </w:r>
    </w:p>
    <w:p>
      <w:pPr>
        <w:pStyle w:val="21"/>
        <w:numPr>
          <w:ilvl w:val="1"/>
          <w:numId w:val="8"/>
        </w:numPr>
        <w:tabs>
          <w:tab w:val="left" w:pos="800"/>
        </w:tabs>
        <w:spacing w:before="204" w:after="0" w:line="240" w:lineRule="auto"/>
        <w:ind w:left="800" w:right="0" w:hanging="144"/>
        <w:jc w:val="left"/>
        <w:rPr>
          <w:sz w:val="24"/>
        </w:rPr>
      </w:pPr>
      <w:r>
        <w:rPr>
          <w:spacing w:val="-2"/>
          <w:sz w:val="24"/>
        </w:rPr>
        <w:t>Wallet-to-wallet</w:t>
      </w:r>
      <w:r>
        <w:rPr>
          <w:spacing w:val="12"/>
          <w:sz w:val="24"/>
        </w:rPr>
        <w:t xml:space="preserve"> </w:t>
      </w:r>
      <w:r>
        <w:rPr>
          <w:spacing w:val="-2"/>
          <w:sz w:val="24"/>
        </w:rPr>
        <w:t>transfer</w:t>
      </w:r>
    </w:p>
    <w:p>
      <w:pPr>
        <w:pStyle w:val="21"/>
        <w:numPr>
          <w:ilvl w:val="1"/>
          <w:numId w:val="8"/>
        </w:numPr>
        <w:tabs>
          <w:tab w:val="left" w:pos="800"/>
        </w:tabs>
        <w:spacing w:before="204" w:after="0" w:line="240" w:lineRule="auto"/>
        <w:ind w:left="800" w:right="0" w:hanging="144"/>
        <w:jc w:val="left"/>
        <w:rPr>
          <w:sz w:val="24"/>
        </w:rPr>
      </w:pPr>
      <w:r>
        <w:rPr>
          <w:sz w:val="24"/>
        </w:rPr>
        <w:t>Withdraw</w:t>
      </w:r>
      <w:r>
        <w:rPr>
          <w:spacing w:val="-6"/>
          <w:sz w:val="24"/>
        </w:rPr>
        <w:t xml:space="preserve"> </w:t>
      </w:r>
      <w:r>
        <w:rPr>
          <w:sz w:val="24"/>
        </w:rPr>
        <w:t>funds</w:t>
      </w:r>
      <w:r>
        <w:rPr>
          <w:spacing w:val="-6"/>
          <w:sz w:val="24"/>
        </w:rPr>
        <w:t xml:space="preserve"> </w:t>
      </w:r>
      <w:r>
        <w:rPr>
          <w:sz w:val="24"/>
        </w:rPr>
        <w:t>to</w:t>
      </w:r>
      <w:r>
        <w:rPr>
          <w:spacing w:val="-5"/>
          <w:sz w:val="24"/>
        </w:rPr>
        <w:t xml:space="preserve"> </w:t>
      </w:r>
      <w:r>
        <w:rPr>
          <w:sz w:val="24"/>
        </w:rPr>
        <w:t>bank</w:t>
      </w:r>
      <w:r>
        <w:rPr>
          <w:spacing w:val="-5"/>
          <w:sz w:val="24"/>
        </w:rPr>
        <w:t xml:space="preserve"> </w:t>
      </w:r>
      <w:r>
        <w:rPr>
          <w:spacing w:val="-2"/>
          <w:sz w:val="24"/>
        </w:rPr>
        <w:t>account</w:t>
      </w:r>
    </w:p>
    <w:p>
      <w:pPr>
        <w:pStyle w:val="15"/>
        <w:spacing w:before="111"/>
      </w:pPr>
    </w:p>
    <w:p>
      <w:pPr>
        <w:pStyle w:val="18"/>
        <w:numPr>
          <w:ilvl w:val="0"/>
          <w:numId w:val="8"/>
        </w:numPr>
        <w:tabs>
          <w:tab w:val="left" w:pos="685"/>
        </w:tabs>
        <w:spacing w:before="0" w:after="0" w:line="240" w:lineRule="auto"/>
        <w:ind w:left="685" w:right="0" w:hanging="260"/>
        <w:jc w:val="left"/>
      </w:pPr>
      <w:r>
        <w:t xml:space="preserve">Portfolio </w:t>
      </w:r>
      <w:r>
        <w:rPr>
          <w:spacing w:val="-2"/>
        </w:rPr>
        <w:t>Module</w:t>
      </w:r>
    </w:p>
    <w:p>
      <w:pPr>
        <w:pStyle w:val="15"/>
        <w:spacing w:before="52"/>
        <w:rPr>
          <w:b/>
        </w:rPr>
      </w:pPr>
    </w:p>
    <w:p>
      <w:pPr>
        <w:pStyle w:val="21"/>
        <w:numPr>
          <w:ilvl w:val="1"/>
          <w:numId w:val="8"/>
        </w:numPr>
        <w:tabs>
          <w:tab w:val="left" w:pos="800"/>
        </w:tabs>
        <w:spacing w:before="0" w:after="0" w:line="240" w:lineRule="auto"/>
        <w:ind w:left="800" w:right="0" w:hanging="144"/>
        <w:jc w:val="left"/>
        <w:rPr>
          <w:sz w:val="24"/>
        </w:rPr>
      </w:pPr>
      <w:r>
        <w:rPr>
          <w:sz w:val="24"/>
        </w:rPr>
        <w:t>Track</w:t>
      </w:r>
      <w:r>
        <w:rPr>
          <w:spacing w:val="-9"/>
          <w:sz w:val="24"/>
        </w:rPr>
        <w:t xml:space="preserve"> </w:t>
      </w:r>
      <w:r>
        <w:rPr>
          <w:spacing w:val="-2"/>
          <w:sz w:val="24"/>
        </w:rPr>
        <w:t>investments</w:t>
      </w:r>
    </w:p>
    <w:p>
      <w:pPr>
        <w:pStyle w:val="21"/>
        <w:numPr>
          <w:ilvl w:val="1"/>
          <w:numId w:val="8"/>
        </w:numPr>
        <w:tabs>
          <w:tab w:val="left" w:pos="800"/>
        </w:tabs>
        <w:spacing w:before="204" w:after="0" w:line="240" w:lineRule="auto"/>
        <w:ind w:left="800" w:right="0" w:hanging="144"/>
        <w:jc w:val="left"/>
        <w:rPr>
          <w:sz w:val="24"/>
        </w:rPr>
      </w:pPr>
      <w:r>
        <w:rPr>
          <w:sz w:val="24"/>
        </w:rPr>
        <w:t xml:space="preserve">Monitor </w:t>
      </w:r>
      <w:r>
        <w:rPr>
          <w:spacing w:val="-2"/>
          <w:sz w:val="24"/>
        </w:rPr>
        <w:t>profit/loss</w:t>
      </w:r>
    </w:p>
    <w:p>
      <w:pPr>
        <w:pStyle w:val="21"/>
        <w:numPr>
          <w:ilvl w:val="1"/>
          <w:numId w:val="8"/>
        </w:numPr>
        <w:tabs>
          <w:tab w:val="left" w:pos="800"/>
        </w:tabs>
        <w:spacing w:before="204" w:after="0" w:line="240" w:lineRule="auto"/>
        <w:ind w:left="800" w:right="0" w:hanging="144"/>
        <w:jc w:val="left"/>
        <w:rPr>
          <w:sz w:val="24"/>
        </w:rPr>
      </w:pPr>
      <w:r>
        <w:rPr>
          <w:sz w:val="24"/>
        </w:rPr>
        <w:t>View</w:t>
      </w:r>
      <w:r>
        <w:rPr>
          <w:spacing w:val="-12"/>
          <w:sz w:val="24"/>
        </w:rPr>
        <w:t xml:space="preserve"> </w:t>
      </w:r>
      <w:r>
        <w:rPr>
          <w:sz w:val="24"/>
        </w:rPr>
        <w:t>asset</w:t>
      </w:r>
      <w:r>
        <w:rPr>
          <w:spacing w:val="-8"/>
          <w:sz w:val="24"/>
        </w:rPr>
        <w:t xml:space="preserve"> </w:t>
      </w:r>
      <w:r>
        <w:rPr>
          <w:spacing w:val="-2"/>
          <w:sz w:val="24"/>
        </w:rPr>
        <w:t>distribution</w:t>
      </w:r>
    </w:p>
    <w:p>
      <w:pPr>
        <w:pStyle w:val="15"/>
        <w:spacing w:before="111"/>
      </w:pPr>
    </w:p>
    <w:p>
      <w:pPr>
        <w:pStyle w:val="18"/>
        <w:numPr>
          <w:ilvl w:val="0"/>
          <w:numId w:val="8"/>
        </w:numPr>
        <w:tabs>
          <w:tab w:val="left" w:pos="680"/>
        </w:tabs>
        <w:spacing w:before="1" w:after="0" w:line="240" w:lineRule="auto"/>
        <w:ind w:left="680" w:right="0" w:hanging="255"/>
        <w:jc w:val="left"/>
      </w:pPr>
      <w:r>
        <w:rPr>
          <w:spacing w:val="-2"/>
        </w:rPr>
        <w:t>Transaction</w:t>
      </w:r>
      <w:r>
        <w:rPr>
          <w:spacing w:val="-8"/>
        </w:rPr>
        <w:t xml:space="preserve"> </w:t>
      </w:r>
      <w:r>
        <w:rPr>
          <w:spacing w:val="-2"/>
        </w:rPr>
        <w:t>Module</w:t>
      </w:r>
    </w:p>
    <w:p>
      <w:pPr>
        <w:pStyle w:val="15"/>
        <w:spacing w:before="51"/>
        <w:rPr>
          <w:b/>
        </w:rPr>
      </w:pPr>
    </w:p>
    <w:p>
      <w:pPr>
        <w:pStyle w:val="21"/>
        <w:numPr>
          <w:ilvl w:val="1"/>
          <w:numId w:val="8"/>
        </w:numPr>
        <w:tabs>
          <w:tab w:val="left" w:pos="800"/>
        </w:tabs>
        <w:spacing w:before="1" w:after="0" w:line="240" w:lineRule="auto"/>
        <w:ind w:left="800" w:right="0" w:hanging="144"/>
        <w:jc w:val="left"/>
        <w:rPr>
          <w:sz w:val="24"/>
        </w:rPr>
      </w:pPr>
      <w:r>
        <w:rPr>
          <w:sz w:val="24"/>
        </w:rPr>
        <w:t xml:space="preserve">Record all </w:t>
      </w:r>
      <w:r>
        <w:rPr>
          <w:spacing w:val="-2"/>
          <w:sz w:val="24"/>
        </w:rPr>
        <w:t>transactions</w:t>
      </w:r>
    </w:p>
    <w:p>
      <w:pPr>
        <w:pStyle w:val="21"/>
        <w:numPr>
          <w:ilvl w:val="1"/>
          <w:numId w:val="8"/>
        </w:numPr>
        <w:tabs>
          <w:tab w:val="left" w:pos="800"/>
        </w:tabs>
        <w:spacing w:before="204" w:after="0" w:line="240" w:lineRule="auto"/>
        <w:ind w:left="800" w:right="0" w:hanging="144"/>
        <w:jc w:val="left"/>
        <w:rPr>
          <w:sz w:val="24"/>
        </w:rPr>
      </w:pPr>
      <w:r>
        <w:rPr>
          <w:sz w:val="24"/>
        </w:rPr>
        <w:t>Withdrawal</w:t>
      </w:r>
      <w:r>
        <w:rPr>
          <w:spacing w:val="-10"/>
          <w:sz w:val="24"/>
        </w:rPr>
        <w:t xml:space="preserve"> </w:t>
      </w:r>
      <w:r>
        <w:rPr>
          <w:spacing w:val="-2"/>
          <w:sz w:val="24"/>
        </w:rPr>
        <w:t>history</w:t>
      </w:r>
    </w:p>
    <w:p>
      <w:pPr>
        <w:pStyle w:val="21"/>
        <w:numPr>
          <w:ilvl w:val="1"/>
          <w:numId w:val="8"/>
        </w:numPr>
        <w:tabs>
          <w:tab w:val="left" w:pos="800"/>
        </w:tabs>
        <w:spacing w:before="204" w:after="0" w:line="240" w:lineRule="auto"/>
        <w:ind w:left="800" w:right="0" w:hanging="144"/>
        <w:jc w:val="left"/>
        <w:rPr>
          <w:sz w:val="24"/>
        </w:rPr>
      </w:pPr>
      <w:r>
        <w:rPr>
          <w:sz w:val="24"/>
        </w:rPr>
        <w:t>Wallet</w:t>
      </w:r>
      <w:r>
        <w:rPr>
          <w:spacing w:val="-10"/>
          <w:sz w:val="24"/>
        </w:rPr>
        <w:t xml:space="preserve"> </w:t>
      </w:r>
      <w:r>
        <w:rPr>
          <w:sz w:val="24"/>
        </w:rPr>
        <w:t>activity</w:t>
      </w:r>
      <w:r>
        <w:rPr>
          <w:spacing w:val="-10"/>
          <w:sz w:val="24"/>
        </w:rPr>
        <w:t xml:space="preserve"> </w:t>
      </w:r>
      <w:r>
        <w:rPr>
          <w:spacing w:val="-4"/>
          <w:sz w:val="24"/>
        </w:rPr>
        <w:t>logs</w:t>
      </w:r>
    </w:p>
    <w:p>
      <w:pPr>
        <w:pStyle w:val="15"/>
        <w:spacing w:before="111"/>
      </w:pPr>
    </w:p>
    <w:p>
      <w:pPr>
        <w:pStyle w:val="18"/>
        <w:numPr>
          <w:ilvl w:val="0"/>
          <w:numId w:val="8"/>
        </w:numPr>
        <w:tabs>
          <w:tab w:val="left" w:pos="670"/>
        </w:tabs>
        <w:spacing w:before="0" w:after="0" w:line="240" w:lineRule="auto"/>
        <w:ind w:left="670" w:right="0" w:hanging="245"/>
        <w:jc w:val="left"/>
      </w:pPr>
      <w:r>
        <w:t>AI</w:t>
      </w:r>
      <w:r>
        <w:rPr>
          <w:spacing w:val="-2"/>
        </w:rPr>
        <w:t xml:space="preserve"> </w:t>
      </w:r>
      <w:r>
        <w:t xml:space="preserve">Chatbot </w:t>
      </w:r>
      <w:r>
        <w:rPr>
          <w:spacing w:val="-2"/>
        </w:rPr>
        <w:t>Module</w:t>
      </w:r>
    </w:p>
    <w:p>
      <w:pPr>
        <w:pStyle w:val="15"/>
        <w:spacing w:before="51"/>
        <w:rPr>
          <w:b/>
        </w:rPr>
      </w:pPr>
    </w:p>
    <w:p>
      <w:pPr>
        <w:pStyle w:val="21"/>
        <w:numPr>
          <w:ilvl w:val="1"/>
          <w:numId w:val="8"/>
        </w:numPr>
        <w:tabs>
          <w:tab w:val="left" w:pos="800"/>
        </w:tabs>
        <w:spacing w:before="1" w:after="0" w:line="240" w:lineRule="auto"/>
        <w:ind w:left="800" w:right="0" w:hanging="144"/>
        <w:jc w:val="left"/>
        <w:rPr>
          <w:sz w:val="24"/>
        </w:rPr>
      </w:pPr>
      <w:r>
        <w:rPr>
          <w:sz w:val="24"/>
        </w:rPr>
        <w:t>Handles</w:t>
      </w:r>
      <w:r>
        <w:rPr>
          <w:spacing w:val="-4"/>
          <w:sz w:val="24"/>
        </w:rPr>
        <w:t xml:space="preserve"> </w:t>
      </w:r>
      <w:r>
        <w:rPr>
          <w:sz w:val="24"/>
        </w:rPr>
        <w:t>crypto-related</w:t>
      </w:r>
      <w:r>
        <w:rPr>
          <w:spacing w:val="-3"/>
          <w:sz w:val="24"/>
        </w:rPr>
        <w:t xml:space="preserve"> </w:t>
      </w:r>
      <w:r>
        <w:rPr>
          <w:spacing w:val="-2"/>
          <w:sz w:val="24"/>
        </w:rPr>
        <w:t>queries</w:t>
      </w:r>
    </w:p>
    <w:p>
      <w:pPr>
        <w:pStyle w:val="21"/>
        <w:numPr>
          <w:ilvl w:val="1"/>
          <w:numId w:val="8"/>
        </w:numPr>
        <w:tabs>
          <w:tab w:val="left" w:pos="800"/>
        </w:tabs>
        <w:spacing w:before="204" w:after="0" w:line="240" w:lineRule="auto"/>
        <w:ind w:left="800" w:right="0" w:hanging="144"/>
        <w:jc w:val="left"/>
        <w:rPr>
          <w:sz w:val="24"/>
        </w:rPr>
      </w:pPr>
      <w:r>
        <w:rPr>
          <w:sz w:val="24"/>
        </w:rPr>
        <w:t>Provides</w:t>
      </w:r>
      <w:r>
        <w:rPr>
          <w:spacing w:val="-5"/>
          <w:sz w:val="24"/>
        </w:rPr>
        <w:t xml:space="preserve"> </w:t>
      </w:r>
      <w:r>
        <w:rPr>
          <w:sz w:val="24"/>
        </w:rPr>
        <w:t>real-time</w:t>
      </w:r>
      <w:r>
        <w:rPr>
          <w:spacing w:val="-3"/>
          <w:sz w:val="24"/>
        </w:rPr>
        <w:t xml:space="preserve"> </w:t>
      </w:r>
      <w:r>
        <w:rPr>
          <w:spacing w:val="-2"/>
          <w:sz w:val="24"/>
        </w:rPr>
        <w:t>assistance</w:t>
      </w:r>
    </w:p>
    <w:p>
      <w:pPr>
        <w:pStyle w:val="21"/>
        <w:numPr>
          <w:ilvl w:val="1"/>
          <w:numId w:val="8"/>
        </w:numPr>
        <w:tabs>
          <w:tab w:val="left" w:pos="800"/>
        </w:tabs>
        <w:spacing w:before="204" w:after="0" w:line="240" w:lineRule="auto"/>
        <w:ind w:left="800" w:right="0" w:hanging="144"/>
        <w:jc w:val="left"/>
        <w:rPr>
          <w:sz w:val="24"/>
        </w:rPr>
      </w:pPr>
      <w:r>
        <w:rPr>
          <w:sz w:val="24"/>
        </w:rPr>
        <w:t>Uses</w:t>
      </w:r>
      <w:r>
        <w:rPr>
          <w:spacing w:val="-4"/>
          <w:sz w:val="24"/>
        </w:rPr>
        <w:t xml:space="preserve"> </w:t>
      </w:r>
      <w:r>
        <w:rPr>
          <w:sz w:val="24"/>
        </w:rPr>
        <w:t>Gemini</w:t>
      </w:r>
      <w:r>
        <w:rPr>
          <w:spacing w:val="-15"/>
          <w:sz w:val="24"/>
        </w:rPr>
        <w:t xml:space="preserve"> </w:t>
      </w:r>
      <w:r>
        <w:rPr>
          <w:sz w:val="24"/>
        </w:rPr>
        <w:t>API for</w:t>
      </w:r>
      <w:r>
        <w:rPr>
          <w:spacing w:val="-1"/>
          <w:sz w:val="24"/>
        </w:rPr>
        <w:t xml:space="preserve"> </w:t>
      </w:r>
      <w:r>
        <w:rPr>
          <w:sz w:val="24"/>
        </w:rPr>
        <w:t xml:space="preserve">intelligent </w:t>
      </w:r>
      <w:r>
        <w:rPr>
          <w:spacing w:val="-2"/>
          <w:sz w:val="24"/>
        </w:rPr>
        <w:t>responses</w:t>
      </w:r>
    </w:p>
    <w:p>
      <w:pPr>
        <w:pStyle w:val="15"/>
        <w:spacing w:before="111"/>
      </w:pPr>
    </w:p>
    <w:p>
      <w:pPr>
        <w:pStyle w:val="18"/>
        <w:numPr>
          <w:ilvl w:val="0"/>
          <w:numId w:val="8"/>
        </w:numPr>
        <w:tabs>
          <w:tab w:val="left" w:pos="685"/>
        </w:tabs>
        <w:spacing w:before="0" w:after="0" w:line="240" w:lineRule="auto"/>
        <w:ind w:left="685" w:right="0" w:hanging="260"/>
        <w:jc w:val="left"/>
      </w:pPr>
      <w:r>
        <w:t xml:space="preserve">Payment </w:t>
      </w:r>
      <w:r>
        <w:rPr>
          <w:spacing w:val="-2"/>
        </w:rPr>
        <w:t>Module</w:t>
      </w:r>
    </w:p>
    <w:p>
      <w:pPr>
        <w:pStyle w:val="15"/>
        <w:spacing w:before="52"/>
        <w:rPr>
          <w:b/>
        </w:rPr>
      </w:pPr>
    </w:p>
    <w:p>
      <w:pPr>
        <w:pStyle w:val="21"/>
        <w:numPr>
          <w:ilvl w:val="1"/>
          <w:numId w:val="8"/>
        </w:numPr>
        <w:tabs>
          <w:tab w:val="left" w:pos="800"/>
        </w:tabs>
        <w:spacing w:before="0" w:after="0" w:line="240" w:lineRule="auto"/>
        <w:ind w:left="800" w:right="0" w:hanging="144"/>
        <w:jc w:val="left"/>
        <w:rPr>
          <w:sz w:val="24"/>
        </w:rPr>
      </w:pPr>
      <w:r>
        <w:rPr>
          <w:sz w:val="24"/>
        </w:rPr>
        <w:t xml:space="preserve">Integration with Razorpay and </w:t>
      </w:r>
      <w:r>
        <w:rPr>
          <w:spacing w:val="-2"/>
          <w:sz w:val="24"/>
        </w:rPr>
        <w:t>Stripe</w:t>
      </w:r>
    </w:p>
    <w:p>
      <w:pPr>
        <w:pStyle w:val="21"/>
        <w:numPr>
          <w:ilvl w:val="1"/>
          <w:numId w:val="8"/>
        </w:numPr>
        <w:tabs>
          <w:tab w:val="left" w:pos="800"/>
        </w:tabs>
        <w:spacing w:before="204" w:after="0" w:line="240" w:lineRule="auto"/>
        <w:ind w:left="800" w:right="0" w:hanging="144"/>
        <w:jc w:val="left"/>
        <w:rPr>
          <w:sz w:val="24"/>
        </w:rPr>
      </w:pPr>
      <w:r>
        <w:rPr>
          <w:sz w:val="24"/>
        </w:rPr>
        <w:t xml:space="preserve">Secure payment </w:t>
      </w:r>
      <w:r>
        <w:rPr>
          <w:spacing w:val="-2"/>
          <w:sz w:val="24"/>
        </w:rPr>
        <w:t>processing</w:t>
      </w:r>
    </w:p>
    <w:p>
      <w:pPr>
        <w:pStyle w:val="15"/>
        <w:spacing w:before="189"/>
      </w:pPr>
    </w:p>
    <w:p>
      <w:pPr>
        <w:pStyle w:val="17"/>
      </w:pPr>
      <w:r>
        <w:t>Implementation</w:t>
      </w:r>
      <w:r>
        <w:rPr>
          <w:spacing w:val="-14"/>
        </w:rPr>
        <w:t xml:space="preserve"> </w:t>
      </w:r>
      <w:r>
        <w:rPr>
          <w:spacing w:val="-2"/>
        </w:rPr>
        <w:t>Overview</w:t>
      </w:r>
    </w:p>
    <w:p>
      <w:pPr>
        <w:pStyle w:val="15"/>
        <w:spacing w:before="10"/>
        <w:rPr>
          <w:b/>
          <w:sz w:val="28"/>
        </w:rPr>
      </w:pPr>
    </w:p>
    <w:p>
      <w:pPr>
        <w:pStyle w:val="15"/>
        <w:ind w:left="425"/>
      </w:pPr>
      <w:r>
        <w:t>The</w:t>
      </w:r>
      <w:r>
        <w:rPr>
          <w:spacing w:val="-2"/>
        </w:rPr>
        <w:t xml:space="preserve"> </w:t>
      </w:r>
      <w:r>
        <w:t>implementation</w:t>
      </w:r>
      <w:r>
        <w:rPr>
          <w:spacing w:val="-1"/>
        </w:rPr>
        <w:t xml:space="preserve"> </w:t>
      </w:r>
      <w:r>
        <w:t>of</w:t>
      </w:r>
      <w:r>
        <w:rPr>
          <w:spacing w:val="-1"/>
        </w:rPr>
        <w:t xml:space="preserve"> </w:t>
      </w:r>
      <w:r>
        <w:t>the</w:t>
      </w:r>
      <w:r>
        <w:rPr>
          <w:spacing w:val="-1"/>
        </w:rPr>
        <w:t xml:space="preserve"> </w:t>
      </w:r>
      <w:r>
        <w:t>system</w:t>
      </w:r>
      <w:r>
        <w:rPr>
          <w:spacing w:val="-1"/>
        </w:rPr>
        <w:t xml:space="preserve"> </w:t>
      </w:r>
      <w:r>
        <w:t>involves</w:t>
      </w:r>
      <w:r>
        <w:rPr>
          <w:spacing w:val="-2"/>
        </w:rPr>
        <w:t xml:space="preserve"> </w:t>
      </w:r>
      <w:r>
        <w:t>integrating</w:t>
      </w:r>
      <w:r>
        <w:rPr>
          <w:spacing w:val="-1"/>
        </w:rPr>
        <w:t xml:space="preserve"> </w:t>
      </w:r>
      <w:r>
        <w:t>all</w:t>
      </w:r>
      <w:r>
        <w:rPr>
          <w:spacing w:val="-1"/>
        </w:rPr>
        <w:t xml:space="preserve"> </w:t>
      </w:r>
      <w:r>
        <w:t>modules</w:t>
      </w:r>
      <w:r>
        <w:rPr>
          <w:spacing w:val="-2"/>
        </w:rPr>
        <w:t xml:space="preserve"> </w:t>
      </w:r>
      <w:r>
        <w:t>into</w:t>
      </w:r>
      <w:r>
        <w:rPr>
          <w:spacing w:val="-1"/>
        </w:rPr>
        <w:t xml:space="preserve"> </w:t>
      </w:r>
      <w:r>
        <w:t>a</w:t>
      </w:r>
      <w:r>
        <w:rPr>
          <w:spacing w:val="-1"/>
        </w:rPr>
        <w:t xml:space="preserve"> </w:t>
      </w:r>
      <w:r>
        <w:t>unified</w:t>
      </w:r>
      <w:r>
        <w:rPr>
          <w:spacing w:val="-1"/>
        </w:rPr>
        <w:t xml:space="preserve"> </w:t>
      </w:r>
      <w:r>
        <w:rPr>
          <w:spacing w:val="-2"/>
        </w:rPr>
        <w:t>platform:</w:t>
      </w:r>
    </w:p>
    <w:p>
      <w:pPr>
        <w:pStyle w:val="15"/>
        <w:spacing w:before="48"/>
      </w:pPr>
    </w:p>
    <w:p>
      <w:pPr>
        <w:pStyle w:val="21"/>
        <w:numPr>
          <w:ilvl w:val="1"/>
          <w:numId w:val="8"/>
        </w:numPr>
        <w:tabs>
          <w:tab w:val="left" w:pos="800"/>
        </w:tabs>
        <w:spacing w:before="0" w:after="0" w:line="240" w:lineRule="auto"/>
        <w:ind w:left="800" w:right="0" w:hanging="144"/>
        <w:jc w:val="left"/>
        <w:rPr>
          <w:sz w:val="24"/>
        </w:rPr>
      </w:pPr>
      <w:r>
        <w:rPr>
          <w:sz w:val="24"/>
        </w:rPr>
        <w:t>The</w:t>
      </w:r>
      <w:r>
        <w:rPr>
          <w:spacing w:val="-1"/>
          <w:sz w:val="24"/>
        </w:rPr>
        <w:t xml:space="preserve"> </w:t>
      </w:r>
      <w:r>
        <w:rPr>
          <w:sz w:val="24"/>
        </w:rPr>
        <w:t>frontend</w:t>
      </w:r>
      <w:r>
        <w:rPr>
          <w:spacing w:val="-1"/>
          <w:sz w:val="24"/>
        </w:rPr>
        <w:t xml:space="preserve"> </w:t>
      </w:r>
      <w:r>
        <w:rPr>
          <w:sz w:val="24"/>
        </w:rPr>
        <w:t>ensures</w:t>
      </w:r>
      <w:r>
        <w:rPr>
          <w:spacing w:val="-2"/>
          <w:sz w:val="24"/>
        </w:rPr>
        <w:t xml:space="preserve"> </w:t>
      </w:r>
      <w:r>
        <w:rPr>
          <w:sz w:val="24"/>
        </w:rPr>
        <w:t>smooth user</w:t>
      </w:r>
      <w:r>
        <w:rPr>
          <w:spacing w:val="-1"/>
          <w:sz w:val="24"/>
        </w:rPr>
        <w:t xml:space="preserve"> </w:t>
      </w:r>
      <w:r>
        <w:rPr>
          <w:sz w:val="24"/>
        </w:rPr>
        <w:t>interaction</w:t>
      </w:r>
      <w:r>
        <w:rPr>
          <w:spacing w:val="-1"/>
          <w:sz w:val="24"/>
        </w:rPr>
        <w:t xml:space="preserve"> </w:t>
      </w:r>
      <w:r>
        <w:rPr>
          <w:sz w:val="24"/>
        </w:rPr>
        <w:t>and</w:t>
      </w:r>
      <w:r>
        <w:rPr>
          <w:spacing w:val="-1"/>
          <w:sz w:val="24"/>
        </w:rPr>
        <w:t xml:space="preserve"> </w:t>
      </w:r>
      <w:r>
        <w:rPr>
          <w:sz w:val="24"/>
        </w:rPr>
        <w:t xml:space="preserve">responsive </w:t>
      </w:r>
      <w:r>
        <w:rPr>
          <w:spacing w:val="-2"/>
          <w:sz w:val="24"/>
        </w:rPr>
        <w:t>design</w:t>
      </w:r>
    </w:p>
    <w:p>
      <w:pPr>
        <w:pStyle w:val="21"/>
        <w:spacing w:after="0" w:line="240" w:lineRule="auto"/>
        <w:jc w:val="left"/>
        <w:rPr>
          <w:sz w:val="24"/>
        </w:rPr>
        <w:sectPr>
          <w:pgSz w:w="11910" w:h="16840"/>
          <w:pgMar w:top="1360" w:right="708" w:bottom="820" w:left="708" w:header="0" w:footer="630" w:gutter="0"/>
          <w:docGrid w:linePitch="312" w:charSpace="0"/>
        </w:sectPr>
      </w:pPr>
    </w:p>
    <w:p>
      <w:pPr>
        <w:pStyle w:val="21"/>
        <w:numPr>
          <w:ilvl w:val="1"/>
          <w:numId w:val="8"/>
        </w:numPr>
        <w:tabs>
          <w:tab w:val="left" w:pos="800"/>
        </w:tabs>
        <w:spacing w:before="76" w:after="0" w:line="240" w:lineRule="auto"/>
        <w:ind w:left="800" w:right="0" w:hanging="144"/>
        <w:jc w:val="left"/>
        <w:rPr>
          <w:sz w:val="24"/>
        </w:rPr>
      </w:pPr>
      <w:r>
        <w:rPr>
          <w:sz w:val="24"/>
        </w:rPr>
        <w:t>The</w:t>
      </w:r>
      <w:r>
        <w:rPr>
          <w:spacing w:val="-5"/>
          <w:sz w:val="24"/>
        </w:rPr>
        <w:t xml:space="preserve"> </w:t>
      </w:r>
      <w:r>
        <w:rPr>
          <w:sz w:val="24"/>
        </w:rPr>
        <w:t>backend</w:t>
      </w:r>
      <w:r>
        <w:rPr>
          <w:spacing w:val="-2"/>
          <w:sz w:val="24"/>
        </w:rPr>
        <w:t xml:space="preserve"> </w:t>
      </w:r>
      <w:r>
        <w:rPr>
          <w:sz w:val="24"/>
        </w:rPr>
        <w:t>handles</w:t>
      </w:r>
      <w:r>
        <w:rPr>
          <w:spacing w:val="-4"/>
          <w:sz w:val="24"/>
        </w:rPr>
        <w:t xml:space="preserve"> </w:t>
      </w:r>
      <w:r>
        <w:rPr>
          <w:sz w:val="24"/>
        </w:rPr>
        <w:t>all</w:t>
      </w:r>
      <w:r>
        <w:rPr>
          <w:spacing w:val="-3"/>
          <w:sz w:val="24"/>
        </w:rPr>
        <w:t xml:space="preserve"> </w:t>
      </w:r>
      <w:r>
        <w:rPr>
          <w:sz w:val="24"/>
        </w:rPr>
        <w:t>logic,</w:t>
      </w:r>
      <w:r>
        <w:rPr>
          <w:spacing w:val="-3"/>
          <w:sz w:val="24"/>
        </w:rPr>
        <w:t xml:space="preserve"> </w:t>
      </w:r>
      <w:r>
        <w:rPr>
          <w:sz w:val="24"/>
        </w:rPr>
        <w:t>security,</w:t>
      </w:r>
      <w:r>
        <w:rPr>
          <w:spacing w:val="-3"/>
          <w:sz w:val="24"/>
        </w:rPr>
        <w:t xml:space="preserve"> </w:t>
      </w:r>
      <w:r>
        <w:rPr>
          <w:sz w:val="24"/>
        </w:rPr>
        <w:t>and</w:t>
      </w:r>
      <w:r>
        <w:rPr>
          <w:spacing w:val="-15"/>
          <w:sz w:val="24"/>
        </w:rPr>
        <w:t xml:space="preserve"> </w:t>
      </w:r>
      <w:r>
        <w:rPr>
          <w:sz w:val="24"/>
        </w:rPr>
        <w:t>API</w:t>
      </w:r>
      <w:r>
        <w:rPr>
          <w:spacing w:val="-2"/>
          <w:sz w:val="24"/>
        </w:rPr>
        <w:t xml:space="preserve"> communication</w:t>
      </w:r>
    </w:p>
    <w:p>
      <w:pPr>
        <w:pStyle w:val="21"/>
        <w:numPr>
          <w:ilvl w:val="1"/>
          <w:numId w:val="8"/>
        </w:numPr>
        <w:tabs>
          <w:tab w:val="left" w:pos="800"/>
        </w:tabs>
        <w:spacing w:before="204" w:after="0" w:line="240" w:lineRule="auto"/>
        <w:ind w:left="800" w:right="0" w:hanging="144"/>
        <w:jc w:val="left"/>
        <w:rPr>
          <w:sz w:val="24"/>
        </w:rPr>
      </w:pPr>
      <w:r>
        <w:rPr>
          <w:sz w:val="24"/>
        </w:rPr>
        <w:t>The</w:t>
      </w:r>
      <w:r>
        <w:rPr>
          <w:spacing w:val="-1"/>
          <w:sz w:val="24"/>
        </w:rPr>
        <w:t xml:space="preserve"> </w:t>
      </w:r>
      <w:r>
        <w:rPr>
          <w:sz w:val="24"/>
        </w:rPr>
        <w:t>database</w:t>
      </w:r>
      <w:r>
        <w:rPr>
          <w:spacing w:val="-1"/>
          <w:sz w:val="24"/>
        </w:rPr>
        <w:t xml:space="preserve"> </w:t>
      </w:r>
      <w:r>
        <w:rPr>
          <w:sz w:val="24"/>
        </w:rPr>
        <w:t>ensures</w:t>
      </w:r>
      <w:r>
        <w:rPr>
          <w:spacing w:val="-2"/>
          <w:sz w:val="24"/>
        </w:rPr>
        <w:t xml:space="preserve"> </w:t>
      </w:r>
      <w:r>
        <w:rPr>
          <w:sz w:val="24"/>
        </w:rPr>
        <w:t>structured</w:t>
      </w:r>
      <w:r>
        <w:rPr>
          <w:spacing w:val="-1"/>
          <w:sz w:val="24"/>
        </w:rPr>
        <w:t xml:space="preserve"> </w:t>
      </w:r>
      <w:r>
        <w:rPr>
          <w:sz w:val="24"/>
        </w:rPr>
        <w:t>and</w:t>
      </w:r>
      <w:r>
        <w:rPr>
          <w:spacing w:val="-1"/>
          <w:sz w:val="24"/>
        </w:rPr>
        <w:t xml:space="preserve"> </w:t>
      </w:r>
      <w:r>
        <w:rPr>
          <w:sz w:val="24"/>
        </w:rPr>
        <w:t>secure</w:t>
      </w:r>
      <w:r>
        <w:rPr>
          <w:spacing w:val="-1"/>
          <w:sz w:val="24"/>
        </w:rPr>
        <w:t xml:space="preserve"> </w:t>
      </w:r>
      <w:r>
        <w:rPr>
          <w:sz w:val="24"/>
        </w:rPr>
        <w:t xml:space="preserve">data </w:t>
      </w:r>
      <w:r>
        <w:rPr>
          <w:spacing w:val="-2"/>
          <w:sz w:val="24"/>
        </w:rPr>
        <w:t>storage</w:t>
      </w:r>
    </w:p>
    <w:p>
      <w:pPr>
        <w:pStyle w:val="21"/>
        <w:numPr>
          <w:ilvl w:val="1"/>
          <w:numId w:val="8"/>
        </w:numPr>
        <w:tabs>
          <w:tab w:val="left" w:pos="800"/>
        </w:tabs>
        <w:spacing w:before="204" w:after="0" w:line="240" w:lineRule="auto"/>
        <w:ind w:left="800" w:right="0" w:hanging="144"/>
        <w:jc w:val="left"/>
        <w:rPr>
          <w:sz w:val="24"/>
        </w:rPr>
      </w:pPr>
      <w:r>
        <w:rPr>
          <w:sz w:val="24"/>
        </w:rPr>
        <w:t>External</w:t>
      </w:r>
      <w:r>
        <w:rPr>
          <w:spacing w:val="-1"/>
          <w:sz w:val="24"/>
        </w:rPr>
        <w:t xml:space="preserve"> </w:t>
      </w:r>
      <w:r>
        <w:rPr>
          <w:sz w:val="24"/>
        </w:rPr>
        <w:t>services</w:t>
      </w:r>
      <w:r>
        <w:rPr>
          <w:spacing w:val="-2"/>
          <w:sz w:val="24"/>
        </w:rPr>
        <w:t xml:space="preserve"> </w:t>
      </w:r>
      <w:r>
        <w:rPr>
          <w:sz w:val="24"/>
        </w:rPr>
        <w:t>enhance</w:t>
      </w:r>
      <w:r>
        <w:rPr>
          <w:spacing w:val="-1"/>
          <w:sz w:val="24"/>
        </w:rPr>
        <w:t xml:space="preserve"> </w:t>
      </w:r>
      <w:r>
        <w:rPr>
          <w:sz w:val="24"/>
        </w:rPr>
        <w:t>functionality</w:t>
      </w:r>
      <w:r>
        <w:rPr>
          <w:spacing w:val="-1"/>
          <w:sz w:val="24"/>
        </w:rPr>
        <w:t xml:space="preserve"> </w:t>
      </w:r>
      <w:r>
        <w:rPr>
          <w:sz w:val="24"/>
        </w:rPr>
        <w:t>with real-time</w:t>
      </w:r>
      <w:r>
        <w:rPr>
          <w:spacing w:val="-1"/>
          <w:sz w:val="24"/>
        </w:rPr>
        <w:t xml:space="preserve"> </w:t>
      </w:r>
      <w:r>
        <w:rPr>
          <w:sz w:val="24"/>
        </w:rPr>
        <w:t>data</w:t>
      </w:r>
      <w:r>
        <w:rPr>
          <w:spacing w:val="-1"/>
          <w:sz w:val="24"/>
        </w:rPr>
        <w:t xml:space="preserve"> </w:t>
      </w:r>
      <w:r>
        <w:rPr>
          <w:sz w:val="24"/>
        </w:rPr>
        <w:t>and</w:t>
      </w:r>
      <w:r>
        <w:rPr>
          <w:spacing w:val="-15"/>
          <w:sz w:val="24"/>
        </w:rPr>
        <w:t xml:space="preserve"> </w:t>
      </w:r>
      <w:r>
        <w:rPr>
          <w:sz w:val="24"/>
        </w:rPr>
        <w:t xml:space="preserve">AI </w:t>
      </w:r>
      <w:r>
        <w:rPr>
          <w:spacing w:val="-2"/>
          <w:sz w:val="24"/>
        </w:rPr>
        <w:t>features</w:t>
      </w:r>
    </w:p>
    <w:p>
      <w:pPr>
        <w:pStyle w:val="15"/>
        <w:rPr>
          <w:sz w:val="20"/>
        </w:rPr>
      </w:pPr>
    </w:p>
    <w:p>
      <w:pPr>
        <w:pStyle w:val="15"/>
        <w:spacing w:before="13"/>
        <w:rPr>
          <w:sz w:val="20"/>
        </w:rPr>
      </w:pPr>
      <w:r>
        <w:rPr>
          <w:sz w:val="20"/>
        </w:rPr>
        <mc:AlternateContent>
          <mc:Choice Requires="wps">
            <w:drawing>
              <wp:anchor distT="0" distB="0" distL="0" distR="0" simplePos="0" behindDoc="1" locked="0" layoutInCell="1" hidden="0" allowOverlap="1">
                <wp:simplePos x="0" y="0"/>
                <wp:positionH relativeFrom="page">
                  <wp:posOffset>719455</wp:posOffset>
                </wp:positionH>
                <wp:positionV relativeFrom="paragraph">
                  <wp:posOffset>168910</wp:posOffset>
                </wp:positionV>
                <wp:extent cx="6120130" cy="1029335"/>
                <wp:effectExtent l="0" t="0" r="0" b="0"/>
                <wp:wrapTopAndBottom/>
                <wp:docPr id="27" name="组合 27"/>
                <wp:cNvGraphicFramePr>
                  <a:graphicFrameLocks noChangeAspect="0"/>
                </wp:cNvGraphicFramePr>
                <a:graphic>
                  <a:graphicData uri="http://schemas.microsoft.com/office/word/2010/wordprocessingGroup">
                    <wpg:wgp>
                      <wpg:cNvPr id="28" name="组合 28"/>
                      <wpg:cNvGrpSpPr/>
                      <wpg:grpSpPr>
                        <a:xfrm rot="0">
                          <a:off x="0" y="0"/>
                          <a:ext cx="6120130" cy="1029335"/>
                          <a:chOff x="0" y="0"/>
                          <a:chExt cx="6120130" cy="1029335"/>
                        </a:xfrm>
                        <a:prstGeom prst="rect"/>
                        <a:solidFill>
                          <a:srgbClr val="FFFFFF"/>
                        </a:solidFill>
                        <a:ln w="12700" cmpd="sng" cap="flat">
                          <a:solidFill>
                            <a:srgbClr val="000000"/>
                          </a:solidFill>
                          <a:prstDash val="solid"/>
                          <a:miter/>
                        </a:ln>
                      </wpg:grpSpPr>
                      <wps:wsp>
                        <wps:cNvPr id="29" name="矩形 29"/>
                        <wps:cNvSpPr/>
                        <wps:spPr>
                          <a:xfrm rot="0">
                            <a:off x="0" y="0"/>
                            <a:ext cx="6120130" cy="1028700"/>
                          </a:xfrm>
                          <a:prstGeom prst="rect"/>
                          <a:solidFill>
                            <a:srgbClr val="F7F9F9"/>
                          </a:solidFill>
                          <a:ln w="12700" cmpd="sng" cap="flat">
                            <a:noFill/>
                            <a:prstDash val="solid"/>
                            <a:miter/>
                          </a:ln>
                        </wps:spPr>
                        <wps:bodyPr vert="horz" wrap="square" lIns="91440" tIns="45720" rIns="91440" bIns="45720" anchor="t" anchorCtr="0" upright="0">
                          <a:noAutofit/>
                        </wps:bodyPr>
                      </wps:wsp>
                      <wps:wsp>
                        <wps:cNvPr id="30" name="曲线 30"/>
                        <wps:cNvSpPr/>
                        <wps:spPr>
                          <a:xfrm rot="0">
                            <a:off x="0" y="634"/>
                            <a:ext cx="6120130" cy="1028700"/>
                          </a:xfrm>
                          <a:custGeom>
                            <a:gdLst>
                              <a:gd name="T1" fmla="*/ 0 w 21600"/>
                              <a:gd name="T2" fmla="*/ 0 h 21600"/>
                              <a:gd name="T3" fmla="*/ 21600 w 21600"/>
                              <a:gd name="T4" fmla="*/ 21600 h 21600"/>
                            </a:gdLst>
                            <a:rect l="T1" t="T2" r="T3" b="T4"/>
                            <a:pathLst>
                              <a:path w="21600" h="21600">
                                <a:moveTo>
                                  <a:pt x="67" y="17786"/>
                                </a:moveTo>
                                <a:lnTo>
                                  <a:pt x="0" y="17786"/>
                                </a:lnTo>
                                <a:lnTo>
                                  <a:pt x="0" y="19053"/>
                                </a:lnTo>
                                <a:lnTo>
                                  <a:pt x="67" y="19053"/>
                                </a:lnTo>
                                <a:lnTo>
                                  <a:pt x="67" y="17786"/>
                                </a:lnTo>
                              </a:path>
                              <a:path w="21600" h="21600">
                                <a:moveTo>
                                  <a:pt x="67" y="15253"/>
                                </a:moveTo>
                                <a:lnTo>
                                  <a:pt x="0" y="15253"/>
                                </a:lnTo>
                                <a:lnTo>
                                  <a:pt x="0" y="16519"/>
                                </a:lnTo>
                                <a:lnTo>
                                  <a:pt x="67" y="16519"/>
                                </a:lnTo>
                                <a:lnTo>
                                  <a:pt x="67" y="15253"/>
                                </a:lnTo>
                              </a:path>
                              <a:path w="21600" h="21600">
                                <a:moveTo>
                                  <a:pt x="67" y="12706"/>
                                </a:moveTo>
                                <a:lnTo>
                                  <a:pt x="0" y="12706"/>
                                </a:lnTo>
                                <a:lnTo>
                                  <a:pt x="0" y="13973"/>
                                </a:lnTo>
                                <a:lnTo>
                                  <a:pt x="67" y="13973"/>
                                </a:lnTo>
                                <a:lnTo>
                                  <a:pt x="67" y="12706"/>
                                </a:lnTo>
                              </a:path>
                              <a:path w="21600" h="21600">
                                <a:moveTo>
                                  <a:pt x="67" y="10159"/>
                                </a:moveTo>
                                <a:lnTo>
                                  <a:pt x="0" y="10159"/>
                                </a:lnTo>
                                <a:lnTo>
                                  <a:pt x="0" y="11439"/>
                                </a:lnTo>
                                <a:lnTo>
                                  <a:pt x="67" y="11439"/>
                                </a:lnTo>
                                <a:lnTo>
                                  <a:pt x="67" y="10159"/>
                                </a:lnTo>
                              </a:path>
                              <a:path w="21600" h="21600">
                                <a:moveTo>
                                  <a:pt x="67" y="7626"/>
                                </a:moveTo>
                                <a:lnTo>
                                  <a:pt x="0" y="7626"/>
                                </a:lnTo>
                                <a:lnTo>
                                  <a:pt x="0" y="8893"/>
                                </a:lnTo>
                                <a:lnTo>
                                  <a:pt x="67" y="8893"/>
                                </a:lnTo>
                                <a:lnTo>
                                  <a:pt x="67" y="7626"/>
                                </a:lnTo>
                              </a:path>
                              <a:path w="21600" h="21600">
                                <a:moveTo>
                                  <a:pt x="67" y="5079"/>
                                </a:moveTo>
                                <a:lnTo>
                                  <a:pt x="0" y="5079"/>
                                </a:lnTo>
                                <a:lnTo>
                                  <a:pt x="0" y="6346"/>
                                </a:lnTo>
                                <a:lnTo>
                                  <a:pt x="67" y="6346"/>
                                </a:lnTo>
                                <a:lnTo>
                                  <a:pt x="67" y="5079"/>
                                </a:lnTo>
                              </a:path>
                              <a:path w="21600" h="21600">
                                <a:moveTo>
                                  <a:pt x="67" y="2546"/>
                                </a:moveTo>
                                <a:lnTo>
                                  <a:pt x="0" y="2546"/>
                                </a:lnTo>
                                <a:lnTo>
                                  <a:pt x="0" y="3813"/>
                                </a:lnTo>
                                <a:lnTo>
                                  <a:pt x="67" y="3813"/>
                                </a:lnTo>
                                <a:lnTo>
                                  <a:pt x="67" y="2546"/>
                                </a:lnTo>
                              </a:path>
                              <a:path w="21600" h="21600">
                                <a:moveTo>
                                  <a:pt x="201" y="21199"/>
                                </a:moveTo>
                                <a:lnTo>
                                  <a:pt x="67" y="21199"/>
                                </a:lnTo>
                                <a:lnTo>
                                  <a:pt x="67" y="20333"/>
                                </a:lnTo>
                                <a:lnTo>
                                  <a:pt x="0" y="20333"/>
                                </a:lnTo>
                                <a:lnTo>
                                  <a:pt x="0" y="21599"/>
                                </a:lnTo>
                                <a:lnTo>
                                  <a:pt x="201" y="21599"/>
                                </a:lnTo>
                                <a:lnTo>
                                  <a:pt x="201" y="21199"/>
                                </a:lnTo>
                              </a:path>
                              <a:path w="21600" h="21600">
                                <a:moveTo>
                                  <a:pt x="201" y="0"/>
                                </a:moveTo>
                                <a:lnTo>
                                  <a:pt x="0" y="0"/>
                                </a:lnTo>
                                <a:lnTo>
                                  <a:pt x="0" y="1266"/>
                                </a:lnTo>
                                <a:lnTo>
                                  <a:pt x="67" y="1266"/>
                                </a:lnTo>
                                <a:lnTo>
                                  <a:pt x="67" y="400"/>
                                </a:lnTo>
                                <a:lnTo>
                                  <a:pt x="201" y="400"/>
                                </a:lnTo>
                                <a:lnTo>
                                  <a:pt x="201" y="0"/>
                                </a:lnTo>
                              </a:path>
                              <a:path w="21600" h="21600">
                                <a:moveTo>
                                  <a:pt x="605" y="21199"/>
                                </a:moveTo>
                                <a:lnTo>
                                  <a:pt x="403" y="21199"/>
                                </a:lnTo>
                                <a:lnTo>
                                  <a:pt x="403" y="21599"/>
                                </a:lnTo>
                                <a:lnTo>
                                  <a:pt x="605" y="21599"/>
                                </a:lnTo>
                                <a:lnTo>
                                  <a:pt x="605" y="21199"/>
                                </a:lnTo>
                              </a:path>
                              <a:path w="21600" h="21600">
                                <a:moveTo>
                                  <a:pt x="605" y="0"/>
                                </a:moveTo>
                                <a:lnTo>
                                  <a:pt x="403" y="0"/>
                                </a:lnTo>
                                <a:lnTo>
                                  <a:pt x="403" y="400"/>
                                </a:lnTo>
                                <a:lnTo>
                                  <a:pt x="605" y="400"/>
                                </a:lnTo>
                                <a:lnTo>
                                  <a:pt x="605" y="0"/>
                                </a:lnTo>
                              </a:path>
                              <a:path w="21600" h="21600">
                                <a:moveTo>
                                  <a:pt x="1008" y="21199"/>
                                </a:moveTo>
                                <a:lnTo>
                                  <a:pt x="806" y="21199"/>
                                </a:lnTo>
                                <a:lnTo>
                                  <a:pt x="806" y="21599"/>
                                </a:lnTo>
                                <a:lnTo>
                                  <a:pt x="1008" y="21599"/>
                                </a:lnTo>
                                <a:lnTo>
                                  <a:pt x="1008" y="21199"/>
                                </a:lnTo>
                              </a:path>
                              <a:path w="21600" h="21600">
                                <a:moveTo>
                                  <a:pt x="1008" y="0"/>
                                </a:moveTo>
                                <a:lnTo>
                                  <a:pt x="806" y="0"/>
                                </a:lnTo>
                                <a:lnTo>
                                  <a:pt x="806" y="400"/>
                                </a:lnTo>
                                <a:lnTo>
                                  <a:pt x="1008" y="400"/>
                                </a:lnTo>
                                <a:lnTo>
                                  <a:pt x="1008" y="0"/>
                                </a:lnTo>
                              </a:path>
                              <a:path w="21600" h="21600">
                                <a:moveTo>
                                  <a:pt x="1411" y="21199"/>
                                </a:moveTo>
                                <a:lnTo>
                                  <a:pt x="1210" y="21199"/>
                                </a:lnTo>
                                <a:lnTo>
                                  <a:pt x="1210" y="21599"/>
                                </a:lnTo>
                                <a:lnTo>
                                  <a:pt x="1411" y="21599"/>
                                </a:lnTo>
                                <a:lnTo>
                                  <a:pt x="1411" y="21199"/>
                                </a:lnTo>
                              </a:path>
                              <a:path w="21600" h="21600">
                                <a:moveTo>
                                  <a:pt x="1411" y="0"/>
                                </a:moveTo>
                                <a:lnTo>
                                  <a:pt x="1210" y="0"/>
                                </a:lnTo>
                                <a:lnTo>
                                  <a:pt x="1210" y="400"/>
                                </a:lnTo>
                                <a:lnTo>
                                  <a:pt x="1411" y="400"/>
                                </a:lnTo>
                                <a:lnTo>
                                  <a:pt x="1411" y="0"/>
                                </a:lnTo>
                              </a:path>
                              <a:path w="21600" h="21600">
                                <a:moveTo>
                                  <a:pt x="1817" y="21199"/>
                                </a:moveTo>
                                <a:lnTo>
                                  <a:pt x="1613" y="21199"/>
                                </a:lnTo>
                                <a:lnTo>
                                  <a:pt x="1613" y="21599"/>
                                </a:lnTo>
                                <a:lnTo>
                                  <a:pt x="1817" y="21599"/>
                                </a:lnTo>
                                <a:lnTo>
                                  <a:pt x="1817" y="21199"/>
                                </a:lnTo>
                              </a:path>
                              <a:path w="21600" h="21600">
                                <a:moveTo>
                                  <a:pt x="1817" y="0"/>
                                </a:moveTo>
                                <a:lnTo>
                                  <a:pt x="1613" y="0"/>
                                </a:lnTo>
                                <a:lnTo>
                                  <a:pt x="1613" y="400"/>
                                </a:lnTo>
                                <a:lnTo>
                                  <a:pt x="1817" y="400"/>
                                </a:lnTo>
                                <a:lnTo>
                                  <a:pt x="1817" y="0"/>
                                </a:lnTo>
                              </a:path>
                              <a:path w="21600" h="21600">
                                <a:moveTo>
                                  <a:pt x="2220" y="21199"/>
                                </a:moveTo>
                                <a:lnTo>
                                  <a:pt x="2019" y="21199"/>
                                </a:lnTo>
                                <a:lnTo>
                                  <a:pt x="2019" y="21599"/>
                                </a:lnTo>
                                <a:lnTo>
                                  <a:pt x="2220" y="21599"/>
                                </a:lnTo>
                                <a:lnTo>
                                  <a:pt x="2220" y="21199"/>
                                </a:lnTo>
                              </a:path>
                              <a:path w="21600" h="21600">
                                <a:moveTo>
                                  <a:pt x="2220" y="0"/>
                                </a:moveTo>
                                <a:lnTo>
                                  <a:pt x="2019" y="0"/>
                                </a:lnTo>
                                <a:lnTo>
                                  <a:pt x="2019" y="400"/>
                                </a:lnTo>
                                <a:lnTo>
                                  <a:pt x="2220" y="400"/>
                                </a:lnTo>
                                <a:lnTo>
                                  <a:pt x="2220" y="0"/>
                                </a:lnTo>
                              </a:path>
                              <a:path w="21600" h="21600">
                                <a:moveTo>
                                  <a:pt x="2624" y="21199"/>
                                </a:moveTo>
                                <a:lnTo>
                                  <a:pt x="2422" y="21199"/>
                                </a:lnTo>
                                <a:lnTo>
                                  <a:pt x="2422" y="21599"/>
                                </a:lnTo>
                                <a:lnTo>
                                  <a:pt x="2624" y="21599"/>
                                </a:lnTo>
                                <a:lnTo>
                                  <a:pt x="2624" y="21199"/>
                                </a:lnTo>
                              </a:path>
                              <a:path w="21600" h="21600">
                                <a:moveTo>
                                  <a:pt x="2624" y="0"/>
                                </a:moveTo>
                                <a:lnTo>
                                  <a:pt x="2422" y="0"/>
                                </a:lnTo>
                                <a:lnTo>
                                  <a:pt x="2422" y="400"/>
                                </a:lnTo>
                                <a:lnTo>
                                  <a:pt x="2624" y="400"/>
                                </a:lnTo>
                                <a:lnTo>
                                  <a:pt x="2624" y="0"/>
                                </a:lnTo>
                              </a:path>
                              <a:path w="21600" h="21600">
                                <a:moveTo>
                                  <a:pt x="3027" y="21199"/>
                                </a:moveTo>
                                <a:lnTo>
                                  <a:pt x="2826" y="21199"/>
                                </a:lnTo>
                                <a:lnTo>
                                  <a:pt x="2826" y="21599"/>
                                </a:lnTo>
                                <a:lnTo>
                                  <a:pt x="3027" y="21599"/>
                                </a:lnTo>
                                <a:lnTo>
                                  <a:pt x="3027" y="21199"/>
                                </a:lnTo>
                              </a:path>
                              <a:path w="21600" h="21600">
                                <a:moveTo>
                                  <a:pt x="3027" y="0"/>
                                </a:moveTo>
                                <a:lnTo>
                                  <a:pt x="2826" y="0"/>
                                </a:lnTo>
                                <a:lnTo>
                                  <a:pt x="2826" y="400"/>
                                </a:lnTo>
                                <a:lnTo>
                                  <a:pt x="3027" y="400"/>
                                </a:lnTo>
                                <a:lnTo>
                                  <a:pt x="3027" y="0"/>
                                </a:lnTo>
                              </a:path>
                              <a:path w="21600" h="21600">
                                <a:moveTo>
                                  <a:pt x="3431" y="21199"/>
                                </a:moveTo>
                                <a:lnTo>
                                  <a:pt x="3229" y="21199"/>
                                </a:lnTo>
                                <a:lnTo>
                                  <a:pt x="3229" y="21599"/>
                                </a:lnTo>
                                <a:lnTo>
                                  <a:pt x="3431" y="21599"/>
                                </a:lnTo>
                                <a:lnTo>
                                  <a:pt x="3431" y="21199"/>
                                </a:lnTo>
                              </a:path>
                              <a:path w="21600" h="21600">
                                <a:moveTo>
                                  <a:pt x="3431" y="0"/>
                                </a:moveTo>
                                <a:lnTo>
                                  <a:pt x="3229" y="0"/>
                                </a:lnTo>
                                <a:lnTo>
                                  <a:pt x="3229" y="400"/>
                                </a:lnTo>
                                <a:lnTo>
                                  <a:pt x="3431" y="400"/>
                                </a:lnTo>
                                <a:lnTo>
                                  <a:pt x="3431" y="0"/>
                                </a:lnTo>
                              </a:path>
                              <a:path w="21600" h="21600">
                                <a:moveTo>
                                  <a:pt x="3834" y="21199"/>
                                </a:moveTo>
                                <a:lnTo>
                                  <a:pt x="3632" y="21199"/>
                                </a:lnTo>
                                <a:lnTo>
                                  <a:pt x="3632" y="21599"/>
                                </a:lnTo>
                                <a:lnTo>
                                  <a:pt x="3834" y="21599"/>
                                </a:lnTo>
                                <a:lnTo>
                                  <a:pt x="3834" y="21199"/>
                                </a:lnTo>
                              </a:path>
                              <a:path w="21600" h="21600">
                                <a:moveTo>
                                  <a:pt x="3834" y="0"/>
                                </a:moveTo>
                                <a:lnTo>
                                  <a:pt x="3632" y="0"/>
                                </a:lnTo>
                                <a:lnTo>
                                  <a:pt x="3632" y="400"/>
                                </a:lnTo>
                                <a:lnTo>
                                  <a:pt x="3834" y="400"/>
                                </a:lnTo>
                                <a:lnTo>
                                  <a:pt x="3834" y="0"/>
                                </a:lnTo>
                              </a:path>
                              <a:path w="21600" h="21600">
                                <a:moveTo>
                                  <a:pt x="4237" y="21199"/>
                                </a:moveTo>
                                <a:lnTo>
                                  <a:pt x="4036" y="21199"/>
                                </a:lnTo>
                                <a:lnTo>
                                  <a:pt x="4036" y="21599"/>
                                </a:lnTo>
                                <a:lnTo>
                                  <a:pt x="4237" y="21599"/>
                                </a:lnTo>
                                <a:lnTo>
                                  <a:pt x="4237" y="21199"/>
                                </a:lnTo>
                              </a:path>
                              <a:path w="21600" h="21600">
                                <a:moveTo>
                                  <a:pt x="4237" y="0"/>
                                </a:moveTo>
                                <a:lnTo>
                                  <a:pt x="4036" y="0"/>
                                </a:lnTo>
                                <a:lnTo>
                                  <a:pt x="4036" y="400"/>
                                </a:lnTo>
                                <a:lnTo>
                                  <a:pt x="4237" y="400"/>
                                </a:lnTo>
                                <a:lnTo>
                                  <a:pt x="4237" y="0"/>
                                </a:lnTo>
                              </a:path>
                              <a:path w="21600" h="21600">
                                <a:moveTo>
                                  <a:pt x="4643" y="21199"/>
                                </a:moveTo>
                                <a:lnTo>
                                  <a:pt x="4439" y="21199"/>
                                </a:lnTo>
                                <a:lnTo>
                                  <a:pt x="4439" y="21599"/>
                                </a:lnTo>
                                <a:lnTo>
                                  <a:pt x="4643" y="21599"/>
                                </a:lnTo>
                                <a:lnTo>
                                  <a:pt x="4643" y="21199"/>
                                </a:lnTo>
                              </a:path>
                              <a:path w="21600" h="21600">
                                <a:moveTo>
                                  <a:pt x="4643" y="0"/>
                                </a:moveTo>
                                <a:lnTo>
                                  <a:pt x="4439" y="0"/>
                                </a:lnTo>
                                <a:lnTo>
                                  <a:pt x="4439" y="400"/>
                                </a:lnTo>
                                <a:lnTo>
                                  <a:pt x="4643" y="400"/>
                                </a:lnTo>
                                <a:lnTo>
                                  <a:pt x="4643" y="0"/>
                                </a:lnTo>
                              </a:path>
                              <a:path w="21600" h="21600">
                                <a:moveTo>
                                  <a:pt x="5047" y="21199"/>
                                </a:moveTo>
                                <a:lnTo>
                                  <a:pt x="4845" y="21199"/>
                                </a:lnTo>
                                <a:lnTo>
                                  <a:pt x="4845" y="21599"/>
                                </a:lnTo>
                                <a:lnTo>
                                  <a:pt x="5047" y="21599"/>
                                </a:lnTo>
                                <a:lnTo>
                                  <a:pt x="5047" y="21199"/>
                                </a:lnTo>
                              </a:path>
                              <a:path w="21600" h="21600">
                                <a:moveTo>
                                  <a:pt x="5047" y="0"/>
                                </a:moveTo>
                                <a:lnTo>
                                  <a:pt x="4845" y="0"/>
                                </a:lnTo>
                                <a:lnTo>
                                  <a:pt x="4845" y="400"/>
                                </a:lnTo>
                                <a:lnTo>
                                  <a:pt x="5047" y="400"/>
                                </a:lnTo>
                                <a:lnTo>
                                  <a:pt x="5047" y="0"/>
                                </a:lnTo>
                              </a:path>
                              <a:path w="21600" h="21600">
                                <a:moveTo>
                                  <a:pt x="5450" y="21199"/>
                                </a:moveTo>
                                <a:lnTo>
                                  <a:pt x="5248" y="21199"/>
                                </a:lnTo>
                                <a:lnTo>
                                  <a:pt x="5248" y="21599"/>
                                </a:lnTo>
                                <a:lnTo>
                                  <a:pt x="5450" y="21599"/>
                                </a:lnTo>
                                <a:lnTo>
                                  <a:pt x="5450" y="21199"/>
                                </a:lnTo>
                              </a:path>
                              <a:path w="21600" h="21600">
                                <a:moveTo>
                                  <a:pt x="5450" y="0"/>
                                </a:moveTo>
                                <a:lnTo>
                                  <a:pt x="5248" y="0"/>
                                </a:lnTo>
                                <a:lnTo>
                                  <a:pt x="5248" y="400"/>
                                </a:lnTo>
                                <a:lnTo>
                                  <a:pt x="5450" y="400"/>
                                </a:lnTo>
                                <a:lnTo>
                                  <a:pt x="5450" y="0"/>
                                </a:lnTo>
                              </a:path>
                              <a:path w="21600" h="21600">
                                <a:moveTo>
                                  <a:pt x="5853" y="21199"/>
                                </a:moveTo>
                                <a:lnTo>
                                  <a:pt x="5652" y="21199"/>
                                </a:lnTo>
                                <a:lnTo>
                                  <a:pt x="5652" y="21599"/>
                                </a:lnTo>
                                <a:lnTo>
                                  <a:pt x="5853" y="21599"/>
                                </a:lnTo>
                                <a:lnTo>
                                  <a:pt x="5853" y="21199"/>
                                </a:lnTo>
                              </a:path>
                              <a:path w="21600" h="21600">
                                <a:moveTo>
                                  <a:pt x="5853" y="0"/>
                                </a:moveTo>
                                <a:lnTo>
                                  <a:pt x="5652" y="0"/>
                                </a:lnTo>
                                <a:lnTo>
                                  <a:pt x="5652" y="400"/>
                                </a:lnTo>
                                <a:lnTo>
                                  <a:pt x="5853" y="400"/>
                                </a:lnTo>
                                <a:lnTo>
                                  <a:pt x="5853" y="0"/>
                                </a:lnTo>
                              </a:path>
                              <a:path w="21600" h="21600">
                                <a:moveTo>
                                  <a:pt x="6257" y="21199"/>
                                </a:moveTo>
                                <a:lnTo>
                                  <a:pt x="6055" y="21199"/>
                                </a:lnTo>
                                <a:lnTo>
                                  <a:pt x="6055" y="21599"/>
                                </a:lnTo>
                                <a:lnTo>
                                  <a:pt x="6257" y="21599"/>
                                </a:lnTo>
                                <a:lnTo>
                                  <a:pt x="6257" y="21199"/>
                                </a:lnTo>
                              </a:path>
                              <a:path w="21600" h="21600">
                                <a:moveTo>
                                  <a:pt x="6257" y="0"/>
                                </a:moveTo>
                                <a:lnTo>
                                  <a:pt x="6055" y="0"/>
                                </a:lnTo>
                                <a:lnTo>
                                  <a:pt x="6055" y="400"/>
                                </a:lnTo>
                                <a:lnTo>
                                  <a:pt x="6257" y="400"/>
                                </a:lnTo>
                                <a:lnTo>
                                  <a:pt x="6257" y="0"/>
                                </a:lnTo>
                              </a:path>
                              <a:path w="21600" h="21600">
                                <a:moveTo>
                                  <a:pt x="6660" y="21199"/>
                                </a:moveTo>
                                <a:lnTo>
                                  <a:pt x="6458" y="21199"/>
                                </a:lnTo>
                                <a:lnTo>
                                  <a:pt x="6458" y="21599"/>
                                </a:lnTo>
                                <a:lnTo>
                                  <a:pt x="6660" y="21599"/>
                                </a:lnTo>
                                <a:lnTo>
                                  <a:pt x="6660" y="21199"/>
                                </a:lnTo>
                              </a:path>
                              <a:path w="21600" h="21600">
                                <a:moveTo>
                                  <a:pt x="6660" y="0"/>
                                </a:moveTo>
                                <a:lnTo>
                                  <a:pt x="6458" y="0"/>
                                </a:lnTo>
                                <a:lnTo>
                                  <a:pt x="6458" y="400"/>
                                </a:lnTo>
                                <a:lnTo>
                                  <a:pt x="6660" y="400"/>
                                </a:lnTo>
                                <a:lnTo>
                                  <a:pt x="6660" y="0"/>
                                </a:lnTo>
                              </a:path>
                              <a:path w="21600" h="21600">
                                <a:moveTo>
                                  <a:pt x="7064" y="21199"/>
                                </a:moveTo>
                                <a:lnTo>
                                  <a:pt x="6862" y="21199"/>
                                </a:lnTo>
                                <a:lnTo>
                                  <a:pt x="6862" y="21599"/>
                                </a:lnTo>
                                <a:lnTo>
                                  <a:pt x="7064" y="21599"/>
                                </a:lnTo>
                                <a:lnTo>
                                  <a:pt x="7064" y="21199"/>
                                </a:lnTo>
                              </a:path>
                              <a:path w="21600" h="21600">
                                <a:moveTo>
                                  <a:pt x="7064" y="0"/>
                                </a:moveTo>
                                <a:lnTo>
                                  <a:pt x="6862" y="0"/>
                                </a:lnTo>
                                <a:lnTo>
                                  <a:pt x="6862" y="400"/>
                                </a:lnTo>
                                <a:lnTo>
                                  <a:pt x="7064" y="400"/>
                                </a:lnTo>
                                <a:lnTo>
                                  <a:pt x="7064" y="0"/>
                                </a:lnTo>
                              </a:path>
                              <a:path w="21600" h="21600">
                                <a:moveTo>
                                  <a:pt x="7469" y="21199"/>
                                </a:moveTo>
                                <a:lnTo>
                                  <a:pt x="7265" y="21199"/>
                                </a:lnTo>
                                <a:lnTo>
                                  <a:pt x="7265" y="21599"/>
                                </a:lnTo>
                                <a:lnTo>
                                  <a:pt x="7469" y="21599"/>
                                </a:lnTo>
                                <a:lnTo>
                                  <a:pt x="7469" y="21199"/>
                                </a:lnTo>
                              </a:path>
                              <a:path w="21600" h="21600">
                                <a:moveTo>
                                  <a:pt x="7469" y="0"/>
                                </a:moveTo>
                                <a:lnTo>
                                  <a:pt x="7265" y="0"/>
                                </a:lnTo>
                                <a:lnTo>
                                  <a:pt x="7265" y="400"/>
                                </a:lnTo>
                                <a:lnTo>
                                  <a:pt x="7469" y="400"/>
                                </a:lnTo>
                                <a:lnTo>
                                  <a:pt x="7469" y="0"/>
                                </a:lnTo>
                              </a:path>
                              <a:path w="21600" h="21600">
                                <a:moveTo>
                                  <a:pt x="7873" y="21199"/>
                                </a:moveTo>
                                <a:lnTo>
                                  <a:pt x="7671" y="21199"/>
                                </a:lnTo>
                                <a:lnTo>
                                  <a:pt x="7671" y="21599"/>
                                </a:lnTo>
                                <a:lnTo>
                                  <a:pt x="7873" y="21599"/>
                                </a:lnTo>
                                <a:lnTo>
                                  <a:pt x="7873" y="21199"/>
                                </a:lnTo>
                              </a:path>
                              <a:path w="21600" h="21600">
                                <a:moveTo>
                                  <a:pt x="7873" y="0"/>
                                </a:moveTo>
                                <a:lnTo>
                                  <a:pt x="7671" y="0"/>
                                </a:lnTo>
                                <a:lnTo>
                                  <a:pt x="7671" y="400"/>
                                </a:lnTo>
                                <a:lnTo>
                                  <a:pt x="7873" y="400"/>
                                </a:lnTo>
                                <a:lnTo>
                                  <a:pt x="7873" y="0"/>
                                </a:lnTo>
                              </a:path>
                              <a:path w="21600" h="21600">
                                <a:moveTo>
                                  <a:pt x="8276" y="21199"/>
                                </a:moveTo>
                                <a:lnTo>
                                  <a:pt x="8074" y="21199"/>
                                </a:lnTo>
                                <a:lnTo>
                                  <a:pt x="8074" y="21599"/>
                                </a:lnTo>
                                <a:lnTo>
                                  <a:pt x="8276" y="21599"/>
                                </a:lnTo>
                                <a:lnTo>
                                  <a:pt x="8276" y="21199"/>
                                </a:lnTo>
                              </a:path>
                              <a:path w="21600" h="21600">
                                <a:moveTo>
                                  <a:pt x="8276" y="0"/>
                                </a:moveTo>
                                <a:lnTo>
                                  <a:pt x="8074" y="0"/>
                                </a:lnTo>
                                <a:lnTo>
                                  <a:pt x="8074" y="400"/>
                                </a:lnTo>
                                <a:lnTo>
                                  <a:pt x="8276" y="400"/>
                                </a:lnTo>
                                <a:lnTo>
                                  <a:pt x="8276" y="0"/>
                                </a:lnTo>
                              </a:path>
                              <a:path w="21600" h="21600">
                                <a:moveTo>
                                  <a:pt x="8679" y="21199"/>
                                </a:moveTo>
                                <a:lnTo>
                                  <a:pt x="8478" y="21199"/>
                                </a:lnTo>
                                <a:lnTo>
                                  <a:pt x="8478" y="21599"/>
                                </a:lnTo>
                                <a:lnTo>
                                  <a:pt x="8679" y="21599"/>
                                </a:lnTo>
                                <a:lnTo>
                                  <a:pt x="8679" y="21199"/>
                                </a:lnTo>
                              </a:path>
                              <a:path w="21600" h="21600">
                                <a:moveTo>
                                  <a:pt x="8679" y="0"/>
                                </a:moveTo>
                                <a:lnTo>
                                  <a:pt x="8478" y="0"/>
                                </a:lnTo>
                                <a:lnTo>
                                  <a:pt x="8478" y="400"/>
                                </a:lnTo>
                                <a:lnTo>
                                  <a:pt x="8679" y="400"/>
                                </a:lnTo>
                                <a:lnTo>
                                  <a:pt x="8679" y="0"/>
                                </a:lnTo>
                              </a:path>
                              <a:path w="21600" h="21600">
                                <a:moveTo>
                                  <a:pt x="9083" y="21199"/>
                                </a:moveTo>
                                <a:lnTo>
                                  <a:pt x="8881" y="21199"/>
                                </a:lnTo>
                                <a:lnTo>
                                  <a:pt x="8881" y="21599"/>
                                </a:lnTo>
                                <a:lnTo>
                                  <a:pt x="9083" y="21599"/>
                                </a:lnTo>
                                <a:lnTo>
                                  <a:pt x="9083" y="21199"/>
                                </a:lnTo>
                              </a:path>
                              <a:path w="21600" h="21600">
                                <a:moveTo>
                                  <a:pt x="9083" y="0"/>
                                </a:moveTo>
                                <a:lnTo>
                                  <a:pt x="8881" y="0"/>
                                </a:lnTo>
                                <a:lnTo>
                                  <a:pt x="8881" y="400"/>
                                </a:lnTo>
                                <a:lnTo>
                                  <a:pt x="9083" y="400"/>
                                </a:lnTo>
                                <a:lnTo>
                                  <a:pt x="9083" y="0"/>
                                </a:lnTo>
                              </a:path>
                              <a:path w="21600" h="21600">
                                <a:moveTo>
                                  <a:pt x="9486" y="21199"/>
                                </a:moveTo>
                                <a:lnTo>
                                  <a:pt x="9284" y="21199"/>
                                </a:lnTo>
                                <a:lnTo>
                                  <a:pt x="9284" y="21599"/>
                                </a:lnTo>
                                <a:lnTo>
                                  <a:pt x="9486" y="21599"/>
                                </a:lnTo>
                                <a:lnTo>
                                  <a:pt x="9486" y="21199"/>
                                </a:lnTo>
                              </a:path>
                              <a:path w="21600" h="21600">
                                <a:moveTo>
                                  <a:pt x="9486" y="0"/>
                                </a:moveTo>
                                <a:lnTo>
                                  <a:pt x="9284" y="0"/>
                                </a:lnTo>
                                <a:lnTo>
                                  <a:pt x="9284" y="400"/>
                                </a:lnTo>
                                <a:lnTo>
                                  <a:pt x="9486" y="400"/>
                                </a:lnTo>
                                <a:lnTo>
                                  <a:pt x="9486" y="0"/>
                                </a:lnTo>
                              </a:path>
                              <a:path w="21600" h="21600">
                                <a:moveTo>
                                  <a:pt x="9890" y="21199"/>
                                </a:moveTo>
                                <a:lnTo>
                                  <a:pt x="9688" y="21199"/>
                                </a:lnTo>
                                <a:lnTo>
                                  <a:pt x="9688" y="21599"/>
                                </a:lnTo>
                                <a:lnTo>
                                  <a:pt x="9890" y="21599"/>
                                </a:lnTo>
                                <a:lnTo>
                                  <a:pt x="9890" y="21199"/>
                                </a:lnTo>
                              </a:path>
                              <a:path w="21600" h="21600">
                                <a:moveTo>
                                  <a:pt x="9890" y="0"/>
                                </a:moveTo>
                                <a:lnTo>
                                  <a:pt x="9688" y="0"/>
                                </a:lnTo>
                                <a:lnTo>
                                  <a:pt x="9688" y="400"/>
                                </a:lnTo>
                                <a:lnTo>
                                  <a:pt x="9890" y="400"/>
                                </a:lnTo>
                                <a:lnTo>
                                  <a:pt x="9890" y="0"/>
                                </a:lnTo>
                              </a:path>
                              <a:path w="21600" h="21600">
                                <a:moveTo>
                                  <a:pt x="10295" y="21199"/>
                                </a:moveTo>
                                <a:lnTo>
                                  <a:pt x="10094" y="21199"/>
                                </a:lnTo>
                                <a:lnTo>
                                  <a:pt x="10094" y="21599"/>
                                </a:lnTo>
                                <a:lnTo>
                                  <a:pt x="10295" y="21599"/>
                                </a:lnTo>
                                <a:lnTo>
                                  <a:pt x="10295" y="21199"/>
                                </a:lnTo>
                              </a:path>
                              <a:path w="21600" h="21600">
                                <a:moveTo>
                                  <a:pt x="10295" y="0"/>
                                </a:moveTo>
                                <a:lnTo>
                                  <a:pt x="10094" y="0"/>
                                </a:lnTo>
                                <a:lnTo>
                                  <a:pt x="10094" y="400"/>
                                </a:lnTo>
                                <a:lnTo>
                                  <a:pt x="10295" y="400"/>
                                </a:lnTo>
                                <a:lnTo>
                                  <a:pt x="10295" y="0"/>
                                </a:lnTo>
                              </a:path>
                              <a:path w="21600" h="21600">
                                <a:moveTo>
                                  <a:pt x="10699" y="21199"/>
                                </a:moveTo>
                                <a:lnTo>
                                  <a:pt x="10497" y="21199"/>
                                </a:lnTo>
                                <a:lnTo>
                                  <a:pt x="10497" y="21599"/>
                                </a:lnTo>
                                <a:lnTo>
                                  <a:pt x="10699" y="21599"/>
                                </a:lnTo>
                                <a:lnTo>
                                  <a:pt x="10699" y="21199"/>
                                </a:lnTo>
                              </a:path>
                              <a:path w="21600" h="21600">
                                <a:moveTo>
                                  <a:pt x="10699" y="0"/>
                                </a:moveTo>
                                <a:lnTo>
                                  <a:pt x="10497" y="0"/>
                                </a:lnTo>
                                <a:lnTo>
                                  <a:pt x="10497" y="400"/>
                                </a:lnTo>
                                <a:lnTo>
                                  <a:pt x="10699" y="400"/>
                                </a:lnTo>
                                <a:lnTo>
                                  <a:pt x="10699" y="0"/>
                                </a:lnTo>
                              </a:path>
                              <a:path w="21600" h="21600">
                                <a:moveTo>
                                  <a:pt x="11102" y="21199"/>
                                </a:moveTo>
                                <a:lnTo>
                                  <a:pt x="10900" y="21199"/>
                                </a:lnTo>
                                <a:lnTo>
                                  <a:pt x="10900" y="21599"/>
                                </a:lnTo>
                                <a:lnTo>
                                  <a:pt x="11102" y="21599"/>
                                </a:lnTo>
                                <a:lnTo>
                                  <a:pt x="11102" y="21199"/>
                                </a:lnTo>
                              </a:path>
                              <a:path w="21600" h="21600">
                                <a:moveTo>
                                  <a:pt x="11102" y="0"/>
                                </a:moveTo>
                                <a:lnTo>
                                  <a:pt x="10900" y="0"/>
                                </a:lnTo>
                                <a:lnTo>
                                  <a:pt x="10900" y="400"/>
                                </a:lnTo>
                                <a:lnTo>
                                  <a:pt x="11102" y="400"/>
                                </a:lnTo>
                                <a:lnTo>
                                  <a:pt x="11102" y="0"/>
                                </a:lnTo>
                              </a:path>
                              <a:path w="21600" h="21600">
                                <a:moveTo>
                                  <a:pt x="11505" y="21199"/>
                                </a:moveTo>
                                <a:lnTo>
                                  <a:pt x="11304" y="21199"/>
                                </a:lnTo>
                                <a:lnTo>
                                  <a:pt x="11304" y="21599"/>
                                </a:lnTo>
                                <a:lnTo>
                                  <a:pt x="11505" y="21599"/>
                                </a:lnTo>
                                <a:lnTo>
                                  <a:pt x="11505" y="21199"/>
                                </a:lnTo>
                              </a:path>
                              <a:path w="21600" h="21600">
                                <a:moveTo>
                                  <a:pt x="11505" y="0"/>
                                </a:moveTo>
                                <a:lnTo>
                                  <a:pt x="11304" y="0"/>
                                </a:lnTo>
                                <a:lnTo>
                                  <a:pt x="11304" y="400"/>
                                </a:lnTo>
                                <a:lnTo>
                                  <a:pt x="11505" y="400"/>
                                </a:lnTo>
                                <a:lnTo>
                                  <a:pt x="11505" y="0"/>
                                </a:lnTo>
                              </a:path>
                              <a:path w="21600" h="21600">
                                <a:moveTo>
                                  <a:pt x="11909" y="21199"/>
                                </a:moveTo>
                                <a:lnTo>
                                  <a:pt x="11707" y="21199"/>
                                </a:lnTo>
                                <a:lnTo>
                                  <a:pt x="11707" y="21599"/>
                                </a:lnTo>
                                <a:lnTo>
                                  <a:pt x="11909" y="21599"/>
                                </a:lnTo>
                                <a:lnTo>
                                  <a:pt x="11909" y="21199"/>
                                </a:lnTo>
                              </a:path>
                              <a:path w="21600" h="21600">
                                <a:moveTo>
                                  <a:pt x="11909" y="0"/>
                                </a:moveTo>
                                <a:lnTo>
                                  <a:pt x="11707" y="0"/>
                                </a:lnTo>
                                <a:lnTo>
                                  <a:pt x="11707" y="400"/>
                                </a:lnTo>
                                <a:lnTo>
                                  <a:pt x="11909" y="400"/>
                                </a:lnTo>
                                <a:lnTo>
                                  <a:pt x="11909" y="0"/>
                                </a:lnTo>
                              </a:path>
                              <a:path w="21600" h="21600">
                                <a:moveTo>
                                  <a:pt x="12312" y="21199"/>
                                </a:moveTo>
                                <a:lnTo>
                                  <a:pt x="12111" y="21199"/>
                                </a:lnTo>
                                <a:lnTo>
                                  <a:pt x="12111" y="21599"/>
                                </a:lnTo>
                                <a:lnTo>
                                  <a:pt x="12312" y="21599"/>
                                </a:lnTo>
                                <a:lnTo>
                                  <a:pt x="12312" y="21199"/>
                                </a:lnTo>
                              </a:path>
                              <a:path w="21600" h="21600">
                                <a:moveTo>
                                  <a:pt x="12312" y="0"/>
                                </a:moveTo>
                                <a:lnTo>
                                  <a:pt x="12111" y="0"/>
                                </a:lnTo>
                                <a:lnTo>
                                  <a:pt x="12111" y="400"/>
                                </a:lnTo>
                                <a:lnTo>
                                  <a:pt x="12312" y="400"/>
                                </a:lnTo>
                                <a:lnTo>
                                  <a:pt x="12312" y="0"/>
                                </a:lnTo>
                              </a:path>
                              <a:path w="21600" h="21600">
                                <a:moveTo>
                                  <a:pt x="12716" y="21199"/>
                                </a:moveTo>
                                <a:lnTo>
                                  <a:pt x="12514" y="21199"/>
                                </a:lnTo>
                                <a:lnTo>
                                  <a:pt x="12514" y="21599"/>
                                </a:lnTo>
                                <a:lnTo>
                                  <a:pt x="12716" y="21599"/>
                                </a:lnTo>
                                <a:lnTo>
                                  <a:pt x="12716" y="21199"/>
                                </a:lnTo>
                              </a:path>
                              <a:path w="21600" h="21600">
                                <a:moveTo>
                                  <a:pt x="12716" y="0"/>
                                </a:moveTo>
                                <a:lnTo>
                                  <a:pt x="12514" y="0"/>
                                </a:lnTo>
                                <a:lnTo>
                                  <a:pt x="12514" y="400"/>
                                </a:lnTo>
                                <a:lnTo>
                                  <a:pt x="12716" y="400"/>
                                </a:lnTo>
                                <a:lnTo>
                                  <a:pt x="12716" y="0"/>
                                </a:lnTo>
                              </a:path>
                              <a:path w="21600" h="21600">
                                <a:moveTo>
                                  <a:pt x="13121" y="21199"/>
                                </a:moveTo>
                                <a:lnTo>
                                  <a:pt x="12920" y="21199"/>
                                </a:lnTo>
                                <a:lnTo>
                                  <a:pt x="12920" y="21599"/>
                                </a:lnTo>
                                <a:lnTo>
                                  <a:pt x="13121" y="21599"/>
                                </a:lnTo>
                                <a:lnTo>
                                  <a:pt x="13121" y="21199"/>
                                </a:lnTo>
                              </a:path>
                              <a:path w="21600" h="21600">
                                <a:moveTo>
                                  <a:pt x="13121" y="0"/>
                                </a:moveTo>
                                <a:lnTo>
                                  <a:pt x="12920" y="0"/>
                                </a:lnTo>
                                <a:lnTo>
                                  <a:pt x="12920" y="400"/>
                                </a:lnTo>
                                <a:lnTo>
                                  <a:pt x="13121" y="400"/>
                                </a:lnTo>
                                <a:lnTo>
                                  <a:pt x="13121" y="0"/>
                                </a:lnTo>
                              </a:path>
                              <a:path w="21600" h="21600">
                                <a:moveTo>
                                  <a:pt x="13525" y="21199"/>
                                </a:moveTo>
                                <a:lnTo>
                                  <a:pt x="13323" y="21199"/>
                                </a:lnTo>
                                <a:lnTo>
                                  <a:pt x="13323" y="21599"/>
                                </a:lnTo>
                                <a:lnTo>
                                  <a:pt x="13525" y="21599"/>
                                </a:lnTo>
                                <a:lnTo>
                                  <a:pt x="13525" y="21199"/>
                                </a:lnTo>
                              </a:path>
                              <a:path w="21600" h="21600">
                                <a:moveTo>
                                  <a:pt x="13525" y="0"/>
                                </a:moveTo>
                                <a:lnTo>
                                  <a:pt x="13323" y="0"/>
                                </a:lnTo>
                                <a:lnTo>
                                  <a:pt x="13323" y="400"/>
                                </a:lnTo>
                                <a:lnTo>
                                  <a:pt x="13525" y="400"/>
                                </a:lnTo>
                                <a:lnTo>
                                  <a:pt x="13525" y="0"/>
                                </a:lnTo>
                              </a:path>
                              <a:path w="21600" h="21600">
                                <a:moveTo>
                                  <a:pt x="13928" y="21199"/>
                                </a:moveTo>
                                <a:lnTo>
                                  <a:pt x="13726" y="21199"/>
                                </a:lnTo>
                                <a:lnTo>
                                  <a:pt x="13726" y="21599"/>
                                </a:lnTo>
                                <a:lnTo>
                                  <a:pt x="13928" y="21599"/>
                                </a:lnTo>
                                <a:lnTo>
                                  <a:pt x="13928" y="21199"/>
                                </a:lnTo>
                              </a:path>
                              <a:path w="21600" h="21600">
                                <a:moveTo>
                                  <a:pt x="13928" y="0"/>
                                </a:moveTo>
                                <a:lnTo>
                                  <a:pt x="13726" y="0"/>
                                </a:lnTo>
                                <a:lnTo>
                                  <a:pt x="13726" y="400"/>
                                </a:lnTo>
                                <a:lnTo>
                                  <a:pt x="13928" y="400"/>
                                </a:lnTo>
                                <a:lnTo>
                                  <a:pt x="13928" y="0"/>
                                </a:lnTo>
                              </a:path>
                              <a:path w="21600" h="21600">
                                <a:moveTo>
                                  <a:pt x="14332" y="21199"/>
                                </a:moveTo>
                                <a:lnTo>
                                  <a:pt x="14130" y="21199"/>
                                </a:lnTo>
                                <a:lnTo>
                                  <a:pt x="14130" y="21599"/>
                                </a:lnTo>
                                <a:lnTo>
                                  <a:pt x="14332" y="21599"/>
                                </a:lnTo>
                                <a:lnTo>
                                  <a:pt x="14332" y="21199"/>
                                </a:lnTo>
                              </a:path>
                              <a:path w="21600" h="21600">
                                <a:moveTo>
                                  <a:pt x="14332" y="0"/>
                                </a:moveTo>
                                <a:lnTo>
                                  <a:pt x="14130" y="0"/>
                                </a:lnTo>
                                <a:lnTo>
                                  <a:pt x="14130" y="400"/>
                                </a:lnTo>
                                <a:lnTo>
                                  <a:pt x="14332" y="400"/>
                                </a:lnTo>
                                <a:lnTo>
                                  <a:pt x="14332" y="0"/>
                                </a:lnTo>
                              </a:path>
                              <a:path w="21600" h="21600">
                                <a:moveTo>
                                  <a:pt x="14735" y="21199"/>
                                </a:moveTo>
                                <a:lnTo>
                                  <a:pt x="14533" y="21199"/>
                                </a:lnTo>
                                <a:lnTo>
                                  <a:pt x="14533" y="21599"/>
                                </a:lnTo>
                                <a:lnTo>
                                  <a:pt x="14735" y="21599"/>
                                </a:lnTo>
                                <a:lnTo>
                                  <a:pt x="14735" y="21199"/>
                                </a:lnTo>
                              </a:path>
                              <a:path w="21600" h="21600">
                                <a:moveTo>
                                  <a:pt x="14735" y="0"/>
                                </a:moveTo>
                                <a:lnTo>
                                  <a:pt x="14533" y="0"/>
                                </a:lnTo>
                                <a:lnTo>
                                  <a:pt x="14533" y="400"/>
                                </a:lnTo>
                                <a:lnTo>
                                  <a:pt x="14735" y="400"/>
                                </a:lnTo>
                                <a:lnTo>
                                  <a:pt x="14735" y="0"/>
                                </a:lnTo>
                              </a:path>
                              <a:path w="21600" h="21600">
                                <a:moveTo>
                                  <a:pt x="15138" y="21199"/>
                                </a:moveTo>
                                <a:lnTo>
                                  <a:pt x="14937" y="21199"/>
                                </a:lnTo>
                                <a:lnTo>
                                  <a:pt x="14937" y="21599"/>
                                </a:lnTo>
                                <a:lnTo>
                                  <a:pt x="15138" y="21599"/>
                                </a:lnTo>
                                <a:lnTo>
                                  <a:pt x="15138" y="21199"/>
                                </a:lnTo>
                              </a:path>
                              <a:path w="21600" h="21600">
                                <a:moveTo>
                                  <a:pt x="15138" y="0"/>
                                </a:moveTo>
                                <a:lnTo>
                                  <a:pt x="14937" y="0"/>
                                </a:lnTo>
                                <a:lnTo>
                                  <a:pt x="14937" y="400"/>
                                </a:lnTo>
                                <a:lnTo>
                                  <a:pt x="15138" y="400"/>
                                </a:lnTo>
                                <a:lnTo>
                                  <a:pt x="15138" y="0"/>
                                </a:lnTo>
                              </a:path>
                              <a:path w="21600" h="21600">
                                <a:moveTo>
                                  <a:pt x="15542" y="21199"/>
                                </a:moveTo>
                                <a:lnTo>
                                  <a:pt x="15340" y="21199"/>
                                </a:lnTo>
                                <a:lnTo>
                                  <a:pt x="15340" y="21599"/>
                                </a:lnTo>
                                <a:lnTo>
                                  <a:pt x="15542" y="21599"/>
                                </a:lnTo>
                                <a:lnTo>
                                  <a:pt x="15542" y="21199"/>
                                </a:lnTo>
                              </a:path>
                              <a:path w="21600" h="21600">
                                <a:moveTo>
                                  <a:pt x="15542" y="0"/>
                                </a:moveTo>
                                <a:lnTo>
                                  <a:pt x="15340" y="0"/>
                                </a:lnTo>
                                <a:lnTo>
                                  <a:pt x="15340" y="400"/>
                                </a:lnTo>
                                <a:lnTo>
                                  <a:pt x="15542" y="400"/>
                                </a:lnTo>
                                <a:lnTo>
                                  <a:pt x="15542" y="0"/>
                                </a:lnTo>
                              </a:path>
                              <a:path w="21600" h="21600">
                                <a:moveTo>
                                  <a:pt x="15947" y="21199"/>
                                </a:moveTo>
                                <a:lnTo>
                                  <a:pt x="15746" y="21199"/>
                                </a:lnTo>
                                <a:lnTo>
                                  <a:pt x="15746" y="21599"/>
                                </a:lnTo>
                                <a:lnTo>
                                  <a:pt x="15947" y="21599"/>
                                </a:lnTo>
                                <a:lnTo>
                                  <a:pt x="15947" y="21199"/>
                                </a:lnTo>
                              </a:path>
                              <a:path w="21600" h="21600">
                                <a:moveTo>
                                  <a:pt x="15947" y="0"/>
                                </a:moveTo>
                                <a:lnTo>
                                  <a:pt x="15746" y="0"/>
                                </a:lnTo>
                                <a:lnTo>
                                  <a:pt x="15746" y="400"/>
                                </a:lnTo>
                                <a:lnTo>
                                  <a:pt x="15947" y="400"/>
                                </a:lnTo>
                                <a:lnTo>
                                  <a:pt x="15947" y="0"/>
                                </a:lnTo>
                              </a:path>
                              <a:path w="21600" h="21600">
                                <a:moveTo>
                                  <a:pt x="16351" y="21199"/>
                                </a:moveTo>
                                <a:lnTo>
                                  <a:pt x="16149" y="21199"/>
                                </a:lnTo>
                                <a:lnTo>
                                  <a:pt x="16149" y="21599"/>
                                </a:lnTo>
                                <a:lnTo>
                                  <a:pt x="16351" y="21599"/>
                                </a:lnTo>
                                <a:lnTo>
                                  <a:pt x="16351" y="21199"/>
                                </a:lnTo>
                              </a:path>
                              <a:path w="21600" h="21600">
                                <a:moveTo>
                                  <a:pt x="16351" y="0"/>
                                </a:moveTo>
                                <a:lnTo>
                                  <a:pt x="16149" y="0"/>
                                </a:lnTo>
                                <a:lnTo>
                                  <a:pt x="16149" y="400"/>
                                </a:lnTo>
                                <a:lnTo>
                                  <a:pt x="16351" y="400"/>
                                </a:lnTo>
                                <a:lnTo>
                                  <a:pt x="16351" y="0"/>
                                </a:lnTo>
                              </a:path>
                              <a:path w="21600" h="21600">
                                <a:moveTo>
                                  <a:pt x="16754" y="21199"/>
                                </a:moveTo>
                                <a:lnTo>
                                  <a:pt x="16552" y="21199"/>
                                </a:lnTo>
                                <a:lnTo>
                                  <a:pt x="16552" y="21599"/>
                                </a:lnTo>
                                <a:lnTo>
                                  <a:pt x="16754" y="21599"/>
                                </a:lnTo>
                                <a:lnTo>
                                  <a:pt x="16754" y="21199"/>
                                </a:lnTo>
                              </a:path>
                              <a:path w="21600" h="21600">
                                <a:moveTo>
                                  <a:pt x="16754" y="0"/>
                                </a:moveTo>
                                <a:lnTo>
                                  <a:pt x="16552" y="0"/>
                                </a:lnTo>
                                <a:lnTo>
                                  <a:pt x="16552" y="400"/>
                                </a:lnTo>
                                <a:lnTo>
                                  <a:pt x="16754" y="400"/>
                                </a:lnTo>
                                <a:lnTo>
                                  <a:pt x="16754" y="0"/>
                                </a:lnTo>
                              </a:path>
                              <a:path w="21600" h="21600">
                                <a:moveTo>
                                  <a:pt x="17158" y="21199"/>
                                </a:moveTo>
                                <a:lnTo>
                                  <a:pt x="16956" y="21199"/>
                                </a:lnTo>
                                <a:lnTo>
                                  <a:pt x="16956" y="21599"/>
                                </a:lnTo>
                                <a:lnTo>
                                  <a:pt x="17158" y="21599"/>
                                </a:lnTo>
                                <a:lnTo>
                                  <a:pt x="17158" y="21199"/>
                                </a:lnTo>
                              </a:path>
                              <a:path w="21600" h="21600">
                                <a:moveTo>
                                  <a:pt x="17158" y="0"/>
                                </a:moveTo>
                                <a:lnTo>
                                  <a:pt x="16956" y="0"/>
                                </a:lnTo>
                                <a:lnTo>
                                  <a:pt x="16956" y="400"/>
                                </a:lnTo>
                                <a:lnTo>
                                  <a:pt x="17158" y="400"/>
                                </a:lnTo>
                                <a:lnTo>
                                  <a:pt x="17158" y="0"/>
                                </a:lnTo>
                              </a:path>
                              <a:path w="21600" h="21600">
                                <a:moveTo>
                                  <a:pt x="17561" y="21199"/>
                                </a:moveTo>
                                <a:lnTo>
                                  <a:pt x="17359" y="21199"/>
                                </a:lnTo>
                                <a:lnTo>
                                  <a:pt x="17359" y="21599"/>
                                </a:lnTo>
                                <a:lnTo>
                                  <a:pt x="17561" y="21599"/>
                                </a:lnTo>
                                <a:lnTo>
                                  <a:pt x="17561" y="21199"/>
                                </a:lnTo>
                              </a:path>
                              <a:path w="21600" h="21600">
                                <a:moveTo>
                                  <a:pt x="17561" y="0"/>
                                </a:moveTo>
                                <a:lnTo>
                                  <a:pt x="17359" y="0"/>
                                </a:lnTo>
                                <a:lnTo>
                                  <a:pt x="17359" y="400"/>
                                </a:lnTo>
                                <a:lnTo>
                                  <a:pt x="17561" y="400"/>
                                </a:lnTo>
                                <a:lnTo>
                                  <a:pt x="17561" y="0"/>
                                </a:lnTo>
                              </a:path>
                              <a:path w="21600" h="21600">
                                <a:moveTo>
                                  <a:pt x="17964" y="21199"/>
                                </a:moveTo>
                                <a:lnTo>
                                  <a:pt x="17763" y="21199"/>
                                </a:lnTo>
                                <a:lnTo>
                                  <a:pt x="17763" y="21599"/>
                                </a:lnTo>
                                <a:lnTo>
                                  <a:pt x="17964" y="21599"/>
                                </a:lnTo>
                                <a:lnTo>
                                  <a:pt x="17964" y="21199"/>
                                </a:lnTo>
                              </a:path>
                              <a:path w="21600" h="21600">
                                <a:moveTo>
                                  <a:pt x="17964" y="0"/>
                                </a:moveTo>
                                <a:lnTo>
                                  <a:pt x="17763" y="0"/>
                                </a:lnTo>
                                <a:lnTo>
                                  <a:pt x="17763" y="400"/>
                                </a:lnTo>
                                <a:lnTo>
                                  <a:pt x="17964" y="400"/>
                                </a:lnTo>
                                <a:lnTo>
                                  <a:pt x="17964" y="0"/>
                                </a:lnTo>
                              </a:path>
                              <a:path w="21600" h="21600">
                                <a:moveTo>
                                  <a:pt x="18368" y="21199"/>
                                </a:moveTo>
                                <a:lnTo>
                                  <a:pt x="18166" y="21199"/>
                                </a:lnTo>
                                <a:lnTo>
                                  <a:pt x="18166" y="21599"/>
                                </a:lnTo>
                                <a:lnTo>
                                  <a:pt x="18368" y="21599"/>
                                </a:lnTo>
                                <a:lnTo>
                                  <a:pt x="18368" y="21199"/>
                                </a:lnTo>
                              </a:path>
                              <a:path w="21600" h="21600">
                                <a:moveTo>
                                  <a:pt x="18368" y="0"/>
                                </a:moveTo>
                                <a:lnTo>
                                  <a:pt x="18166" y="0"/>
                                </a:lnTo>
                                <a:lnTo>
                                  <a:pt x="18166" y="400"/>
                                </a:lnTo>
                                <a:lnTo>
                                  <a:pt x="18368" y="400"/>
                                </a:lnTo>
                                <a:lnTo>
                                  <a:pt x="18368" y="0"/>
                                </a:lnTo>
                              </a:path>
                              <a:path w="21600" h="21600">
                                <a:moveTo>
                                  <a:pt x="18773" y="21199"/>
                                </a:moveTo>
                                <a:lnTo>
                                  <a:pt x="18572" y="21199"/>
                                </a:lnTo>
                                <a:lnTo>
                                  <a:pt x="18572" y="21599"/>
                                </a:lnTo>
                                <a:lnTo>
                                  <a:pt x="18773" y="21599"/>
                                </a:lnTo>
                                <a:lnTo>
                                  <a:pt x="18773" y="21199"/>
                                </a:lnTo>
                              </a:path>
                              <a:path w="21600" h="21600">
                                <a:moveTo>
                                  <a:pt x="18773" y="0"/>
                                </a:moveTo>
                                <a:lnTo>
                                  <a:pt x="18572" y="0"/>
                                </a:lnTo>
                                <a:lnTo>
                                  <a:pt x="18572" y="400"/>
                                </a:lnTo>
                                <a:lnTo>
                                  <a:pt x="18773" y="400"/>
                                </a:lnTo>
                                <a:lnTo>
                                  <a:pt x="18773" y="0"/>
                                </a:lnTo>
                              </a:path>
                              <a:path w="21600" h="21600">
                                <a:moveTo>
                                  <a:pt x="19177" y="21199"/>
                                </a:moveTo>
                                <a:lnTo>
                                  <a:pt x="18975" y="21199"/>
                                </a:lnTo>
                                <a:lnTo>
                                  <a:pt x="18975" y="21599"/>
                                </a:lnTo>
                                <a:lnTo>
                                  <a:pt x="19177" y="21599"/>
                                </a:lnTo>
                                <a:lnTo>
                                  <a:pt x="19177" y="21199"/>
                                </a:lnTo>
                              </a:path>
                              <a:path w="21600" h="21600">
                                <a:moveTo>
                                  <a:pt x="19177" y="0"/>
                                </a:moveTo>
                                <a:lnTo>
                                  <a:pt x="18975" y="0"/>
                                </a:lnTo>
                                <a:lnTo>
                                  <a:pt x="18975" y="400"/>
                                </a:lnTo>
                                <a:lnTo>
                                  <a:pt x="19177" y="400"/>
                                </a:lnTo>
                                <a:lnTo>
                                  <a:pt x="19177" y="0"/>
                                </a:lnTo>
                              </a:path>
                              <a:path w="21600" h="21600">
                                <a:moveTo>
                                  <a:pt x="19580" y="21199"/>
                                </a:moveTo>
                                <a:lnTo>
                                  <a:pt x="19379" y="21199"/>
                                </a:lnTo>
                                <a:lnTo>
                                  <a:pt x="19379" y="21599"/>
                                </a:lnTo>
                                <a:lnTo>
                                  <a:pt x="19580" y="21599"/>
                                </a:lnTo>
                                <a:lnTo>
                                  <a:pt x="19580" y="21199"/>
                                </a:lnTo>
                              </a:path>
                              <a:path w="21600" h="21600">
                                <a:moveTo>
                                  <a:pt x="19580" y="0"/>
                                </a:moveTo>
                                <a:lnTo>
                                  <a:pt x="19379" y="0"/>
                                </a:lnTo>
                                <a:lnTo>
                                  <a:pt x="19379" y="400"/>
                                </a:lnTo>
                                <a:lnTo>
                                  <a:pt x="19580" y="400"/>
                                </a:lnTo>
                                <a:lnTo>
                                  <a:pt x="19580" y="0"/>
                                </a:lnTo>
                              </a:path>
                              <a:path w="21600" h="21600">
                                <a:moveTo>
                                  <a:pt x="19984" y="21199"/>
                                </a:moveTo>
                                <a:lnTo>
                                  <a:pt x="19782" y="21199"/>
                                </a:lnTo>
                                <a:lnTo>
                                  <a:pt x="19782" y="21599"/>
                                </a:lnTo>
                                <a:lnTo>
                                  <a:pt x="19984" y="21599"/>
                                </a:lnTo>
                                <a:lnTo>
                                  <a:pt x="19984" y="21199"/>
                                </a:lnTo>
                              </a:path>
                              <a:path w="21600" h="21600">
                                <a:moveTo>
                                  <a:pt x="19984" y="0"/>
                                </a:moveTo>
                                <a:lnTo>
                                  <a:pt x="19782" y="0"/>
                                </a:lnTo>
                                <a:lnTo>
                                  <a:pt x="19782" y="400"/>
                                </a:lnTo>
                                <a:lnTo>
                                  <a:pt x="19984" y="400"/>
                                </a:lnTo>
                                <a:lnTo>
                                  <a:pt x="19984" y="0"/>
                                </a:lnTo>
                              </a:path>
                              <a:path w="21600" h="21600">
                                <a:moveTo>
                                  <a:pt x="20387" y="21199"/>
                                </a:moveTo>
                                <a:lnTo>
                                  <a:pt x="20185" y="21199"/>
                                </a:lnTo>
                                <a:lnTo>
                                  <a:pt x="20185" y="21599"/>
                                </a:lnTo>
                                <a:lnTo>
                                  <a:pt x="20387" y="21599"/>
                                </a:lnTo>
                                <a:lnTo>
                                  <a:pt x="20387" y="21199"/>
                                </a:lnTo>
                              </a:path>
                              <a:path w="21600" h="21600">
                                <a:moveTo>
                                  <a:pt x="20387" y="0"/>
                                </a:moveTo>
                                <a:lnTo>
                                  <a:pt x="20185" y="0"/>
                                </a:lnTo>
                                <a:lnTo>
                                  <a:pt x="20185" y="400"/>
                                </a:lnTo>
                                <a:lnTo>
                                  <a:pt x="20387" y="400"/>
                                </a:lnTo>
                                <a:lnTo>
                                  <a:pt x="20387" y="0"/>
                                </a:lnTo>
                              </a:path>
                              <a:path w="21600" h="21600">
                                <a:moveTo>
                                  <a:pt x="20790" y="21199"/>
                                </a:moveTo>
                                <a:lnTo>
                                  <a:pt x="20589" y="21199"/>
                                </a:lnTo>
                                <a:lnTo>
                                  <a:pt x="20589" y="21599"/>
                                </a:lnTo>
                                <a:lnTo>
                                  <a:pt x="20790" y="21599"/>
                                </a:lnTo>
                                <a:lnTo>
                                  <a:pt x="20790" y="21199"/>
                                </a:lnTo>
                              </a:path>
                              <a:path w="21600" h="21600">
                                <a:moveTo>
                                  <a:pt x="20790" y="0"/>
                                </a:moveTo>
                                <a:lnTo>
                                  <a:pt x="20589" y="0"/>
                                </a:lnTo>
                                <a:lnTo>
                                  <a:pt x="20589" y="400"/>
                                </a:lnTo>
                                <a:lnTo>
                                  <a:pt x="20790" y="400"/>
                                </a:lnTo>
                                <a:lnTo>
                                  <a:pt x="20790" y="0"/>
                                </a:lnTo>
                              </a:path>
                              <a:path w="21600" h="21600">
                                <a:moveTo>
                                  <a:pt x="21196" y="21199"/>
                                </a:moveTo>
                                <a:lnTo>
                                  <a:pt x="20992" y="21199"/>
                                </a:lnTo>
                                <a:lnTo>
                                  <a:pt x="20992" y="21599"/>
                                </a:lnTo>
                                <a:lnTo>
                                  <a:pt x="21196" y="21599"/>
                                </a:lnTo>
                                <a:lnTo>
                                  <a:pt x="21196" y="21199"/>
                                </a:lnTo>
                              </a:path>
                              <a:path w="21600" h="21600">
                                <a:moveTo>
                                  <a:pt x="21196" y="0"/>
                                </a:moveTo>
                                <a:lnTo>
                                  <a:pt x="20992" y="0"/>
                                </a:lnTo>
                                <a:lnTo>
                                  <a:pt x="20992" y="400"/>
                                </a:lnTo>
                                <a:lnTo>
                                  <a:pt x="21196" y="400"/>
                                </a:lnTo>
                                <a:lnTo>
                                  <a:pt x="21196" y="0"/>
                                </a:lnTo>
                              </a:path>
                              <a:path w="21600" h="21600">
                                <a:moveTo>
                                  <a:pt x="21600" y="20333"/>
                                </a:moveTo>
                                <a:lnTo>
                                  <a:pt x="21532" y="20333"/>
                                </a:lnTo>
                                <a:lnTo>
                                  <a:pt x="21532" y="21199"/>
                                </a:lnTo>
                                <a:lnTo>
                                  <a:pt x="21398" y="21199"/>
                                </a:lnTo>
                                <a:lnTo>
                                  <a:pt x="21398" y="21599"/>
                                </a:lnTo>
                                <a:lnTo>
                                  <a:pt x="21600" y="21599"/>
                                </a:lnTo>
                                <a:lnTo>
                                  <a:pt x="21600" y="20333"/>
                                </a:lnTo>
                              </a:path>
                              <a:path w="21600" h="21600">
                                <a:moveTo>
                                  <a:pt x="21600" y="17786"/>
                                </a:moveTo>
                                <a:lnTo>
                                  <a:pt x="21532" y="17786"/>
                                </a:lnTo>
                                <a:lnTo>
                                  <a:pt x="21532" y="19053"/>
                                </a:lnTo>
                                <a:lnTo>
                                  <a:pt x="21600" y="19053"/>
                                </a:lnTo>
                                <a:lnTo>
                                  <a:pt x="21600" y="17786"/>
                                </a:lnTo>
                              </a:path>
                              <a:path w="21600" h="21600">
                                <a:moveTo>
                                  <a:pt x="21600" y="15253"/>
                                </a:moveTo>
                                <a:lnTo>
                                  <a:pt x="21532" y="15253"/>
                                </a:lnTo>
                                <a:lnTo>
                                  <a:pt x="21532" y="16519"/>
                                </a:lnTo>
                                <a:lnTo>
                                  <a:pt x="21600" y="16519"/>
                                </a:lnTo>
                                <a:lnTo>
                                  <a:pt x="21600" y="15253"/>
                                </a:lnTo>
                              </a:path>
                              <a:path w="21600" h="21600">
                                <a:moveTo>
                                  <a:pt x="21600" y="12706"/>
                                </a:moveTo>
                                <a:lnTo>
                                  <a:pt x="21532" y="12706"/>
                                </a:lnTo>
                                <a:lnTo>
                                  <a:pt x="21532" y="13973"/>
                                </a:lnTo>
                                <a:lnTo>
                                  <a:pt x="21600" y="13973"/>
                                </a:lnTo>
                                <a:lnTo>
                                  <a:pt x="21600" y="12706"/>
                                </a:lnTo>
                              </a:path>
                              <a:path w="21600" h="21600">
                                <a:moveTo>
                                  <a:pt x="21600" y="10159"/>
                                </a:moveTo>
                                <a:lnTo>
                                  <a:pt x="21532" y="10159"/>
                                </a:lnTo>
                                <a:lnTo>
                                  <a:pt x="21532" y="11439"/>
                                </a:lnTo>
                                <a:lnTo>
                                  <a:pt x="21600" y="11439"/>
                                </a:lnTo>
                                <a:lnTo>
                                  <a:pt x="21600" y="10159"/>
                                </a:lnTo>
                              </a:path>
                              <a:path w="21600" h="21600">
                                <a:moveTo>
                                  <a:pt x="21600" y="7626"/>
                                </a:moveTo>
                                <a:lnTo>
                                  <a:pt x="21532" y="7626"/>
                                </a:lnTo>
                                <a:lnTo>
                                  <a:pt x="21532" y="8893"/>
                                </a:lnTo>
                                <a:lnTo>
                                  <a:pt x="21600" y="8893"/>
                                </a:lnTo>
                                <a:lnTo>
                                  <a:pt x="21600" y="7626"/>
                                </a:lnTo>
                              </a:path>
                              <a:path w="21600" h="21600">
                                <a:moveTo>
                                  <a:pt x="21600" y="5079"/>
                                </a:moveTo>
                                <a:lnTo>
                                  <a:pt x="21532" y="5079"/>
                                </a:lnTo>
                                <a:lnTo>
                                  <a:pt x="21532" y="6346"/>
                                </a:lnTo>
                                <a:lnTo>
                                  <a:pt x="21600" y="6346"/>
                                </a:lnTo>
                                <a:lnTo>
                                  <a:pt x="21600" y="5079"/>
                                </a:lnTo>
                              </a:path>
                              <a:path w="21600" h="21600">
                                <a:moveTo>
                                  <a:pt x="21600" y="2546"/>
                                </a:moveTo>
                                <a:lnTo>
                                  <a:pt x="21532" y="2546"/>
                                </a:lnTo>
                                <a:lnTo>
                                  <a:pt x="21532" y="3813"/>
                                </a:lnTo>
                                <a:lnTo>
                                  <a:pt x="21600" y="3813"/>
                                </a:lnTo>
                                <a:lnTo>
                                  <a:pt x="21600" y="2546"/>
                                </a:lnTo>
                              </a:path>
                              <a:path w="21600" h="21600">
                                <a:moveTo>
                                  <a:pt x="21600" y="0"/>
                                </a:moveTo>
                                <a:lnTo>
                                  <a:pt x="21398" y="0"/>
                                </a:lnTo>
                                <a:lnTo>
                                  <a:pt x="21398" y="400"/>
                                </a:lnTo>
                                <a:lnTo>
                                  <a:pt x="21532" y="400"/>
                                </a:lnTo>
                                <a:lnTo>
                                  <a:pt x="21532" y="1266"/>
                                </a:lnTo>
                                <a:lnTo>
                                  <a:pt x="21600" y="1266"/>
                                </a:lnTo>
                                <a:lnTo>
                                  <a:pt x="21600" y="0"/>
                                </a:lnTo>
                                <a:close/>
                              </a:path>
                            </a:pathLst>
                          </a:custGeom>
                          <a:solidFill>
                            <a:srgbClr val="95A5A5"/>
                          </a:solidFill>
                          <a:ln w="12700" cmpd="sng" cap="flat">
                            <a:noFill/>
                            <a:prstDash val="solid"/>
                            <a:miter/>
                          </a:ln>
                        </wps:spPr>
                        <wps:bodyPr vert="horz" wrap="square" lIns="91440" tIns="45720" rIns="91440" bIns="45720" anchor="t" anchorCtr="0" upright="0">
                          <a:noAutofit/>
                        </wps:bodyPr>
                      </wps:wsp>
                      <wps:wsp>
                        <wps:cNvPr id="31" name="文本框 31"/>
                        <wps:cNvSpPr/>
                        <wps:spPr>
                          <a:xfrm rot="0">
                            <a:off x="0" y="0"/>
                            <a:ext cx="6120130" cy="1028700"/>
                          </a:xfrm>
                          <a:prstGeom prst="rect"/>
                          <a:noFill/>
                          <a:ln w="12700" cmpd="sng" cap="flat">
                            <a:noFill/>
                            <a:prstDash val="solid"/>
                            <a:miter/>
                          </a:ln>
                        </wps:spPr>
                        <wps:txbx id="32">
                          <w:txbxContent>
                            <w:p>
                              <w:pPr>
                                <w:spacing w:before="0" w:line="240" w:lineRule="auto"/>
                                <w:rPr>
                                  <w:sz w:val="24"/>
                                </w:rPr>
                              </w:pPr>
                            </w:p>
                            <w:p>
                              <w:pPr>
                                <w:spacing w:before="114" w:line="240" w:lineRule="auto"/>
                                <w:rPr>
                                  <w:sz w:val="24"/>
                                </w:rPr>
                              </w:pPr>
                            </w:p>
                            <w:p>
                              <w:pPr>
                                <w:spacing w:before="1"/>
                                <w:ind w:left="0" w:right="0" w:firstLine="0"/>
                                <w:jc w:val="center"/>
                                <w:rPr>
                                  <w:i/>
                                  <w:sz w:val="24"/>
                                </w:rPr>
                              </w:pPr>
                              <w:r>
                                <w:rPr>
                                  <w:i/>
                                  <w:color w:val="7E8C8C"/>
                                  <w:sz w:val="24"/>
                                </w:rPr>
                                <w:t>[</w:t>
                              </w:r>
                              <w:r>
                                <w:rPr>
                                  <w:i/>
                                  <w:color w:val="7E8C8C"/>
                                  <w:spacing w:val="-7"/>
                                  <w:sz w:val="24"/>
                                </w:rPr>
                                <w:t xml:space="preserve"> </w:t>
                              </w:r>
                              <w:r>
                                <w:rPr>
                                  <w:i/>
                                  <w:color w:val="7E8C8C"/>
                                  <w:sz w:val="24"/>
                                </w:rPr>
                                <w:t>Diagram</w:t>
                              </w:r>
                              <w:r>
                                <w:rPr>
                                  <w:i/>
                                  <w:color w:val="7E8C8C"/>
                                  <w:spacing w:val="-6"/>
                                  <w:sz w:val="24"/>
                                </w:rPr>
                                <w:t xml:space="preserve"> </w:t>
                              </w:r>
                              <w:r>
                                <w:rPr>
                                  <w:i/>
                                  <w:color w:val="7E8C8C"/>
                                  <w:sz w:val="24"/>
                                </w:rPr>
                                <w:t>Placeholder:</w:t>
                              </w:r>
                              <w:r>
                                <w:rPr>
                                  <w:i/>
                                  <w:color w:val="7E8C8C"/>
                                  <w:spacing w:val="-6"/>
                                  <w:sz w:val="24"/>
                                </w:rPr>
                                <w:t xml:space="preserve"> </w:t>
                              </w:r>
                              <w:r>
                                <w:rPr>
                                  <w:i/>
                                  <w:color w:val="7E8C8C"/>
                                  <w:sz w:val="24"/>
                                </w:rPr>
                                <w:t>ERD</w:t>
                              </w:r>
                              <w:r>
                                <w:rPr>
                                  <w:i/>
                                  <w:color w:val="7E8C8C"/>
                                  <w:spacing w:val="-6"/>
                                  <w:sz w:val="24"/>
                                </w:rPr>
                                <w:t xml:space="preserve"> </w:t>
                              </w:r>
                              <w:r>
                                <w:rPr>
                                  <w:i/>
                                  <w:color w:val="7E8C8C"/>
                                  <w:sz w:val="24"/>
                                </w:rPr>
                                <w:t>for</w:t>
                              </w:r>
                              <w:r>
                                <w:rPr>
                                  <w:i/>
                                  <w:color w:val="7E8C8C"/>
                                  <w:spacing w:val="-6"/>
                                  <w:sz w:val="24"/>
                                </w:rPr>
                                <w:t xml:space="preserve"> </w:t>
                              </w:r>
                              <w:r>
                                <w:rPr>
                                  <w:i/>
                                  <w:color w:val="7E8C8C"/>
                                  <w:sz w:val="24"/>
                                </w:rPr>
                                <w:t>Quantro</w:t>
                              </w:r>
                              <w:r>
                                <w:rPr>
                                  <w:i/>
                                  <w:color w:val="7E8C8C"/>
                                  <w:spacing w:val="-6"/>
                                  <w:sz w:val="24"/>
                                </w:rPr>
                                <w:t xml:space="preserve"> </w:t>
                              </w:r>
                              <w:r>
                                <w:rPr>
                                  <w:i/>
                                  <w:color w:val="7E8C8C"/>
                                  <w:sz w:val="24"/>
                                </w:rPr>
                                <w:t>Trading</w:t>
                              </w:r>
                              <w:r>
                                <w:rPr>
                                  <w:i/>
                                  <w:color w:val="7E8C8C"/>
                                  <w:spacing w:val="-5"/>
                                  <w:sz w:val="24"/>
                                </w:rPr>
                                <w:t xml:space="preserve"> </w:t>
                              </w:r>
                              <w:r>
                                <w:rPr>
                                  <w:i/>
                                  <w:color w:val="7E8C8C"/>
                                  <w:sz w:val="24"/>
                                </w:rPr>
                                <w:t>System</w:t>
                              </w:r>
                              <w:r>
                                <w:rPr>
                                  <w:i/>
                                  <w:color w:val="7E8C8C"/>
                                  <w:spacing w:val="-6"/>
                                  <w:sz w:val="24"/>
                                </w:rPr>
                                <w:t xml:space="preserve"> </w:t>
                              </w:r>
                              <w:r>
                                <w:rPr>
                                  <w:i/>
                                  <w:color w:val="7E8C8C"/>
                                  <w:spacing w:val="-10"/>
                                  <w:sz w:val="24"/>
                                </w:rPr>
                                <w:t>]</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33" o:spid="_x0000_s33" coordorigin="1133,3367" coordsize="9638,1621" style="position:absolute;&#10;margin-left:56.65pt;&#10;margin-top:13.300007pt;&#10;width:481.90002pt;&#10;height:81.05pt;&#10;mso-position-horizontal:absolute;&#10;mso-position-horizontal-relative:page;&#10;mso-position-vertical:absolute;&#10;mso-wrap-distance-left:0.0pt;&#10;mso-wrap-distance-right:0.0pt;">
                <v:rect type="#_x0000_t1" id="矩形 34" o:spid="_x0000_s34" style="position:absolute;&#10;left:1133;&#10;top:3367;&#10;width:9638;&#10;height:1620;" fillcolor="#F7F9F9" stroked="f" strokeweight="1.0pt">
                  <v:stroke color="#000000"/>
                </v:rect>
                <v:shape type="#_x0000_t0" id="曲线 35" o:spid="_x0000_s35" coordsize="9638,1620" path="m29,1333l,1333l,1428l29,1428l29,1333m29,1143l,1143l,1238l29,1238l29,1143m29,952l,952l,1047l29,1047l29,952m29,761l,761l,857l29,857l29,761m29,571l,571l,666l29,666l29,571m29,380l,380l,475l29,475l29,380m29,190l,190l,285l29,285l29,190m89,1589l29,1589l29,1524l,1524l,1619l89,1619l89,1589m89,l,l,94l29,94l29,29l89,29l89,m269,1589l179,1589l179,1619l269,1619l269,1589m269,l179,l179,29l269,29l269,m449,1589l359,1589l359,1619l449,1619l449,1589m449,l359,l359,29l449,29l449,m629,1589l539,1589l539,1619l629,1619l629,1589m629,l539,l539,29l629,29l629,m810,1589l719,1589l719,1619l810,1619l810,1589m810,l719,l719,29l810,29l810,m990,1589l900,1589l900,1619l990,1619l990,1589m990,l900,l900,29l990,29l990,m1170,1589l1080,1589l1080,1619l1170,1619l1170,1589m1170,l1080,l1080,29l1170,29l1170,m1350,1589l1260,1589l1260,1619l1350,1619l1350,1589m1350,l1260,l1260,29l1350,29l1350,m1530,1589l1440,1589l1440,1619l1530,1619l1530,1589m1530,l1440,l1440,29l1530,29l1530,m1710,1589l1620,1589l1620,1619l1710,1619l1710,1589m1710,l1620,l1620,29l1710,29l1710,m1890,1589l1800,1589l1800,1619l1890,1619l1890,1589m1890,l1800,l1800,29l1890,29l1890,m2071,1589l1980,1589l1980,1619l2071,1619l2071,1589m2071,l1980,l1980,29l2071,29l2071,m2251,1589l2161,1589l2161,1619l2251,1619l2251,1589m2251,l2161,l2161,29l2251,29l2251,m2431,1589l2341,1589l2341,1619l2431,1619l2431,1589m2431,l2341,l2341,29l2431,29l2431,m2611,1589l2521,1589l2521,1619l2611,1619l2611,1589m2611,l2521,l2521,29l2611,29l2611,m2791,1589l2701,1589l2701,1619l2791,1619l2791,1589m2791,l2701,l2701,29l2791,29l2791,m2971,1589l2881,1589l2881,1619l2971,1619l2971,1589m2971,l2881,l2881,29l2971,29l2971,m3151,1589l3061,1589l3061,1619l3151,1619l3151,1589m3151,l3061,l3061,29l3151,29l3151,m3333,1589l3241,1589l3241,1619l3333,1619l3333,1589m3333,l3241,l3241,29l3333,29l3333,m3513,1589l3423,1589l3423,1619l3513,1619l3513,1589m3513,l3423,l3423,29l3513,29l3513,m3693,1589l3603,1589l3603,1619l3693,1619l3693,1589m3693,l3603,l3603,29l3693,29l3693,m3873,1589l3783,1589l3783,1619l3873,1619l3873,1589m3873,l3783,l3783,29l3873,29l3873,m4053,1589l3963,1589l3963,1619l4053,1619l4053,1589m4053,l3963,l3963,29l4053,29l4053,m4233,1589l4143,1589l4143,1619l4233,1619l4233,1589m4233,l4143,l4143,29l4233,29l4233,m4413,1589l4323,1589l4323,1619l4413,1619l4413,1589m4413,l4323,l4323,29l4413,29l4413,m4593,1589l4503,1589l4503,1619l4593,1619l4593,1589m4593,l4503,l4503,29l4593,29l4593,m4773,1589l4683,1589l4683,1619l4773,1619l4773,1589m4773,l4683,l4683,29l4773,29l4773,m4953,1589l4863,1589l4863,1619l4953,1619l4953,1589m4953,l4863,l4863,29l4953,29l4953,m5133,1589l5043,1589l5043,1619l5133,1619l5133,1589m5133,l5043,l5043,29l5133,29l5133,m5313,1589l5223,1589l5223,1619l5313,1619l5313,1589m5313,l5223,l5223,29l5313,29l5313,m5493,1589l5403,1589l5403,1619l5493,1619l5493,1589m5493,l5403,l5403,29l5493,29l5493,m5673,1589l5583,1589l5583,1619l5673,1619l5673,1589m5673,l5583,l5583,29l5673,29l5673,m5855,1589l5765,1589l5765,1619l5855,1619l5855,1589m5855,l5765,l5765,29l5855,29l5855,m6035,1589l5945,1589l5945,1619l6035,1619l6035,1589m6035,l5945,l5945,29l6035,29l6035,m6215,1589l6125,1589l6125,1619l6215,1619l6215,1589m6215,l6125,l6125,29l6215,29l6215,m6395,1589l6305,1589l6305,1619l6395,1619l6395,1589m6395,l6305,l6305,29l6395,29l6395,m6575,1589l6485,1589l6485,1619l6575,1619l6575,1589m6575,l6485,l6485,29l6575,29l6575,m6755,1589l6664,1589l6664,1619l6755,1619l6755,1589m6755,l6664,l6664,29l6755,29l6755,m6935,1589l6844,1589l6844,1619l6935,1619l6935,1589m6935,l6844,l6844,29l6935,29l6935,m7115,1589l7026,1589l7026,1619l7115,1619l7115,1589m7115,l7026,l7026,29l7115,29l7115,m7295,1589l7206,1589l7206,1619l7295,1619l7295,1589m7295,l7206,l7206,29l7295,29l7295,m7475,1589l7386,1589l7386,1619l7475,1619l7475,1589m7475,l7386,l7386,29l7475,29l7475,m7655,1589l7566,1589l7566,1619l7655,1619l7655,1589m7655,l7566,l7566,29l7655,29l7655,m7835,1589l7746,1589l7746,1619l7835,1619l7835,1589m7835,l7746,l7746,29l7835,29l7835,m8015,1589l7926,1589l7926,1619l8015,1619l8015,1589m8015,l7926,l7926,29l8015,29l8015,m8195,1589l8106,1589l8106,1619l8195,1619l8195,1589m8195,l8106,l8106,29l8195,29l8195,m8376,1589l8287,1589l8287,1619l8376,1619l8376,1589m8376,l8287,l8287,29l8376,29l8376,m8556,1589l8467,1589l8467,1619l8556,1619l8556,1589m8556,l8467,l8467,29l8556,29l8556,m8736,1589l8647,1589l8647,1619l8736,1619l8736,1589m8736,l8647,l8647,29l8736,29l8736,m8916,1589l8827,1589l8827,1619l8916,1619l8916,1589m8916,l8827,l8827,29l8916,29l8916,m9096,1589l9007,1589l9007,1619l9096,1619l9096,1589m9096,l9007,l9007,29l9096,29l9096,m9276,1589l9187,1589l9187,1619l9276,1619l9276,1589m9276,l9187,l9187,29l9276,29l9276,m9458,1589l9367,1589l9367,1619l9458,1619l9458,1589m9458,l9367,l9367,29l9458,29l9458,m9638,1524l9607,1524l9607,1589l9547,1589l9547,1619l9638,1619l9638,1524m9638,1333l9607,1333l9607,1428l9638,1428l9638,1333m9638,1143l9607,1143l9607,1238l9638,1238l9638,1143m9638,952l9607,952l9607,1047l9638,1047l9638,952m9638,761l9607,761l9607,857l9638,857l9638,761m9638,571l9607,571l9607,666l9638,666l9638,571m9638,380l9607,380l9607,475l9638,475l9638,380m9638,190l9607,190l9607,285l9638,285l9638,190m9638,l9547,l9547,29l9607,29l9607,94l9638,94l9638,e" style="position:absolute;&#10;left:1133;&#10;top:3368;&#10;width:9638;&#10;height:1619;" fillcolor="#95A5A5" stroked="f" strokeweight="1.0pt">
                  <v:stroke color="#000000"/>
                </v:shape>
                <v:shape type="#_x0000_t202" id="文本框 36" o:spid="_x0000_s36" style="position:absolute;&#10;left:1133;&#10;top:3367;&#10;width:9638;&#10;height:1620;&#10;mso-wrap-style:square;" filled="f" stroked="f" strokeweight="1.0pt">
                  <v:textbox id="852" inset="0mm,0mm,0mm,0mm" o:insetmode="custom" style="layout-flow:horizontal;&#10;v-text-anchor:top;">
                    <w:txbxContent>
                      <w:p>
                        <w:pPr>
                          <w:spacing w:before="0" w:line="240" w:lineRule="auto"/>
                          <w:rPr>
                            <w:sz w:val="24"/>
                          </w:rPr>
                        </w:pPr>
                      </w:p>
                      <w:p>
                        <w:pPr>
                          <w:spacing w:before="114" w:line="240" w:lineRule="auto"/>
                          <w:rPr>
                            <w:sz w:val="24"/>
                          </w:rPr>
                        </w:pPr>
                      </w:p>
                      <w:p>
                        <w:pPr>
                          <w:spacing w:before="1"/>
                          <w:ind w:left="0" w:right="0" w:firstLine="0"/>
                          <w:jc w:val="center"/>
                          <w:rPr>
                            <w:i/>
                            <w:sz w:val="24"/>
                          </w:rPr>
                        </w:pPr>
                        <w:r>
                          <w:rPr>
                            <w:i/>
                            <w:color w:val="7E8C8C"/>
                            <w:sz w:val="24"/>
                          </w:rPr>
                          <w:t>[</w:t>
                        </w:r>
                        <w:r>
                          <w:rPr>
                            <w:i/>
                            <w:color w:val="7E8C8C"/>
                            <w:spacing w:val="-7"/>
                            <w:sz w:val="24"/>
                          </w:rPr>
                          <w:t xml:space="preserve"> </w:t>
                        </w:r>
                        <w:r>
                          <w:rPr>
                            <w:i/>
                            <w:color w:val="7E8C8C"/>
                            <w:sz w:val="24"/>
                          </w:rPr>
                          <w:t>Diagram</w:t>
                        </w:r>
                        <w:r>
                          <w:rPr>
                            <w:i/>
                            <w:color w:val="7E8C8C"/>
                            <w:spacing w:val="-6"/>
                            <w:sz w:val="24"/>
                          </w:rPr>
                          <w:t xml:space="preserve"> </w:t>
                        </w:r>
                        <w:r>
                          <w:rPr>
                            <w:i/>
                            <w:color w:val="7E8C8C"/>
                            <w:sz w:val="24"/>
                          </w:rPr>
                          <w:t>Placeholder:</w:t>
                        </w:r>
                        <w:r>
                          <w:rPr>
                            <w:i/>
                            <w:color w:val="7E8C8C"/>
                            <w:spacing w:val="-6"/>
                            <w:sz w:val="24"/>
                          </w:rPr>
                          <w:t xml:space="preserve"> </w:t>
                        </w:r>
                        <w:r>
                          <w:rPr>
                            <w:i/>
                            <w:color w:val="7E8C8C"/>
                            <w:sz w:val="24"/>
                          </w:rPr>
                          <w:t>ERD</w:t>
                        </w:r>
                        <w:r>
                          <w:rPr>
                            <w:i/>
                            <w:color w:val="7E8C8C"/>
                            <w:spacing w:val="-6"/>
                            <w:sz w:val="24"/>
                          </w:rPr>
                          <w:t xml:space="preserve"> </w:t>
                        </w:r>
                        <w:r>
                          <w:rPr>
                            <w:i/>
                            <w:color w:val="7E8C8C"/>
                            <w:sz w:val="24"/>
                          </w:rPr>
                          <w:t>for</w:t>
                        </w:r>
                        <w:r>
                          <w:rPr>
                            <w:i/>
                            <w:color w:val="7E8C8C"/>
                            <w:spacing w:val="-6"/>
                            <w:sz w:val="24"/>
                          </w:rPr>
                          <w:t xml:space="preserve"> </w:t>
                        </w:r>
                        <w:r>
                          <w:rPr>
                            <w:i/>
                            <w:color w:val="7E8C8C"/>
                            <w:sz w:val="24"/>
                          </w:rPr>
                          <w:t>Quantro</w:t>
                        </w:r>
                        <w:r>
                          <w:rPr>
                            <w:i/>
                            <w:color w:val="7E8C8C"/>
                            <w:spacing w:val="-6"/>
                            <w:sz w:val="24"/>
                          </w:rPr>
                          <w:t xml:space="preserve"> </w:t>
                        </w:r>
                        <w:r>
                          <w:rPr>
                            <w:i/>
                            <w:color w:val="7E8C8C"/>
                            <w:sz w:val="24"/>
                          </w:rPr>
                          <w:t>Trading</w:t>
                        </w:r>
                        <w:r>
                          <w:rPr>
                            <w:i/>
                            <w:color w:val="7E8C8C"/>
                            <w:spacing w:val="-5"/>
                            <w:sz w:val="24"/>
                          </w:rPr>
                          <w:t xml:space="preserve"> </w:t>
                        </w:r>
                        <w:r>
                          <w:rPr>
                            <w:i/>
                            <w:color w:val="7E8C8C"/>
                            <w:sz w:val="24"/>
                          </w:rPr>
                          <w:t>System</w:t>
                        </w:r>
                        <w:r>
                          <w:rPr>
                            <w:i/>
                            <w:color w:val="7E8C8C"/>
                            <w:spacing w:val="-6"/>
                            <w:sz w:val="24"/>
                          </w:rPr>
                          <w:t xml:space="preserve"> </w:t>
                        </w:r>
                        <w:r>
                          <w:rPr>
                            <w:i/>
                            <w:color w:val="7E8C8C"/>
                            <w:spacing w:val="-10"/>
                            <w:sz w:val="24"/>
                          </w:rPr>
                          <w:t>]</w:t>
                        </w:r>
                      </w:p>
                    </w:txbxContent>
                  </v:textbox>
                  <v:stroke color="#000000"/>
                </v:shape>
                <w10:wrap type="topAndBottom"/>
              </v:group>
            </w:pict>
          </mc:Fallback>
        </mc:AlternateContent>
      </w:r>
    </w:p>
    <w:p>
      <w:pPr>
        <w:pStyle w:val="15"/>
        <w:spacing w:after="0"/>
        <w:rPr>
          <w:sz w:val="20"/>
        </w:rPr>
        <w:sectPr>
          <w:pgSz w:w="11910" w:h="16840"/>
          <w:pgMar w:top="1360" w:right="708" w:bottom="820" w:left="708" w:header="0" w:footer="630" w:gutter="0"/>
          <w:docGrid w:linePitch="312" w:charSpace="0"/>
        </w:sectPr>
      </w:pPr>
    </w:p>
    <w:p>
      <w:pPr>
        <w:pStyle w:val="16"/>
      </w:pPr>
      <w:r>
        <w:rPr>
          <w:spacing w:val="-4"/>
        </w:rPr>
        <w:t xml:space="preserve">IMPLEMENTATION </w:t>
      </w:r>
      <w:r>
        <w:rPr>
          <w:spacing w:val="-2"/>
        </w:rPr>
        <w:t>DETAILS</w:t>
      </w:r>
    </w:p>
    <w:p>
      <w:pPr>
        <w:pStyle w:val="18"/>
        <w:numPr>
          <w:ilvl w:val="0"/>
          <w:numId w:val="9"/>
        </w:numPr>
        <w:tabs>
          <w:tab w:val="left" w:pos="685"/>
        </w:tabs>
        <w:spacing w:before="410" w:after="0" w:line="240" w:lineRule="auto"/>
        <w:ind w:left="685" w:right="0" w:hanging="260"/>
        <w:jc w:val="left"/>
      </w:pPr>
      <w:r>
        <w:t>Backend</w:t>
      </w:r>
      <w:r>
        <w:rPr>
          <w:spacing w:val="-7"/>
        </w:rPr>
        <w:t xml:space="preserve"> </w:t>
      </w:r>
      <w:r>
        <w:rPr>
          <w:spacing w:val="-2"/>
        </w:rPr>
        <w:t>Development</w:t>
      </w:r>
    </w:p>
    <w:p>
      <w:pPr>
        <w:pStyle w:val="15"/>
        <w:spacing w:before="52"/>
        <w:rPr>
          <w:b/>
        </w:rPr>
      </w:pPr>
    </w:p>
    <w:p>
      <w:pPr>
        <w:pStyle w:val="21"/>
        <w:numPr>
          <w:ilvl w:val="1"/>
          <w:numId w:val="9"/>
        </w:numPr>
        <w:tabs>
          <w:tab w:val="left" w:pos="800"/>
        </w:tabs>
        <w:spacing w:before="0" w:after="0" w:line="240" w:lineRule="auto"/>
        <w:ind w:left="800" w:right="0" w:hanging="144"/>
        <w:jc w:val="left"/>
        <w:rPr>
          <w:sz w:val="24"/>
        </w:rPr>
      </w:pPr>
      <w:r>
        <w:rPr>
          <w:sz w:val="24"/>
        </w:rPr>
        <w:t>Built using Java + Spring Boot for scalable REST</w:t>
      </w:r>
      <w:r>
        <w:rPr>
          <w:spacing w:val="-18"/>
          <w:sz w:val="24"/>
        </w:rPr>
        <w:t xml:space="preserve"> </w:t>
      </w:r>
      <w:r>
        <w:rPr>
          <w:spacing w:val="-4"/>
          <w:sz w:val="24"/>
        </w:rPr>
        <w:t>APIs</w:t>
      </w:r>
    </w:p>
    <w:p>
      <w:pPr>
        <w:pStyle w:val="21"/>
        <w:numPr>
          <w:ilvl w:val="1"/>
          <w:numId w:val="9"/>
        </w:numPr>
        <w:tabs>
          <w:tab w:val="left" w:pos="800"/>
        </w:tabs>
        <w:spacing w:before="204" w:after="0" w:line="240" w:lineRule="auto"/>
        <w:ind w:left="800" w:right="0" w:hanging="144"/>
        <w:jc w:val="left"/>
        <w:rPr>
          <w:sz w:val="24"/>
        </w:rPr>
      </w:pPr>
      <w:r>
        <w:rPr>
          <w:sz w:val="24"/>
        </w:rPr>
        <w:t xml:space="preserve">Layered </w:t>
      </w:r>
      <w:r>
        <w:rPr>
          <w:spacing w:val="-2"/>
          <w:sz w:val="24"/>
        </w:rPr>
        <w:t>architecture:</w:t>
      </w:r>
    </w:p>
    <w:p>
      <w:pPr>
        <w:pStyle w:val="21"/>
        <w:numPr>
          <w:ilvl w:val="2"/>
          <w:numId w:val="9"/>
        </w:numPr>
        <w:tabs>
          <w:tab w:val="left" w:pos="1175"/>
        </w:tabs>
        <w:spacing w:before="84" w:after="0" w:line="240" w:lineRule="auto"/>
        <w:ind w:left="1175" w:right="0" w:hanging="145"/>
        <w:jc w:val="left"/>
        <w:rPr>
          <w:sz w:val="24"/>
        </w:rPr>
      </w:pPr>
      <w:r>
        <w:rPr>
          <w:sz w:val="24"/>
        </w:rPr>
        <w:t>Controller</w:t>
      </w:r>
      <w:r>
        <w:rPr>
          <w:spacing w:val="-3"/>
          <w:sz w:val="24"/>
        </w:rPr>
        <w:t xml:space="preserve"> </w:t>
      </w:r>
      <w:r>
        <w:rPr>
          <w:sz w:val="24"/>
        </w:rPr>
        <w:t>Layer</w:t>
      </w:r>
      <w:r>
        <w:rPr>
          <w:spacing w:val="-2"/>
          <w:sz w:val="24"/>
        </w:rPr>
        <w:t xml:space="preserve"> </w:t>
      </w:r>
      <w:r>
        <w:rPr>
          <w:sz w:val="24"/>
        </w:rPr>
        <w:t>(handles</w:t>
      </w:r>
      <w:r>
        <w:rPr>
          <w:spacing w:val="-3"/>
          <w:sz w:val="24"/>
        </w:rPr>
        <w:t xml:space="preserve"> </w:t>
      </w:r>
      <w:r>
        <w:rPr>
          <w:spacing w:val="-2"/>
          <w:sz w:val="24"/>
        </w:rPr>
        <w:t>requests)</w:t>
      </w:r>
    </w:p>
    <w:p>
      <w:pPr>
        <w:pStyle w:val="21"/>
        <w:numPr>
          <w:ilvl w:val="2"/>
          <w:numId w:val="9"/>
        </w:numPr>
        <w:tabs>
          <w:tab w:val="left" w:pos="1175"/>
        </w:tabs>
        <w:spacing w:before="204" w:after="0" w:line="240" w:lineRule="auto"/>
        <w:ind w:left="1175" w:right="0" w:hanging="145"/>
        <w:jc w:val="left"/>
        <w:rPr>
          <w:sz w:val="24"/>
        </w:rPr>
      </w:pPr>
      <w:r>
        <w:rPr>
          <w:sz w:val="24"/>
        </w:rPr>
        <w:t>Service</w:t>
      </w:r>
      <w:r>
        <w:rPr>
          <w:spacing w:val="-3"/>
          <w:sz w:val="24"/>
        </w:rPr>
        <w:t xml:space="preserve"> </w:t>
      </w:r>
      <w:r>
        <w:rPr>
          <w:sz w:val="24"/>
        </w:rPr>
        <w:t>Layer</w:t>
      </w:r>
      <w:r>
        <w:rPr>
          <w:spacing w:val="-3"/>
          <w:sz w:val="24"/>
        </w:rPr>
        <w:t xml:space="preserve"> </w:t>
      </w:r>
      <w:r>
        <w:rPr>
          <w:sz w:val="24"/>
        </w:rPr>
        <w:t>(business</w:t>
      </w:r>
      <w:r>
        <w:rPr>
          <w:spacing w:val="-3"/>
          <w:sz w:val="24"/>
        </w:rPr>
        <w:t xml:space="preserve"> </w:t>
      </w:r>
      <w:r>
        <w:rPr>
          <w:spacing w:val="-2"/>
          <w:sz w:val="24"/>
        </w:rPr>
        <w:t>logic)</w:t>
      </w:r>
    </w:p>
    <w:p>
      <w:pPr>
        <w:pStyle w:val="21"/>
        <w:numPr>
          <w:ilvl w:val="2"/>
          <w:numId w:val="9"/>
        </w:numPr>
        <w:tabs>
          <w:tab w:val="left" w:pos="1175"/>
        </w:tabs>
        <w:spacing w:before="204" w:after="0" w:line="240" w:lineRule="auto"/>
        <w:ind w:left="1175" w:right="0" w:hanging="145"/>
        <w:jc w:val="left"/>
        <w:rPr>
          <w:sz w:val="24"/>
        </w:rPr>
      </w:pPr>
      <w:r>
        <w:rPr>
          <w:sz w:val="24"/>
        </w:rPr>
        <w:t xml:space="preserve">Repository Layer (database interaction using </w:t>
      </w:r>
      <w:r>
        <w:rPr>
          <w:spacing w:val="-2"/>
          <w:sz w:val="24"/>
        </w:rPr>
        <w:t>JPA/Hibernate)</w:t>
      </w:r>
    </w:p>
    <w:p>
      <w:pPr>
        <w:pStyle w:val="15"/>
        <w:spacing w:before="33"/>
      </w:pPr>
    </w:p>
    <w:p>
      <w:pPr>
        <w:pStyle w:val="21"/>
        <w:numPr>
          <w:ilvl w:val="1"/>
          <w:numId w:val="9"/>
        </w:numPr>
        <w:tabs>
          <w:tab w:val="left" w:pos="800"/>
        </w:tabs>
        <w:spacing w:before="0" w:after="0" w:line="240" w:lineRule="auto"/>
        <w:ind w:left="800" w:right="0" w:hanging="144"/>
        <w:jc w:val="left"/>
        <w:rPr>
          <w:sz w:val="24"/>
        </w:rPr>
      </w:pPr>
      <w:r>
        <w:rPr>
          <w:sz w:val="24"/>
        </w:rPr>
        <w:t>Authentication &amp;</w:t>
      </w:r>
      <w:r>
        <w:rPr>
          <w:spacing w:val="-14"/>
          <w:sz w:val="24"/>
        </w:rPr>
        <w:t xml:space="preserve"> </w:t>
      </w:r>
      <w:r>
        <w:rPr>
          <w:spacing w:val="-2"/>
          <w:sz w:val="24"/>
        </w:rPr>
        <w:t>Authorization:</w:t>
      </w:r>
    </w:p>
    <w:p>
      <w:pPr>
        <w:pStyle w:val="21"/>
        <w:numPr>
          <w:ilvl w:val="2"/>
          <w:numId w:val="9"/>
        </w:numPr>
        <w:tabs>
          <w:tab w:val="left" w:pos="1175"/>
        </w:tabs>
        <w:spacing w:before="84" w:after="0" w:line="240" w:lineRule="auto"/>
        <w:ind w:left="1175" w:right="0" w:hanging="145"/>
        <w:jc w:val="left"/>
        <w:rPr>
          <w:sz w:val="24"/>
        </w:rPr>
      </w:pPr>
      <w:r>
        <w:rPr>
          <w:spacing w:val="-2"/>
          <w:sz w:val="24"/>
        </w:rPr>
        <w:t>JWT-based</w:t>
      </w:r>
      <w:r>
        <w:rPr>
          <w:spacing w:val="-4"/>
          <w:sz w:val="24"/>
        </w:rPr>
        <w:t xml:space="preserve"> </w:t>
      </w:r>
      <w:r>
        <w:rPr>
          <w:spacing w:val="-2"/>
          <w:sz w:val="24"/>
        </w:rPr>
        <w:t>authentication</w:t>
      </w:r>
    </w:p>
    <w:p>
      <w:pPr>
        <w:pStyle w:val="21"/>
        <w:numPr>
          <w:ilvl w:val="2"/>
          <w:numId w:val="9"/>
        </w:numPr>
        <w:tabs>
          <w:tab w:val="left" w:pos="1175"/>
        </w:tabs>
        <w:spacing w:before="204" w:after="0" w:line="240" w:lineRule="auto"/>
        <w:ind w:left="1175" w:right="0" w:hanging="145"/>
        <w:jc w:val="left"/>
        <w:rPr>
          <w:sz w:val="24"/>
        </w:rPr>
      </w:pPr>
      <w:r>
        <w:rPr>
          <w:sz w:val="24"/>
        </w:rPr>
        <w:t xml:space="preserve">Middleware for user/admin </w:t>
      </w:r>
      <w:r>
        <w:rPr>
          <w:spacing w:val="-2"/>
          <w:sz w:val="24"/>
        </w:rPr>
        <w:t>validation</w:t>
      </w:r>
    </w:p>
    <w:p>
      <w:pPr>
        <w:pStyle w:val="15"/>
        <w:spacing w:before="111"/>
      </w:pPr>
    </w:p>
    <w:p>
      <w:pPr>
        <w:pStyle w:val="18"/>
        <w:numPr>
          <w:ilvl w:val="0"/>
          <w:numId w:val="9"/>
        </w:numPr>
        <w:tabs>
          <w:tab w:val="left" w:pos="685"/>
        </w:tabs>
        <w:spacing w:before="1" w:after="0" w:line="240" w:lineRule="auto"/>
        <w:ind w:left="685" w:right="0" w:hanging="260"/>
        <w:jc w:val="left"/>
      </w:pPr>
      <w:r>
        <w:t xml:space="preserve">Database </w:t>
      </w:r>
      <w:r>
        <w:rPr>
          <w:spacing w:val="-2"/>
        </w:rPr>
        <w:t>Design</w:t>
      </w:r>
    </w:p>
    <w:p>
      <w:pPr>
        <w:pStyle w:val="15"/>
        <w:spacing w:before="51"/>
        <w:rPr>
          <w:b/>
        </w:rPr>
      </w:pPr>
    </w:p>
    <w:p>
      <w:pPr>
        <w:pStyle w:val="21"/>
        <w:numPr>
          <w:ilvl w:val="1"/>
          <w:numId w:val="9"/>
        </w:numPr>
        <w:tabs>
          <w:tab w:val="left" w:pos="800"/>
        </w:tabs>
        <w:spacing w:before="1" w:after="0" w:line="240" w:lineRule="auto"/>
        <w:ind w:left="800" w:right="0" w:hanging="144"/>
        <w:jc w:val="left"/>
        <w:rPr>
          <w:sz w:val="24"/>
        </w:rPr>
      </w:pPr>
      <w:r>
        <w:rPr>
          <w:sz w:val="24"/>
        </w:rPr>
        <w:t>Designed</w:t>
      </w:r>
      <w:r>
        <w:rPr>
          <w:spacing w:val="-1"/>
          <w:sz w:val="24"/>
        </w:rPr>
        <w:t xml:space="preserve"> </w:t>
      </w:r>
      <w:r>
        <w:rPr>
          <w:sz w:val="24"/>
        </w:rPr>
        <w:t>relational schema (as</w:t>
      </w:r>
      <w:r>
        <w:rPr>
          <w:spacing w:val="-2"/>
          <w:sz w:val="24"/>
        </w:rPr>
        <w:t xml:space="preserve"> </w:t>
      </w:r>
      <w:r>
        <w:rPr>
          <w:sz w:val="24"/>
        </w:rPr>
        <w:t xml:space="preserve">per ER </w:t>
      </w:r>
      <w:r>
        <w:rPr>
          <w:spacing w:val="-2"/>
          <w:sz w:val="24"/>
        </w:rPr>
        <w:t>diagram)</w:t>
      </w:r>
    </w:p>
    <w:p>
      <w:pPr>
        <w:pStyle w:val="21"/>
        <w:numPr>
          <w:ilvl w:val="1"/>
          <w:numId w:val="9"/>
        </w:numPr>
        <w:tabs>
          <w:tab w:val="left" w:pos="800"/>
        </w:tabs>
        <w:spacing w:before="204" w:after="0" w:line="240" w:lineRule="auto"/>
        <w:ind w:left="800" w:right="0" w:hanging="144"/>
        <w:jc w:val="left"/>
        <w:rPr>
          <w:sz w:val="24"/>
        </w:rPr>
      </w:pPr>
      <w:r>
        <w:rPr>
          <w:sz w:val="24"/>
        </w:rPr>
        <w:t>Used MySQL</w:t>
      </w:r>
      <w:r>
        <w:rPr>
          <w:spacing w:val="-9"/>
          <w:sz w:val="24"/>
        </w:rPr>
        <w:t xml:space="preserve"> </w:t>
      </w:r>
      <w:r>
        <w:rPr>
          <w:sz w:val="24"/>
        </w:rPr>
        <w:t xml:space="preserve">/ MongoDB (based on your </w:t>
      </w:r>
      <w:r>
        <w:rPr>
          <w:spacing w:val="-2"/>
          <w:sz w:val="24"/>
        </w:rPr>
        <w:t>setup)</w:t>
      </w:r>
    </w:p>
    <w:p>
      <w:pPr>
        <w:pStyle w:val="21"/>
        <w:numPr>
          <w:ilvl w:val="1"/>
          <w:numId w:val="9"/>
        </w:numPr>
        <w:tabs>
          <w:tab w:val="left" w:pos="800"/>
        </w:tabs>
        <w:spacing w:before="204" w:after="0" w:line="240" w:lineRule="auto"/>
        <w:ind w:left="800" w:right="0" w:hanging="144"/>
        <w:jc w:val="left"/>
        <w:rPr>
          <w:sz w:val="24"/>
        </w:rPr>
      </w:pPr>
      <w:r>
        <w:rPr>
          <w:sz w:val="24"/>
        </w:rPr>
        <w:t>Key</w:t>
      </w:r>
      <w:r>
        <w:rPr>
          <w:spacing w:val="-10"/>
          <w:sz w:val="24"/>
        </w:rPr>
        <w:t xml:space="preserve"> </w:t>
      </w:r>
      <w:r>
        <w:rPr>
          <w:sz w:val="24"/>
        </w:rPr>
        <w:t>entities:</w:t>
      </w:r>
      <w:r>
        <w:rPr>
          <w:spacing w:val="-5"/>
          <w:sz w:val="24"/>
        </w:rPr>
        <w:t xml:space="preserve"> </w:t>
      </w:r>
      <w:r>
        <w:rPr>
          <w:sz w:val="24"/>
        </w:rPr>
        <w:t>Users,</w:t>
      </w:r>
      <w:r>
        <w:rPr>
          <w:spacing w:val="-11"/>
          <w:sz w:val="24"/>
        </w:rPr>
        <w:t xml:space="preserve"> </w:t>
      </w:r>
      <w:r>
        <w:rPr>
          <w:sz w:val="24"/>
        </w:rPr>
        <w:t>Wallets,</w:t>
      </w:r>
      <w:r>
        <w:rPr>
          <w:spacing w:val="-15"/>
          <w:sz w:val="24"/>
        </w:rPr>
        <w:t xml:space="preserve"> </w:t>
      </w:r>
      <w:r>
        <w:rPr>
          <w:sz w:val="24"/>
        </w:rPr>
        <w:t>Assets,</w:t>
      </w:r>
      <w:r>
        <w:rPr>
          <w:spacing w:val="-5"/>
          <w:sz w:val="24"/>
        </w:rPr>
        <w:t xml:space="preserve"> </w:t>
      </w:r>
      <w:r>
        <w:rPr>
          <w:sz w:val="24"/>
        </w:rPr>
        <w:t>Orders,</w:t>
      </w:r>
      <w:r>
        <w:rPr>
          <w:spacing w:val="-6"/>
          <w:sz w:val="24"/>
        </w:rPr>
        <w:t xml:space="preserve"> </w:t>
      </w:r>
      <w:r>
        <w:rPr>
          <w:sz w:val="24"/>
        </w:rPr>
        <w:t>Coins,</w:t>
      </w:r>
      <w:r>
        <w:rPr>
          <w:spacing w:val="-10"/>
          <w:sz w:val="24"/>
        </w:rPr>
        <w:t xml:space="preserve"> </w:t>
      </w:r>
      <w:r>
        <w:rPr>
          <w:sz w:val="24"/>
        </w:rPr>
        <w:t>Transactions,</w:t>
      </w:r>
      <w:r>
        <w:rPr>
          <w:spacing w:val="-11"/>
          <w:sz w:val="24"/>
        </w:rPr>
        <w:t xml:space="preserve"> </w:t>
      </w:r>
      <w:r>
        <w:rPr>
          <w:sz w:val="24"/>
        </w:rPr>
        <w:t>Watchlists,</w:t>
      </w:r>
      <w:r>
        <w:rPr>
          <w:spacing w:val="-5"/>
          <w:sz w:val="24"/>
        </w:rPr>
        <w:t xml:space="preserve"> </w:t>
      </w:r>
      <w:r>
        <w:rPr>
          <w:spacing w:val="-2"/>
          <w:sz w:val="24"/>
        </w:rPr>
        <w:t>PaymentOrders</w:t>
      </w:r>
    </w:p>
    <w:p>
      <w:pPr>
        <w:pStyle w:val="21"/>
        <w:numPr>
          <w:ilvl w:val="1"/>
          <w:numId w:val="9"/>
        </w:numPr>
        <w:tabs>
          <w:tab w:val="left" w:pos="800"/>
        </w:tabs>
        <w:spacing w:before="204" w:after="0" w:line="240" w:lineRule="auto"/>
        <w:ind w:left="800" w:right="0" w:hanging="144"/>
        <w:jc w:val="left"/>
        <w:rPr>
          <w:sz w:val="24"/>
        </w:rPr>
      </w:pPr>
      <w:r>
        <w:rPr>
          <w:sz w:val="24"/>
        </w:rPr>
        <w:t>Relationships</w:t>
      </w:r>
      <w:r>
        <w:rPr>
          <w:spacing w:val="-7"/>
          <w:sz w:val="24"/>
        </w:rPr>
        <w:t xml:space="preserve"> </w:t>
      </w:r>
      <w:r>
        <w:rPr>
          <w:sz w:val="24"/>
        </w:rPr>
        <w:t>implemented</w:t>
      </w:r>
      <w:r>
        <w:rPr>
          <w:spacing w:val="-6"/>
          <w:sz w:val="24"/>
        </w:rPr>
        <w:t xml:space="preserve"> </w:t>
      </w:r>
      <w:r>
        <w:rPr>
          <w:spacing w:val="-2"/>
          <w:sz w:val="24"/>
        </w:rPr>
        <w:t>using:</w:t>
      </w:r>
    </w:p>
    <w:p>
      <w:pPr>
        <w:pStyle w:val="21"/>
        <w:numPr>
          <w:ilvl w:val="2"/>
          <w:numId w:val="9"/>
        </w:numPr>
        <w:tabs>
          <w:tab w:val="left" w:pos="1175"/>
        </w:tabs>
        <w:spacing w:before="84" w:after="0" w:line="240" w:lineRule="auto"/>
        <w:ind w:left="1175" w:right="0" w:hanging="145"/>
        <w:jc w:val="left"/>
        <w:rPr>
          <w:sz w:val="24"/>
        </w:rPr>
      </w:pPr>
      <w:r>
        <w:rPr>
          <w:sz w:val="24"/>
        </w:rPr>
        <w:t xml:space="preserve">One-to-Many (User → </w:t>
      </w:r>
      <w:r>
        <w:rPr>
          <w:spacing w:val="-2"/>
          <w:sz w:val="24"/>
        </w:rPr>
        <w:t>Orders)</w:t>
      </w:r>
    </w:p>
    <w:p>
      <w:pPr>
        <w:pStyle w:val="21"/>
        <w:numPr>
          <w:ilvl w:val="2"/>
          <w:numId w:val="9"/>
        </w:numPr>
        <w:tabs>
          <w:tab w:val="left" w:pos="1175"/>
        </w:tabs>
        <w:spacing w:before="204" w:after="0" w:line="240" w:lineRule="auto"/>
        <w:ind w:left="1175" w:right="0" w:hanging="145"/>
        <w:jc w:val="left"/>
        <w:rPr>
          <w:sz w:val="24"/>
        </w:rPr>
      </w:pPr>
      <w:r>
        <w:rPr>
          <w:sz w:val="24"/>
        </w:rPr>
        <w:t>Many-to-Many</w:t>
      </w:r>
      <w:r>
        <w:rPr>
          <w:spacing w:val="-7"/>
          <w:sz w:val="24"/>
        </w:rPr>
        <w:t xml:space="preserve"> </w:t>
      </w:r>
      <w:r>
        <w:rPr>
          <w:sz w:val="24"/>
        </w:rPr>
        <w:t>(Watchlist</w:t>
      </w:r>
      <w:r>
        <w:rPr>
          <w:spacing w:val="-7"/>
          <w:sz w:val="24"/>
        </w:rPr>
        <w:t xml:space="preserve"> </w:t>
      </w:r>
      <w:r>
        <w:rPr>
          <w:sz w:val="24"/>
        </w:rPr>
        <w:t>→</w:t>
      </w:r>
      <w:r>
        <w:rPr>
          <w:spacing w:val="-6"/>
          <w:sz w:val="24"/>
        </w:rPr>
        <w:t xml:space="preserve"> </w:t>
      </w:r>
      <w:r>
        <w:rPr>
          <w:spacing w:val="-2"/>
          <w:sz w:val="24"/>
        </w:rPr>
        <w:t>Coins)</w:t>
      </w:r>
    </w:p>
    <w:p>
      <w:pPr>
        <w:pStyle w:val="15"/>
        <w:spacing w:before="111"/>
      </w:pPr>
    </w:p>
    <w:p>
      <w:pPr>
        <w:pStyle w:val="18"/>
        <w:numPr>
          <w:ilvl w:val="0"/>
          <w:numId w:val="9"/>
        </w:numPr>
        <w:tabs>
          <w:tab w:val="left" w:pos="680"/>
        </w:tabs>
        <w:spacing w:before="0" w:after="0" w:line="240" w:lineRule="auto"/>
        <w:ind w:left="680" w:right="0" w:hanging="255"/>
        <w:jc w:val="left"/>
      </w:pPr>
      <w:r>
        <w:t>Trading</w:t>
      </w:r>
      <w:r>
        <w:rPr>
          <w:spacing w:val="-10"/>
        </w:rPr>
        <w:t xml:space="preserve"> </w:t>
      </w:r>
      <w:r>
        <w:t>Engine</w:t>
      </w:r>
      <w:r>
        <w:rPr>
          <w:spacing w:val="-10"/>
        </w:rPr>
        <w:t xml:space="preserve"> </w:t>
      </w:r>
      <w:r>
        <w:rPr>
          <w:spacing w:val="-2"/>
        </w:rPr>
        <w:t>Logic</w:t>
      </w:r>
    </w:p>
    <w:p>
      <w:pPr>
        <w:pStyle w:val="15"/>
        <w:spacing w:before="52"/>
        <w:rPr>
          <w:b/>
        </w:rPr>
      </w:pPr>
    </w:p>
    <w:p>
      <w:pPr>
        <w:pStyle w:val="21"/>
        <w:numPr>
          <w:ilvl w:val="1"/>
          <w:numId w:val="9"/>
        </w:numPr>
        <w:tabs>
          <w:tab w:val="left" w:pos="800"/>
        </w:tabs>
        <w:spacing w:before="0" w:after="0" w:line="240" w:lineRule="auto"/>
        <w:ind w:left="800" w:right="0" w:hanging="144"/>
        <w:jc w:val="left"/>
        <w:rPr>
          <w:sz w:val="24"/>
        </w:rPr>
      </w:pPr>
      <w:r>
        <w:rPr>
          <w:sz w:val="24"/>
        </w:rPr>
        <w:t xml:space="preserve">Buy/Sell </w:t>
      </w:r>
      <w:r>
        <w:rPr>
          <w:spacing w:val="-2"/>
          <w:sz w:val="24"/>
        </w:rPr>
        <w:t>operations:</w:t>
      </w:r>
    </w:p>
    <w:p>
      <w:pPr>
        <w:pStyle w:val="21"/>
        <w:numPr>
          <w:ilvl w:val="2"/>
          <w:numId w:val="9"/>
        </w:numPr>
        <w:tabs>
          <w:tab w:val="left" w:pos="1175"/>
        </w:tabs>
        <w:spacing w:before="84" w:after="0" w:line="240" w:lineRule="auto"/>
        <w:ind w:left="1175" w:right="0" w:hanging="145"/>
        <w:jc w:val="left"/>
        <w:rPr>
          <w:sz w:val="24"/>
        </w:rPr>
      </w:pPr>
      <w:r>
        <w:rPr>
          <w:sz w:val="24"/>
        </w:rPr>
        <w:t>Validates</w:t>
      </w:r>
      <w:r>
        <w:rPr>
          <w:spacing w:val="-10"/>
          <w:sz w:val="24"/>
        </w:rPr>
        <w:t xml:space="preserve"> </w:t>
      </w:r>
      <w:r>
        <w:rPr>
          <w:sz w:val="24"/>
        </w:rPr>
        <w:t>user</w:t>
      </w:r>
      <w:r>
        <w:rPr>
          <w:spacing w:val="-8"/>
          <w:sz w:val="24"/>
        </w:rPr>
        <w:t xml:space="preserve"> </w:t>
      </w:r>
      <w:r>
        <w:rPr>
          <w:sz w:val="24"/>
        </w:rPr>
        <w:t>balance</w:t>
      </w:r>
      <w:r>
        <w:rPr>
          <w:spacing w:val="-9"/>
          <w:sz w:val="24"/>
        </w:rPr>
        <w:t xml:space="preserve"> </w:t>
      </w:r>
      <w:r>
        <w:rPr>
          <w:sz w:val="24"/>
        </w:rPr>
        <w:t>before</w:t>
      </w:r>
      <w:r>
        <w:rPr>
          <w:spacing w:val="-8"/>
          <w:sz w:val="24"/>
        </w:rPr>
        <w:t xml:space="preserve"> </w:t>
      </w:r>
      <w:r>
        <w:rPr>
          <w:spacing w:val="-2"/>
          <w:sz w:val="24"/>
        </w:rPr>
        <w:t>buying</w:t>
      </w:r>
    </w:p>
    <w:p>
      <w:pPr>
        <w:pStyle w:val="21"/>
        <w:numPr>
          <w:ilvl w:val="2"/>
          <w:numId w:val="9"/>
        </w:numPr>
        <w:tabs>
          <w:tab w:val="left" w:pos="1175"/>
        </w:tabs>
        <w:spacing w:before="204" w:after="0" w:line="240" w:lineRule="auto"/>
        <w:ind w:left="1175" w:right="0" w:hanging="145"/>
        <w:jc w:val="left"/>
        <w:rPr>
          <w:sz w:val="24"/>
        </w:rPr>
      </w:pPr>
      <w:r>
        <w:rPr>
          <w:sz w:val="24"/>
        </w:rPr>
        <w:t>Updates</w:t>
      </w:r>
      <w:r>
        <w:rPr>
          <w:spacing w:val="-4"/>
          <w:sz w:val="24"/>
        </w:rPr>
        <w:t xml:space="preserve"> </w:t>
      </w:r>
      <w:r>
        <w:rPr>
          <w:sz w:val="24"/>
        </w:rPr>
        <w:t>assets</w:t>
      </w:r>
      <w:r>
        <w:rPr>
          <w:spacing w:val="-3"/>
          <w:sz w:val="24"/>
        </w:rPr>
        <w:t xml:space="preserve"> </w:t>
      </w:r>
      <w:r>
        <w:rPr>
          <w:sz w:val="24"/>
        </w:rPr>
        <w:t>and</w:t>
      </w:r>
      <w:r>
        <w:rPr>
          <w:spacing w:val="-2"/>
          <w:sz w:val="24"/>
        </w:rPr>
        <w:t xml:space="preserve"> </w:t>
      </w:r>
      <w:r>
        <w:rPr>
          <w:sz w:val="24"/>
        </w:rPr>
        <w:t>wallet</w:t>
      </w:r>
      <w:r>
        <w:rPr>
          <w:spacing w:val="-2"/>
          <w:sz w:val="24"/>
        </w:rPr>
        <w:t xml:space="preserve"> </w:t>
      </w:r>
      <w:r>
        <w:rPr>
          <w:sz w:val="24"/>
        </w:rPr>
        <w:t>in</w:t>
      </w:r>
      <w:r>
        <w:rPr>
          <w:spacing w:val="-2"/>
          <w:sz w:val="24"/>
        </w:rPr>
        <w:t xml:space="preserve"> </w:t>
      </w:r>
      <w:r>
        <w:rPr>
          <w:sz w:val="24"/>
        </w:rPr>
        <w:t>real-</w:t>
      </w:r>
      <w:r>
        <w:rPr>
          <w:spacing w:val="-4"/>
          <w:sz w:val="24"/>
        </w:rPr>
        <w:t>time</w:t>
      </w:r>
    </w:p>
    <w:p>
      <w:pPr>
        <w:pStyle w:val="15"/>
        <w:spacing w:before="33"/>
      </w:pPr>
    </w:p>
    <w:p>
      <w:pPr>
        <w:pStyle w:val="21"/>
        <w:numPr>
          <w:ilvl w:val="1"/>
          <w:numId w:val="9"/>
        </w:numPr>
        <w:tabs>
          <w:tab w:val="left" w:pos="800"/>
        </w:tabs>
        <w:spacing w:before="0" w:after="0" w:line="240" w:lineRule="auto"/>
        <w:ind w:left="800" w:right="0" w:hanging="144"/>
        <w:jc w:val="left"/>
        <w:rPr>
          <w:sz w:val="24"/>
        </w:rPr>
      </w:pPr>
      <w:r>
        <w:rPr>
          <w:sz w:val="24"/>
        </w:rPr>
        <w:t xml:space="preserve">Order </w:t>
      </w:r>
      <w:r>
        <w:rPr>
          <w:spacing w:val="-2"/>
          <w:sz w:val="24"/>
        </w:rPr>
        <w:t>Management:</w:t>
      </w:r>
    </w:p>
    <w:p>
      <w:pPr>
        <w:pStyle w:val="21"/>
        <w:numPr>
          <w:ilvl w:val="2"/>
          <w:numId w:val="9"/>
        </w:numPr>
        <w:tabs>
          <w:tab w:val="left" w:pos="1175"/>
        </w:tabs>
        <w:spacing w:before="84" w:after="0" w:line="240" w:lineRule="auto"/>
        <w:ind w:left="1175" w:right="0" w:hanging="145"/>
        <w:jc w:val="left"/>
        <w:rPr>
          <w:sz w:val="24"/>
        </w:rPr>
      </w:pPr>
      <w:r>
        <w:rPr>
          <w:sz w:val="24"/>
        </w:rPr>
        <w:t xml:space="preserve">Market &amp; limit order </w:t>
      </w:r>
      <w:r>
        <w:rPr>
          <w:spacing w:val="-2"/>
          <w:sz w:val="24"/>
        </w:rPr>
        <w:t>structure</w:t>
      </w:r>
    </w:p>
    <w:p>
      <w:pPr>
        <w:pStyle w:val="21"/>
        <w:numPr>
          <w:ilvl w:val="2"/>
          <w:numId w:val="9"/>
        </w:numPr>
        <w:tabs>
          <w:tab w:val="left" w:pos="1175"/>
        </w:tabs>
        <w:spacing w:before="204" w:after="0" w:line="240" w:lineRule="auto"/>
        <w:ind w:left="1175" w:right="0" w:hanging="145"/>
        <w:jc w:val="left"/>
        <w:rPr>
          <w:sz w:val="24"/>
        </w:rPr>
      </w:pPr>
      <w:r>
        <w:rPr>
          <w:sz w:val="24"/>
        </w:rPr>
        <w:t>OrderItems</w:t>
      </w:r>
      <w:r>
        <w:rPr>
          <w:spacing w:val="-4"/>
          <w:sz w:val="24"/>
        </w:rPr>
        <w:t xml:space="preserve"> </w:t>
      </w:r>
      <w:r>
        <w:rPr>
          <w:sz w:val="24"/>
        </w:rPr>
        <w:t>linked</w:t>
      </w:r>
      <w:r>
        <w:rPr>
          <w:spacing w:val="-3"/>
          <w:sz w:val="24"/>
        </w:rPr>
        <w:t xml:space="preserve"> </w:t>
      </w:r>
      <w:r>
        <w:rPr>
          <w:sz w:val="24"/>
        </w:rPr>
        <w:t>with</w:t>
      </w:r>
      <w:r>
        <w:rPr>
          <w:spacing w:val="-3"/>
          <w:sz w:val="24"/>
        </w:rPr>
        <w:t xml:space="preserve"> </w:t>
      </w:r>
      <w:r>
        <w:rPr>
          <w:spacing w:val="-2"/>
          <w:sz w:val="24"/>
        </w:rPr>
        <w:t>Orders</w:t>
      </w:r>
    </w:p>
    <w:p>
      <w:pPr>
        <w:pStyle w:val="21"/>
        <w:numPr>
          <w:ilvl w:val="2"/>
          <w:numId w:val="9"/>
        </w:numPr>
        <w:tabs>
          <w:tab w:val="left" w:pos="1175"/>
        </w:tabs>
        <w:spacing w:before="204" w:after="0" w:line="240" w:lineRule="auto"/>
        <w:ind w:left="1175" w:right="0" w:hanging="145"/>
        <w:jc w:val="left"/>
        <w:rPr>
          <w:sz w:val="24"/>
        </w:rPr>
      </w:pPr>
      <w:r>
        <w:rPr>
          <w:sz w:val="24"/>
        </w:rPr>
        <w:t>Trading</w:t>
      </w:r>
      <w:r>
        <w:rPr>
          <w:spacing w:val="-3"/>
          <w:sz w:val="24"/>
        </w:rPr>
        <w:t xml:space="preserve"> </w:t>
      </w:r>
      <w:r>
        <w:rPr>
          <w:sz w:val="24"/>
        </w:rPr>
        <w:t>history</w:t>
      </w:r>
      <w:r>
        <w:rPr>
          <w:spacing w:val="-2"/>
          <w:sz w:val="24"/>
        </w:rPr>
        <w:t xml:space="preserve"> </w:t>
      </w:r>
      <w:r>
        <w:rPr>
          <w:sz w:val="24"/>
        </w:rPr>
        <w:t>maintained</w:t>
      </w:r>
      <w:r>
        <w:rPr>
          <w:spacing w:val="-2"/>
          <w:sz w:val="24"/>
        </w:rPr>
        <w:t xml:space="preserve"> </w:t>
      </w:r>
      <w:r>
        <w:rPr>
          <w:sz w:val="24"/>
        </w:rPr>
        <w:t>for</w:t>
      </w:r>
      <w:r>
        <w:rPr>
          <w:spacing w:val="-2"/>
          <w:sz w:val="24"/>
        </w:rPr>
        <w:t xml:space="preserve"> analytics</w:t>
      </w:r>
    </w:p>
    <w:p>
      <w:pPr>
        <w:pStyle w:val="21"/>
        <w:spacing w:after="0" w:line="240" w:lineRule="auto"/>
        <w:jc w:val="left"/>
        <w:rPr>
          <w:sz w:val="24"/>
        </w:rPr>
        <w:sectPr>
          <w:pgSz w:w="11910" w:h="16840"/>
          <w:pgMar w:top="1920" w:right="708" w:bottom="820" w:left="708" w:header="0" w:footer="630" w:gutter="0"/>
          <w:docGrid w:linePitch="312" w:charSpace="0"/>
        </w:sectPr>
      </w:pPr>
    </w:p>
    <w:p>
      <w:pPr>
        <w:pStyle w:val="18"/>
        <w:numPr>
          <w:ilvl w:val="0"/>
          <w:numId w:val="9"/>
        </w:numPr>
        <w:tabs>
          <w:tab w:val="left" w:pos="685"/>
        </w:tabs>
        <w:spacing w:before="59" w:after="0" w:line="240" w:lineRule="auto"/>
        <w:ind w:left="685" w:right="0" w:hanging="260"/>
        <w:jc w:val="left"/>
      </w:pPr>
      <w:r>
        <w:t xml:space="preserve">Payment </w:t>
      </w:r>
      <w:r>
        <w:rPr>
          <w:spacing w:val="-2"/>
        </w:rPr>
        <w:t>Integration</w:t>
      </w:r>
    </w:p>
    <w:p>
      <w:pPr>
        <w:pStyle w:val="15"/>
        <w:spacing w:before="52"/>
        <w:rPr>
          <w:b/>
        </w:rPr>
      </w:pPr>
    </w:p>
    <w:p>
      <w:pPr>
        <w:pStyle w:val="21"/>
        <w:numPr>
          <w:ilvl w:val="1"/>
          <w:numId w:val="9"/>
        </w:numPr>
        <w:tabs>
          <w:tab w:val="left" w:pos="800"/>
        </w:tabs>
        <w:spacing w:before="0" w:after="0" w:line="240" w:lineRule="auto"/>
        <w:ind w:left="800" w:right="0" w:hanging="144"/>
        <w:jc w:val="left"/>
        <w:rPr>
          <w:sz w:val="24"/>
        </w:rPr>
      </w:pPr>
      <w:r>
        <w:rPr>
          <w:sz w:val="24"/>
        </w:rPr>
        <w:t xml:space="preserve">Integrated Razorpay / </w:t>
      </w:r>
      <w:r>
        <w:rPr>
          <w:spacing w:val="-2"/>
          <w:sz w:val="24"/>
        </w:rPr>
        <w:t>Stripe</w:t>
      </w:r>
    </w:p>
    <w:p>
      <w:pPr>
        <w:pStyle w:val="21"/>
        <w:numPr>
          <w:ilvl w:val="1"/>
          <w:numId w:val="9"/>
        </w:numPr>
        <w:tabs>
          <w:tab w:val="left" w:pos="800"/>
        </w:tabs>
        <w:spacing w:before="204" w:after="0" w:line="240" w:lineRule="auto"/>
        <w:ind w:left="800" w:right="0" w:hanging="144"/>
        <w:jc w:val="left"/>
        <w:rPr>
          <w:sz w:val="24"/>
        </w:rPr>
      </w:pPr>
      <w:r>
        <w:rPr>
          <w:spacing w:val="-2"/>
          <w:sz w:val="24"/>
        </w:rPr>
        <w:t>Features:</w:t>
      </w:r>
    </w:p>
    <w:p>
      <w:pPr>
        <w:pStyle w:val="21"/>
        <w:numPr>
          <w:ilvl w:val="2"/>
          <w:numId w:val="9"/>
        </w:numPr>
        <w:tabs>
          <w:tab w:val="left" w:pos="1175"/>
        </w:tabs>
        <w:spacing w:before="84" w:after="0" w:line="240" w:lineRule="auto"/>
        <w:ind w:left="1175" w:right="0" w:hanging="145"/>
        <w:jc w:val="left"/>
        <w:rPr>
          <w:sz w:val="24"/>
        </w:rPr>
      </w:pPr>
      <w:r>
        <w:rPr>
          <w:sz w:val="24"/>
        </w:rPr>
        <w:t>Deposit</w:t>
      </w:r>
      <w:r>
        <w:rPr>
          <w:spacing w:val="-4"/>
          <w:sz w:val="24"/>
        </w:rPr>
        <w:t xml:space="preserve"> </w:t>
      </w:r>
      <w:r>
        <w:rPr>
          <w:sz w:val="24"/>
        </w:rPr>
        <w:t>funds</w:t>
      </w:r>
      <w:r>
        <w:rPr>
          <w:spacing w:val="-2"/>
          <w:sz w:val="24"/>
        </w:rPr>
        <w:t xml:space="preserve"> </w:t>
      </w:r>
      <w:r>
        <w:rPr>
          <w:sz w:val="24"/>
        </w:rPr>
        <w:t>via</w:t>
      </w:r>
      <w:r>
        <w:rPr>
          <w:spacing w:val="-1"/>
          <w:sz w:val="24"/>
        </w:rPr>
        <w:t xml:space="preserve"> </w:t>
      </w:r>
      <w:r>
        <w:rPr>
          <w:spacing w:val="-2"/>
          <w:sz w:val="24"/>
        </w:rPr>
        <w:t>cards</w:t>
      </w:r>
    </w:p>
    <w:p>
      <w:pPr>
        <w:pStyle w:val="21"/>
        <w:numPr>
          <w:ilvl w:val="2"/>
          <w:numId w:val="9"/>
        </w:numPr>
        <w:tabs>
          <w:tab w:val="left" w:pos="1175"/>
        </w:tabs>
        <w:spacing w:before="204" w:after="0" w:line="240" w:lineRule="auto"/>
        <w:ind w:left="1175" w:right="0" w:hanging="145"/>
        <w:jc w:val="left"/>
        <w:rPr>
          <w:sz w:val="24"/>
        </w:rPr>
      </w:pPr>
      <w:r>
        <w:rPr>
          <w:sz w:val="24"/>
        </w:rPr>
        <w:t xml:space="preserve">Payment order </w:t>
      </w:r>
      <w:r>
        <w:rPr>
          <w:spacing w:val="-2"/>
          <w:sz w:val="24"/>
        </w:rPr>
        <w:t>tracking</w:t>
      </w:r>
    </w:p>
    <w:p>
      <w:pPr>
        <w:pStyle w:val="21"/>
        <w:numPr>
          <w:ilvl w:val="2"/>
          <w:numId w:val="9"/>
        </w:numPr>
        <w:tabs>
          <w:tab w:val="left" w:pos="1175"/>
        </w:tabs>
        <w:spacing w:before="204" w:after="0" w:line="240" w:lineRule="auto"/>
        <w:ind w:left="1175" w:right="0" w:hanging="145"/>
        <w:jc w:val="left"/>
        <w:rPr>
          <w:sz w:val="24"/>
        </w:rPr>
      </w:pPr>
      <w:r>
        <w:rPr>
          <w:sz w:val="24"/>
        </w:rPr>
        <w:t>OTP</w:t>
      </w:r>
      <w:r>
        <w:rPr>
          <w:spacing w:val="-10"/>
          <w:sz w:val="24"/>
        </w:rPr>
        <w:t xml:space="preserve"> </w:t>
      </w:r>
      <w:r>
        <w:rPr>
          <w:sz w:val="24"/>
        </w:rPr>
        <w:t>verification system</w:t>
      </w:r>
      <w:r>
        <w:rPr>
          <w:spacing w:val="-1"/>
          <w:sz w:val="24"/>
        </w:rPr>
        <w:t xml:space="preserve"> </w:t>
      </w:r>
      <w:r>
        <w:rPr>
          <w:sz w:val="24"/>
        </w:rPr>
        <w:t xml:space="preserve">for secure </w:t>
      </w:r>
      <w:r>
        <w:rPr>
          <w:spacing w:val="-2"/>
          <w:sz w:val="24"/>
        </w:rPr>
        <w:t>transactions</w:t>
      </w:r>
    </w:p>
    <w:p>
      <w:pPr>
        <w:pStyle w:val="15"/>
        <w:spacing w:before="111"/>
      </w:pPr>
    </w:p>
    <w:p>
      <w:pPr>
        <w:pStyle w:val="18"/>
        <w:numPr>
          <w:ilvl w:val="0"/>
          <w:numId w:val="9"/>
        </w:numPr>
        <w:tabs>
          <w:tab w:val="left" w:pos="680"/>
        </w:tabs>
        <w:spacing w:before="0" w:after="0" w:line="240" w:lineRule="auto"/>
        <w:ind w:left="680" w:right="0" w:hanging="255"/>
        <w:jc w:val="left"/>
      </w:pPr>
      <w:r>
        <w:t>Wallet</w:t>
      </w:r>
      <w:r>
        <w:rPr>
          <w:spacing w:val="-15"/>
        </w:rPr>
        <w:t xml:space="preserve"> </w:t>
      </w:r>
      <w:r>
        <w:rPr>
          <w:spacing w:val="-2"/>
        </w:rPr>
        <w:t>System</w:t>
      </w:r>
    </w:p>
    <w:p>
      <w:pPr>
        <w:pStyle w:val="15"/>
        <w:spacing w:before="52"/>
        <w:rPr>
          <w:b/>
        </w:rPr>
      </w:pPr>
    </w:p>
    <w:p>
      <w:pPr>
        <w:pStyle w:val="21"/>
        <w:numPr>
          <w:ilvl w:val="1"/>
          <w:numId w:val="9"/>
        </w:numPr>
        <w:tabs>
          <w:tab w:val="left" w:pos="800"/>
        </w:tabs>
        <w:spacing w:before="0" w:after="0" w:line="240" w:lineRule="auto"/>
        <w:ind w:left="800" w:right="0" w:hanging="144"/>
        <w:jc w:val="left"/>
        <w:rPr>
          <w:sz w:val="24"/>
        </w:rPr>
      </w:pPr>
      <w:r>
        <w:rPr>
          <w:sz w:val="24"/>
        </w:rPr>
        <w:t>Each</w:t>
      </w:r>
      <w:r>
        <w:rPr>
          <w:spacing w:val="-1"/>
          <w:sz w:val="24"/>
        </w:rPr>
        <w:t xml:space="preserve"> </w:t>
      </w:r>
      <w:r>
        <w:rPr>
          <w:sz w:val="24"/>
        </w:rPr>
        <w:t>user has</w:t>
      </w:r>
      <w:r>
        <w:rPr>
          <w:spacing w:val="-2"/>
          <w:sz w:val="24"/>
        </w:rPr>
        <w:t xml:space="preserve"> </w:t>
      </w:r>
      <w:r>
        <w:rPr>
          <w:sz w:val="24"/>
        </w:rPr>
        <w:t xml:space="preserve">a </w:t>
      </w:r>
      <w:r>
        <w:rPr>
          <w:spacing w:val="-2"/>
          <w:sz w:val="24"/>
        </w:rPr>
        <w:t>wallet</w:t>
      </w:r>
    </w:p>
    <w:p>
      <w:pPr>
        <w:pStyle w:val="21"/>
        <w:numPr>
          <w:ilvl w:val="1"/>
          <w:numId w:val="9"/>
        </w:numPr>
        <w:tabs>
          <w:tab w:val="left" w:pos="800"/>
        </w:tabs>
        <w:spacing w:before="204" w:after="0" w:line="240" w:lineRule="auto"/>
        <w:ind w:left="800" w:right="0" w:hanging="144"/>
        <w:jc w:val="left"/>
        <w:rPr>
          <w:sz w:val="24"/>
        </w:rPr>
      </w:pPr>
      <w:r>
        <w:rPr>
          <w:spacing w:val="-2"/>
          <w:sz w:val="24"/>
        </w:rPr>
        <w:t>Tracks:</w:t>
      </w:r>
    </w:p>
    <w:p>
      <w:pPr>
        <w:pStyle w:val="21"/>
        <w:numPr>
          <w:ilvl w:val="2"/>
          <w:numId w:val="9"/>
        </w:numPr>
        <w:tabs>
          <w:tab w:val="left" w:pos="1175"/>
        </w:tabs>
        <w:spacing w:before="84" w:after="0" w:line="240" w:lineRule="auto"/>
        <w:ind w:left="1175" w:right="0" w:hanging="145"/>
        <w:jc w:val="left"/>
        <w:rPr>
          <w:sz w:val="24"/>
        </w:rPr>
      </w:pPr>
      <w:r>
        <w:rPr>
          <w:spacing w:val="-2"/>
          <w:sz w:val="24"/>
        </w:rPr>
        <w:t>Balance</w:t>
      </w:r>
    </w:p>
    <w:p>
      <w:pPr>
        <w:pStyle w:val="21"/>
        <w:numPr>
          <w:ilvl w:val="2"/>
          <w:numId w:val="9"/>
        </w:numPr>
        <w:tabs>
          <w:tab w:val="left" w:pos="1175"/>
        </w:tabs>
        <w:spacing w:before="204" w:after="0" w:line="240" w:lineRule="auto"/>
        <w:ind w:left="1175" w:right="0" w:hanging="145"/>
        <w:jc w:val="left"/>
        <w:rPr>
          <w:sz w:val="24"/>
        </w:rPr>
      </w:pPr>
      <w:r>
        <w:rPr>
          <w:spacing w:val="-2"/>
          <w:sz w:val="24"/>
        </w:rPr>
        <w:t>Transactions</w:t>
      </w:r>
      <w:r>
        <w:rPr>
          <w:spacing w:val="4"/>
          <w:sz w:val="24"/>
        </w:rPr>
        <w:t xml:space="preserve"> </w:t>
      </w:r>
      <w:r>
        <w:rPr>
          <w:spacing w:val="-2"/>
          <w:sz w:val="24"/>
        </w:rPr>
        <w:t>(credit/debit)</w:t>
      </w:r>
    </w:p>
    <w:p>
      <w:pPr>
        <w:pStyle w:val="15"/>
        <w:spacing w:before="33"/>
      </w:pPr>
    </w:p>
    <w:p>
      <w:pPr>
        <w:pStyle w:val="21"/>
        <w:numPr>
          <w:ilvl w:val="1"/>
          <w:numId w:val="9"/>
        </w:numPr>
        <w:tabs>
          <w:tab w:val="left" w:pos="800"/>
        </w:tabs>
        <w:spacing w:before="0" w:after="0" w:line="240" w:lineRule="auto"/>
        <w:ind w:left="800" w:right="0" w:hanging="144"/>
        <w:jc w:val="left"/>
        <w:rPr>
          <w:sz w:val="24"/>
        </w:rPr>
      </w:pPr>
      <w:r>
        <w:rPr>
          <w:sz w:val="24"/>
        </w:rPr>
        <w:t>Withdrawal</w:t>
      </w:r>
      <w:r>
        <w:rPr>
          <w:spacing w:val="-4"/>
          <w:sz w:val="24"/>
        </w:rPr>
        <w:t xml:space="preserve"> </w:t>
      </w:r>
      <w:r>
        <w:rPr>
          <w:sz w:val="24"/>
        </w:rPr>
        <w:t>system</w:t>
      </w:r>
      <w:r>
        <w:rPr>
          <w:spacing w:val="-4"/>
          <w:sz w:val="24"/>
        </w:rPr>
        <w:t xml:space="preserve"> </w:t>
      </w:r>
      <w:r>
        <w:rPr>
          <w:sz w:val="24"/>
        </w:rPr>
        <w:t>with</w:t>
      </w:r>
      <w:r>
        <w:rPr>
          <w:spacing w:val="-4"/>
          <w:sz w:val="24"/>
        </w:rPr>
        <w:t xml:space="preserve"> </w:t>
      </w:r>
      <w:r>
        <w:rPr>
          <w:sz w:val="24"/>
        </w:rPr>
        <w:t>status</w:t>
      </w:r>
      <w:r>
        <w:rPr>
          <w:spacing w:val="-4"/>
          <w:sz w:val="24"/>
        </w:rPr>
        <w:t xml:space="preserve"> </w:t>
      </w:r>
      <w:r>
        <w:rPr>
          <w:spacing w:val="-2"/>
          <w:sz w:val="24"/>
        </w:rPr>
        <w:t>tracking</w:t>
      </w:r>
    </w:p>
    <w:p>
      <w:pPr>
        <w:pStyle w:val="15"/>
        <w:spacing w:before="111"/>
      </w:pPr>
    </w:p>
    <w:p>
      <w:pPr>
        <w:pStyle w:val="18"/>
        <w:numPr>
          <w:ilvl w:val="0"/>
          <w:numId w:val="9"/>
        </w:numPr>
        <w:tabs>
          <w:tab w:val="left" w:pos="685"/>
        </w:tabs>
        <w:spacing w:before="1" w:after="0" w:line="240" w:lineRule="auto"/>
        <w:ind w:left="685" w:right="0" w:hanging="260"/>
        <w:jc w:val="left"/>
      </w:pPr>
      <w:r>
        <w:t>Frontend</w:t>
      </w:r>
      <w:r>
        <w:rPr>
          <w:spacing w:val="-11"/>
        </w:rPr>
        <w:t xml:space="preserve"> </w:t>
      </w:r>
      <w:r>
        <w:rPr>
          <w:spacing w:val="-2"/>
        </w:rPr>
        <w:t>Development</w:t>
      </w:r>
    </w:p>
    <w:p>
      <w:pPr>
        <w:pStyle w:val="15"/>
        <w:spacing w:before="51"/>
        <w:rPr>
          <w:b/>
        </w:rPr>
      </w:pPr>
    </w:p>
    <w:p>
      <w:pPr>
        <w:pStyle w:val="21"/>
        <w:numPr>
          <w:ilvl w:val="1"/>
          <w:numId w:val="9"/>
        </w:numPr>
        <w:tabs>
          <w:tab w:val="left" w:pos="800"/>
        </w:tabs>
        <w:spacing w:before="1" w:after="0" w:line="240" w:lineRule="auto"/>
        <w:ind w:left="800" w:right="0" w:hanging="144"/>
        <w:jc w:val="left"/>
        <w:rPr>
          <w:sz w:val="24"/>
        </w:rPr>
      </w:pPr>
      <w:r>
        <w:rPr>
          <w:sz w:val="24"/>
        </w:rPr>
        <w:t>Built</w:t>
      </w:r>
      <w:r>
        <w:rPr>
          <w:spacing w:val="-4"/>
          <w:sz w:val="24"/>
        </w:rPr>
        <w:t xml:space="preserve"> </w:t>
      </w:r>
      <w:r>
        <w:rPr>
          <w:sz w:val="24"/>
        </w:rPr>
        <w:t>using</w:t>
      </w:r>
      <w:r>
        <w:rPr>
          <w:spacing w:val="-3"/>
          <w:sz w:val="24"/>
        </w:rPr>
        <w:t xml:space="preserve"> </w:t>
      </w:r>
      <w:r>
        <w:rPr>
          <w:sz w:val="24"/>
        </w:rPr>
        <w:t>React</w:t>
      </w:r>
      <w:r>
        <w:rPr>
          <w:spacing w:val="-3"/>
          <w:sz w:val="24"/>
        </w:rPr>
        <w:t xml:space="preserve"> </w:t>
      </w:r>
      <w:r>
        <w:rPr>
          <w:sz w:val="24"/>
        </w:rPr>
        <w:t>+</w:t>
      </w:r>
      <w:r>
        <w:rPr>
          <w:spacing w:val="-8"/>
          <w:sz w:val="24"/>
        </w:rPr>
        <w:t xml:space="preserve"> </w:t>
      </w:r>
      <w:r>
        <w:rPr>
          <w:sz w:val="24"/>
        </w:rPr>
        <w:t>Tailwind</w:t>
      </w:r>
      <w:r>
        <w:rPr>
          <w:spacing w:val="-3"/>
          <w:sz w:val="24"/>
        </w:rPr>
        <w:t xml:space="preserve"> </w:t>
      </w:r>
      <w:r>
        <w:rPr>
          <w:sz w:val="24"/>
        </w:rPr>
        <w:t>+</w:t>
      </w:r>
      <w:r>
        <w:rPr>
          <w:spacing w:val="-3"/>
          <w:sz w:val="24"/>
        </w:rPr>
        <w:t xml:space="preserve"> </w:t>
      </w:r>
      <w:r>
        <w:rPr>
          <w:sz w:val="24"/>
        </w:rPr>
        <w:t>ShadCN</w:t>
      </w:r>
      <w:r>
        <w:rPr>
          <w:spacing w:val="-4"/>
          <w:sz w:val="24"/>
        </w:rPr>
        <w:t xml:space="preserve"> </w:t>
      </w:r>
      <w:r>
        <w:rPr>
          <w:spacing w:val="-5"/>
          <w:sz w:val="24"/>
        </w:rPr>
        <w:t>UI</w:t>
      </w:r>
    </w:p>
    <w:p>
      <w:pPr>
        <w:pStyle w:val="21"/>
        <w:numPr>
          <w:ilvl w:val="1"/>
          <w:numId w:val="9"/>
        </w:numPr>
        <w:tabs>
          <w:tab w:val="left" w:pos="800"/>
        </w:tabs>
        <w:spacing w:before="204" w:after="0" w:line="240" w:lineRule="auto"/>
        <w:ind w:left="800" w:right="0" w:hanging="144"/>
        <w:jc w:val="left"/>
        <w:rPr>
          <w:sz w:val="24"/>
        </w:rPr>
      </w:pPr>
      <w:r>
        <w:rPr>
          <w:spacing w:val="-2"/>
          <w:sz w:val="24"/>
        </w:rPr>
        <w:t>Features:</w:t>
      </w:r>
    </w:p>
    <w:p>
      <w:pPr>
        <w:pStyle w:val="21"/>
        <w:numPr>
          <w:ilvl w:val="2"/>
          <w:numId w:val="9"/>
        </w:numPr>
        <w:tabs>
          <w:tab w:val="left" w:pos="1175"/>
        </w:tabs>
        <w:spacing w:before="84" w:after="0" w:line="240" w:lineRule="auto"/>
        <w:ind w:left="1175" w:right="0" w:hanging="145"/>
        <w:jc w:val="left"/>
        <w:rPr>
          <w:sz w:val="24"/>
        </w:rPr>
      </w:pPr>
      <w:r>
        <w:rPr>
          <w:sz w:val="24"/>
        </w:rPr>
        <w:t xml:space="preserve">Responsive </w:t>
      </w:r>
      <w:r>
        <w:rPr>
          <w:spacing w:val="-2"/>
          <w:sz w:val="24"/>
        </w:rPr>
        <w:t>dashboard</w:t>
      </w:r>
    </w:p>
    <w:p>
      <w:pPr>
        <w:pStyle w:val="21"/>
        <w:numPr>
          <w:ilvl w:val="2"/>
          <w:numId w:val="9"/>
        </w:numPr>
        <w:tabs>
          <w:tab w:val="left" w:pos="1175"/>
        </w:tabs>
        <w:spacing w:before="204" w:after="0" w:line="240" w:lineRule="auto"/>
        <w:ind w:left="1175" w:right="0" w:hanging="145"/>
        <w:jc w:val="left"/>
        <w:rPr>
          <w:sz w:val="24"/>
        </w:rPr>
      </w:pPr>
      <w:r>
        <w:rPr>
          <w:sz w:val="24"/>
        </w:rPr>
        <w:t xml:space="preserve">Real-time price </w:t>
      </w:r>
      <w:r>
        <w:rPr>
          <w:spacing w:val="-2"/>
          <w:sz w:val="24"/>
        </w:rPr>
        <w:t>updates</w:t>
      </w:r>
    </w:p>
    <w:p>
      <w:pPr>
        <w:pStyle w:val="21"/>
        <w:numPr>
          <w:ilvl w:val="2"/>
          <w:numId w:val="9"/>
        </w:numPr>
        <w:tabs>
          <w:tab w:val="left" w:pos="1175"/>
        </w:tabs>
        <w:spacing w:before="204" w:after="0" w:line="240" w:lineRule="auto"/>
        <w:ind w:left="1175" w:right="0" w:hanging="145"/>
        <w:jc w:val="left"/>
        <w:rPr>
          <w:sz w:val="24"/>
        </w:rPr>
      </w:pPr>
      <w:r>
        <w:rPr>
          <w:sz w:val="24"/>
        </w:rPr>
        <w:t xml:space="preserve">User portfolio </w:t>
      </w:r>
      <w:r>
        <w:rPr>
          <w:spacing w:val="-2"/>
          <w:sz w:val="24"/>
        </w:rPr>
        <w:t>visualization</w:t>
      </w:r>
    </w:p>
    <w:p>
      <w:pPr>
        <w:pStyle w:val="15"/>
        <w:spacing w:before="111"/>
      </w:pPr>
    </w:p>
    <w:p>
      <w:pPr>
        <w:pStyle w:val="18"/>
        <w:numPr>
          <w:ilvl w:val="0"/>
          <w:numId w:val="9"/>
        </w:numPr>
        <w:tabs>
          <w:tab w:val="left" w:pos="685"/>
        </w:tabs>
        <w:spacing w:before="0" w:after="0" w:line="240" w:lineRule="auto"/>
        <w:ind w:left="685" w:right="0" w:hanging="260"/>
        <w:jc w:val="left"/>
      </w:pPr>
      <w:r>
        <w:t xml:space="preserve">Security </w:t>
      </w:r>
      <w:r>
        <w:rPr>
          <w:spacing w:val="-2"/>
        </w:rPr>
        <w:t>Features</w:t>
      </w:r>
    </w:p>
    <w:p>
      <w:pPr>
        <w:pStyle w:val="15"/>
        <w:spacing w:before="52"/>
        <w:rPr>
          <w:b/>
        </w:rPr>
      </w:pPr>
    </w:p>
    <w:p>
      <w:pPr>
        <w:pStyle w:val="21"/>
        <w:numPr>
          <w:ilvl w:val="1"/>
          <w:numId w:val="9"/>
        </w:numPr>
        <w:tabs>
          <w:tab w:val="left" w:pos="800"/>
        </w:tabs>
        <w:spacing w:before="0" w:after="0" w:line="240" w:lineRule="auto"/>
        <w:ind w:left="800" w:right="0" w:hanging="144"/>
        <w:jc w:val="left"/>
        <w:rPr>
          <w:sz w:val="24"/>
        </w:rPr>
      </w:pPr>
      <w:r>
        <w:rPr>
          <w:sz w:val="24"/>
        </w:rPr>
        <w:t xml:space="preserve">Password encryption </w:t>
      </w:r>
      <w:r>
        <w:rPr>
          <w:spacing w:val="-2"/>
          <w:sz w:val="24"/>
        </w:rPr>
        <w:t>(BCrypt)</w:t>
      </w:r>
    </w:p>
    <w:p>
      <w:pPr>
        <w:pStyle w:val="21"/>
        <w:numPr>
          <w:ilvl w:val="1"/>
          <w:numId w:val="9"/>
        </w:numPr>
        <w:tabs>
          <w:tab w:val="left" w:pos="800"/>
        </w:tabs>
        <w:spacing w:before="204" w:after="0" w:line="240" w:lineRule="auto"/>
        <w:ind w:left="800" w:right="0" w:hanging="144"/>
        <w:jc w:val="left"/>
        <w:rPr>
          <w:sz w:val="24"/>
        </w:rPr>
      </w:pPr>
      <w:r>
        <w:rPr>
          <w:sz w:val="24"/>
        </w:rPr>
        <w:t>OTP</w:t>
      </w:r>
      <w:r>
        <w:rPr>
          <w:spacing w:val="-10"/>
          <w:sz w:val="24"/>
        </w:rPr>
        <w:t xml:space="preserve"> </w:t>
      </w:r>
      <w:r>
        <w:rPr>
          <w:sz w:val="24"/>
        </w:rPr>
        <w:t>verification</w:t>
      </w:r>
      <w:r>
        <w:rPr>
          <w:spacing w:val="-1"/>
          <w:sz w:val="24"/>
        </w:rPr>
        <w:t xml:space="preserve"> </w:t>
      </w:r>
      <w:r>
        <w:rPr>
          <w:spacing w:val="-2"/>
          <w:sz w:val="24"/>
        </w:rPr>
        <w:t>(email/mobile)</w:t>
      </w:r>
    </w:p>
    <w:p>
      <w:pPr>
        <w:pStyle w:val="21"/>
        <w:numPr>
          <w:ilvl w:val="1"/>
          <w:numId w:val="9"/>
        </w:numPr>
        <w:tabs>
          <w:tab w:val="left" w:pos="800"/>
        </w:tabs>
        <w:spacing w:before="204" w:after="0" w:line="240" w:lineRule="auto"/>
        <w:ind w:left="800" w:right="0" w:hanging="144"/>
        <w:jc w:val="left"/>
        <w:rPr>
          <w:sz w:val="24"/>
        </w:rPr>
      </w:pPr>
      <w:r>
        <w:rPr>
          <w:spacing w:val="-2"/>
          <w:sz w:val="24"/>
        </w:rPr>
        <w:t>Token-based</w:t>
      </w:r>
      <w:r>
        <w:rPr>
          <w:spacing w:val="5"/>
          <w:sz w:val="24"/>
        </w:rPr>
        <w:t xml:space="preserve"> </w:t>
      </w:r>
      <w:r>
        <w:rPr>
          <w:spacing w:val="-2"/>
          <w:sz w:val="24"/>
        </w:rPr>
        <w:t>authentication</w:t>
      </w:r>
    </w:p>
    <w:p>
      <w:pPr>
        <w:pStyle w:val="21"/>
        <w:numPr>
          <w:ilvl w:val="1"/>
          <w:numId w:val="9"/>
        </w:numPr>
        <w:tabs>
          <w:tab w:val="left" w:pos="800"/>
        </w:tabs>
        <w:spacing w:before="204" w:after="0" w:line="240" w:lineRule="auto"/>
        <w:ind w:left="800" w:right="0" w:hanging="144"/>
        <w:jc w:val="left"/>
        <w:rPr>
          <w:sz w:val="24"/>
        </w:rPr>
      </w:pPr>
      <w:r>
        <w:rPr>
          <w:sz w:val="24"/>
        </w:rPr>
        <w:t xml:space="preserve">Input validation to prevent </w:t>
      </w:r>
      <w:r>
        <w:rPr>
          <w:spacing w:val="-2"/>
          <w:sz w:val="24"/>
        </w:rPr>
        <w:t>attacks</w:t>
      </w:r>
    </w:p>
    <w:p>
      <w:pPr>
        <w:pStyle w:val="15"/>
        <w:spacing w:before="111"/>
      </w:pPr>
    </w:p>
    <w:p>
      <w:pPr>
        <w:pStyle w:val="18"/>
        <w:numPr>
          <w:ilvl w:val="0"/>
          <w:numId w:val="9"/>
        </w:numPr>
        <w:tabs>
          <w:tab w:val="left" w:pos="685"/>
        </w:tabs>
        <w:spacing w:before="0" w:after="0" w:line="240" w:lineRule="auto"/>
        <w:ind w:left="685" w:right="0" w:hanging="260"/>
        <w:jc w:val="left"/>
      </w:pPr>
      <w:r>
        <w:t xml:space="preserve">Market Data </w:t>
      </w:r>
      <w:r>
        <w:rPr>
          <w:spacing w:val="-2"/>
        </w:rPr>
        <w:t>Integration</w:t>
      </w:r>
    </w:p>
    <w:p>
      <w:pPr>
        <w:pStyle w:val="15"/>
        <w:spacing w:before="52"/>
        <w:rPr>
          <w:b/>
        </w:rPr>
      </w:pPr>
    </w:p>
    <w:p>
      <w:pPr>
        <w:pStyle w:val="21"/>
        <w:numPr>
          <w:ilvl w:val="1"/>
          <w:numId w:val="9"/>
        </w:numPr>
        <w:tabs>
          <w:tab w:val="left" w:pos="800"/>
        </w:tabs>
        <w:spacing w:before="0" w:after="0" w:line="240" w:lineRule="auto"/>
        <w:ind w:left="800" w:right="0" w:hanging="144"/>
        <w:jc w:val="left"/>
        <w:rPr>
          <w:sz w:val="24"/>
        </w:rPr>
      </w:pPr>
      <w:r>
        <w:rPr>
          <w:sz w:val="24"/>
        </w:rPr>
        <w:t>External</w:t>
      </w:r>
      <w:r>
        <w:rPr>
          <w:spacing w:val="-15"/>
          <w:sz w:val="24"/>
        </w:rPr>
        <w:t xml:space="preserve"> </w:t>
      </w:r>
      <w:r>
        <w:rPr>
          <w:sz w:val="24"/>
        </w:rPr>
        <w:t>APIs</w:t>
      </w:r>
      <w:r>
        <w:rPr>
          <w:spacing w:val="-3"/>
          <w:sz w:val="24"/>
        </w:rPr>
        <w:t xml:space="preserve"> </w:t>
      </w:r>
      <w:r>
        <w:rPr>
          <w:sz w:val="24"/>
        </w:rPr>
        <w:t>for</w:t>
      </w:r>
      <w:r>
        <w:rPr>
          <w:spacing w:val="-1"/>
          <w:sz w:val="24"/>
        </w:rPr>
        <w:t xml:space="preserve"> </w:t>
      </w:r>
      <w:r>
        <w:rPr>
          <w:sz w:val="24"/>
        </w:rPr>
        <w:t>crypto</w:t>
      </w:r>
      <w:r>
        <w:rPr>
          <w:spacing w:val="-2"/>
          <w:sz w:val="24"/>
        </w:rPr>
        <w:t xml:space="preserve"> </w:t>
      </w:r>
      <w:r>
        <w:rPr>
          <w:sz w:val="24"/>
        </w:rPr>
        <w:t>prices</w:t>
      </w:r>
      <w:r>
        <w:rPr>
          <w:spacing w:val="-2"/>
          <w:sz w:val="24"/>
        </w:rPr>
        <w:t xml:space="preserve"> </w:t>
      </w:r>
      <w:r>
        <w:rPr>
          <w:sz w:val="24"/>
        </w:rPr>
        <w:t>(e.g.,</w:t>
      </w:r>
      <w:r>
        <w:rPr>
          <w:spacing w:val="-1"/>
          <w:sz w:val="24"/>
        </w:rPr>
        <w:t xml:space="preserve"> </w:t>
      </w:r>
      <w:r>
        <w:rPr>
          <w:spacing w:val="-2"/>
          <w:sz w:val="24"/>
        </w:rPr>
        <w:t>CoinGecko)</w:t>
      </w:r>
    </w:p>
    <w:p>
      <w:pPr>
        <w:pStyle w:val="21"/>
        <w:numPr>
          <w:ilvl w:val="1"/>
          <w:numId w:val="9"/>
        </w:numPr>
        <w:tabs>
          <w:tab w:val="left" w:pos="800"/>
        </w:tabs>
        <w:spacing w:before="204" w:after="0" w:line="240" w:lineRule="auto"/>
        <w:ind w:left="800" w:right="0" w:hanging="144"/>
        <w:jc w:val="left"/>
        <w:rPr>
          <w:sz w:val="24"/>
        </w:rPr>
      </w:pPr>
      <w:r>
        <w:rPr>
          <w:sz w:val="24"/>
        </w:rPr>
        <w:t>MarketChartData</w:t>
      </w:r>
      <w:r>
        <w:rPr>
          <w:spacing w:val="-4"/>
          <w:sz w:val="24"/>
        </w:rPr>
        <w:t xml:space="preserve"> </w:t>
      </w:r>
      <w:r>
        <w:rPr>
          <w:sz w:val="24"/>
        </w:rPr>
        <w:t>table</w:t>
      </w:r>
      <w:r>
        <w:rPr>
          <w:spacing w:val="-1"/>
          <w:sz w:val="24"/>
        </w:rPr>
        <w:t xml:space="preserve"> </w:t>
      </w:r>
      <w:r>
        <w:rPr>
          <w:sz w:val="24"/>
        </w:rPr>
        <w:t>stores</w:t>
      </w:r>
      <w:r>
        <w:rPr>
          <w:spacing w:val="-2"/>
          <w:sz w:val="24"/>
        </w:rPr>
        <w:t xml:space="preserve"> </w:t>
      </w:r>
      <w:r>
        <w:rPr>
          <w:sz w:val="24"/>
        </w:rPr>
        <w:t>historical</w:t>
      </w:r>
      <w:r>
        <w:rPr>
          <w:spacing w:val="-1"/>
          <w:sz w:val="24"/>
        </w:rPr>
        <w:t xml:space="preserve"> </w:t>
      </w:r>
      <w:r>
        <w:rPr>
          <w:spacing w:val="-2"/>
          <w:sz w:val="24"/>
        </w:rPr>
        <w:t>prices</w:t>
      </w:r>
    </w:p>
    <w:p>
      <w:pPr>
        <w:pStyle w:val="21"/>
        <w:spacing w:after="0" w:line="240" w:lineRule="auto"/>
        <w:jc w:val="left"/>
        <w:rPr>
          <w:sz w:val="24"/>
        </w:rPr>
        <w:sectPr>
          <w:pgSz w:w="11910" w:h="16840"/>
          <w:pgMar w:top="1380" w:right="708" w:bottom="820" w:left="708" w:header="0" w:footer="630" w:gutter="0"/>
          <w:docGrid w:linePitch="312" w:charSpace="0"/>
        </w:sectPr>
      </w:pPr>
    </w:p>
    <w:p>
      <w:pPr>
        <w:pStyle w:val="21"/>
        <w:numPr>
          <w:ilvl w:val="1"/>
          <w:numId w:val="9"/>
        </w:numPr>
        <w:tabs>
          <w:tab w:val="left" w:pos="800"/>
        </w:tabs>
        <w:spacing w:before="76" w:after="0" w:line="240" w:lineRule="auto"/>
        <w:ind w:left="800" w:right="0" w:hanging="144"/>
        <w:jc w:val="left"/>
        <w:rPr>
          <w:sz w:val="24"/>
        </w:rPr>
      </w:pPr>
      <w:r>
        <w:rPr>
          <w:sz w:val="24"/>
        </w:rPr>
        <w:t xml:space="preserve">Used </w:t>
      </w:r>
      <w:r>
        <w:rPr>
          <w:spacing w:val="-4"/>
          <w:sz w:val="24"/>
        </w:rPr>
        <w:t>for:</w:t>
      </w:r>
    </w:p>
    <w:p>
      <w:pPr>
        <w:pStyle w:val="21"/>
        <w:numPr>
          <w:ilvl w:val="2"/>
          <w:numId w:val="9"/>
        </w:numPr>
        <w:tabs>
          <w:tab w:val="left" w:pos="1175"/>
        </w:tabs>
        <w:spacing w:before="84" w:after="0" w:line="240" w:lineRule="auto"/>
        <w:ind w:left="1175" w:right="0" w:hanging="145"/>
        <w:jc w:val="left"/>
        <w:rPr>
          <w:sz w:val="24"/>
        </w:rPr>
      </w:pPr>
      <w:r>
        <w:rPr>
          <w:spacing w:val="-2"/>
          <w:sz w:val="24"/>
        </w:rPr>
        <w:t>Graphs</w:t>
      </w:r>
    </w:p>
    <w:p>
      <w:pPr>
        <w:pStyle w:val="21"/>
        <w:numPr>
          <w:ilvl w:val="2"/>
          <w:numId w:val="9"/>
        </w:numPr>
        <w:tabs>
          <w:tab w:val="left" w:pos="1175"/>
        </w:tabs>
        <w:spacing w:before="204" w:after="0" w:line="240" w:lineRule="auto"/>
        <w:ind w:left="1175" w:right="0" w:hanging="145"/>
        <w:jc w:val="left"/>
        <w:rPr>
          <w:sz w:val="24"/>
        </w:rPr>
      </w:pPr>
      <w:r>
        <w:rPr>
          <w:sz w:val="24"/>
        </w:rPr>
        <w:t>Trend</w:t>
      </w:r>
      <w:r>
        <w:rPr>
          <w:spacing w:val="-11"/>
          <w:sz w:val="24"/>
        </w:rPr>
        <w:t xml:space="preserve"> </w:t>
      </w:r>
      <w:r>
        <w:rPr>
          <w:spacing w:val="-2"/>
          <w:sz w:val="24"/>
        </w:rPr>
        <w:t>analysis</w:t>
      </w:r>
    </w:p>
    <w:p>
      <w:pPr>
        <w:pStyle w:val="21"/>
        <w:spacing w:after="0" w:line="240" w:lineRule="auto"/>
        <w:jc w:val="left"/>
        <w:rPr>
          <w:sz w:val="24"/>
        </w:rPr>
        <w:sectPr>
          <w:pgSz w:w="11910" w:h="16840"/>
          <w:pgMar w:top="1360" w:right="708" w:bottom="820" w:left="708" w:header="0" w:footer="630" w:gutter="0"/>
          <w:docGrid w:linePitch="312" w:charSpace="0"/>
        </w:sectPr>
      </w:pPr>
    </w:p>
    <w:p>
      <w:pPr>
        <w:pStyle w:val="16"/>
      </w:pPr>
      <w:r>
        <w:t xml:space="preserve">FUTURE </w:t>
      </w:r>
      <w:r>
        <w:rPr>
          <w:spacing w:val="-2"/>
        </w:rPr>
        <w:t>ENHANCEMENTS</w:t>
      </w:r>
    </w:p>
    <w:p>
      <w:pPr>
        <w:pStyle w:val="18"/>
        <w:numPr>
          <w:ilvl w:val="0"/>
          <w:numId w:val="10"/>
        </w:numPr>
        <w:tabs>
          <w:tab w:val="left" w:pos="685"/>
        </w:tabs>
        <w:spacing w:before="410" w:after="0" w:line="240" w:lineRule="auto"/>
        <w:ind w:left="685" w:right="0" w:hanging="260"/>
        <w:jc w:val="left"/>
      </w:pPr>
      <w:r>
        <w:t>Real-Time</w:t>
      </w:r>
      <w:r>
        <w:rPr>
          <w:spacing w:val="-17"/>
        </w:rPr>
        <w:t xml:space="preserve"> </w:t>
      </w:r>
      <w:r>
        <w:t>Trading</w:t>
      </w:r>
      <w:r>
        <w:rPr>
          <w:spacing w:val="-13"/>
        </w:rPr>
        <w:t xml:space="preserve"> </w:t>
      </w:r>
      <w:r>
        <w:rPr>
          <w:spacing w:val="-2"/>
        </w:rPr>
        <w:t>(WebSockets)</w:t>
      </w:r>
    </w:p>
    <w:p>
      <w:pPr>
        <w:pStyle w:val="15"/>
        <w:spacing w:before="52"/>
        <w:rPr>
          <w:b/>
        </w:rPr>
      </w:pPr>
    </w:p>
    <w:p>
      <w:pPr>
        <w:pStyle w:val="21"/>
        <w:numPr>
          <w:ilvl w:val="1"/>
          <w:numId w:val="10"/>
        </w:numPr>
        <w:tabs>
          <w:tab w:val="left" w:pos="800"/>
        </w:tabs>
        <w:spacing w:before="0" w:after="0" w:line="240" w:lineRule="auto"/>
        <w:ind w:left="800" w:right="0" w:hanging="144"/>
        <w:jc w:val="left"/>
        <w:rPr>
          <w:sz w:val="24"/>
        </w:rPr>
      </w:pPr>
      <w:r>
        <w:rPr>
          <w:sz w:val="24"/>
        </w:rPr>
        <w:t>Implement</w:t>
      </w:r>
      <w:r>
        <w:rPr>
          <w:spacing w:val="-4"/>
          <w:sz w:val="24"/>
        </w:rPr>
        <w:t xml:space="preserve"> </w:t>
      </w:r>
      <w:r>
        <w:rPr>
          <w:sz w:val="24"/>
        </w:rPr>
        <w:t>live</w:t>
      </w:r>
      <w:r>
        <w:rPr>
          <w:spacing w:val="-1"/>
          <w:sz w:val="24"/>
        </w:rPr>
        <w:t xml:space="preserve"> </w:t>
      </w:r>
      <w:r>
        <w:rPr>
          <w:sz w:val="24"/>
        </w:rPr>
        <w:t>price</w:t>
      </w:r>
      <w:r>
        <w:rPr>
          <w:spacing w:val="-1"/>
          <w:sz w:val="24"/>
        </w:rPr>
        <w:t xml:space="preserve"> </w:t>
      </w:r>
      <w:r>
        <w:rPr>
          <w:sz w:val="24"/>
        </w:rPr>
        <w:t>updates</w:t>
      </w:r>
      <w:r>
        <w:rPr>
          <w:spacing w:val="-2"/>
          <w:sz w:val="24"/>
        </w:rPr>
        <w:t xml:space="preserve"> </w:t>
      </w:r>
      <w:r>
        <w:rPr>
          <w:sz w:val="24"/>
        </w:rPr>
        <w:t>using</w:t>
      </w:r>
      <w:r>
        <w:rPr>
          <w:spacing w:val="-6"/>
          <w:sz w:val="24"/>
        </w:rPr>
        <w:t xml:space="preserve"> </w:t>
      </w:r>
      <w:r>
        <w:rPr>
          <w:spacing w:val="-2"/>
          <w:sz w:val="24"/>
        </w:rPr>
        <w:t>WebSockets</w:t>
      </w:r>
    </w:p>
    <w:p>
      <w:pPr>
        <w:pStyle w:val="21"/>
        <w:numPr>
          <w:ilvl w:val="1"/>
          <w:numId w:val="10"/>
        </w:numPr>
        <w:tabs>
          <w:tab w:val="left" w:pos="800"/>
        </w:tabs>
        <w:spacing w:before="204" w:after="0" w:line="240" w:lineRule="auto"/>
        <w:ind w:left="800" w:right="0" w:hanging="144"/>
        <w:jc w:val="left"/>
        <w:rPr>
          <w:sz w:val="24"/>
        </w:rPr>
      </w:pPr>
      <w:r>
        <w:rPr>
          <w:sz w:val="24"/>
        </w:rPr>
        <w:t xml:space="preserve">Real-time order execution like stock </w:t>
      </w:r>
      <w:r>
        <w:rPr>
          <w:spacing w:val="-2"/>
          <w:sz w:val="24"/>
        </w:rPr>
        <w:t>exchanges</w:t>
      </w:r>
    </w:p>
    <w:p>
      <w:pPr>
        <w:pStyle w:val="15"/>
        <w:spacing w:before="111"/>
      </w:pPr>
    </w:p>
    <w:p>
      <w:pPr>
        <w:pStyle w:val="18"/>
        <w:numPr>
          <w:ilvl w:val="0"/>
          <w:numId w:val="10"/>
        </w:numPr>
        <w:tabs>
          <w:tab w:val="left" w:pos="670"/>
        </w:tabs>
        <w:spacing w:before="0" w:after="0" w:line="240" w:lineRule="auto"/>
        <w:ind w:left="670" w:right="0" w:hanging="245"/>
        <w:jc w:val="left"/>
      </w:pPr>
      <w:r>
        <w:t>Advanced</w:t>
      </w:r>
      <w:r>
        <w:rPr>
          <w:spacing w:val="-17"/>
        </w:rPr>
        <w:t xml:space="preserve"> </w:t>
      </w:r>
      <w:r>
        <w:t>Trading</w:t>
      </w:r>
      <w:r>
        <w:rPr>
          <w:spacing w:val="-15"/>
        </w:rPr>
        <w:t xml:space="preserve"> </w:t>
      </w:r>
      <w:r>
        <w:rPr>
          <w:spacing w:val="-2"/>
        </w:rPr>
        <w:t>Features</w:t>
      </w:r>
    </w:p>
    <w:p>
      <w:pPr>
        <w:pStyle w:val="15"/>
        <w:spacing w:before="52"/>
        <w:rPr>
          <w:b/>
        </w:rPr>
      </w:pPr>
    </w:p>
    <w:p>
      <w:pPr>
        <w:pStyle w:val="21"/>
        <w:numPr>
          <w:ilvl w:val="1"/>
          <w:numId w:val="10"/>
        </w:numPr>
        <w:tabs>
          <w:tab w:val="left" w:pos="800"/>
        </w:tabs>
        <w:spacing w:before="0" w:after="0" w:line="240" w:lineRule="auto"/>
        <w:ind w:left="800" w:right="0" w:hanging="144"/>
        <w:jc w:val="left"/>
        <w:rPr>
          <w:sz w:val="24"/>
        </w:rPr>
      </w:pPr>
      <w:r>
        <w:rPr>
          <w:sz w:val="24"/>
        </w:rPr>
        <w:t>Limit</w:t>
      </w:r>
      <w:r>
        <w:rPr>
          <w:spacing w:val="-4"/>
          <w:sz w:val="24"/>
        </w:rPr>
        <w:t xml:space="preserve"> </w:t>
      </w:r>
      <w:r>
        <w:rPr>
          <w:sz w:val="24"/>
        </w:rPr>
        <w:t>Orders</w:t>
      </w:r>
      <w:r>
        <w:rPr>
          <w:spacing w:val="-4"/>
          <w:sz w:val="24"/>
        </w:rPr>
        <w:t xml:space="preserve"> </w:t>
      </w:r>
      <w:r>
        <w:rPr>
          <w:sz w:val="24"/>
        </w:rPr>
        <w:t>&amp;</w:t>
      </w:r>
      <w:r>
        <w:rPr>
          <w:spacing w:val="-3"/>
          <w:sz w:val="24"/>
        </w:rPr>
        <w:t xml:space="preserve"> </w:t>
      </w:r>
      <w:r>
        <w:rPr>
          <w:sz w:val="24"/>
        </w:rPr>
        <w:t>Stop-Loss</w:t>
      </w:r>
      <w:r>
        <w:rPr>
          <w:spacing w:val="-4"/>
          <w:sz w:val="24"/>
        </w:rPr>
        <w:t xml:space="preserve"> </w:t>
      </w:r>
      <w:r>
        <w:rPr>
          <w:spacing w:val="-2"/>
          <w:sz w:val="24"/>
        </w:rPr>
        <w:t>Orders</w:t>
      </w:r>
    </w:p>
    <w:p>
      <w:pPr>
        <w:pStyle w:val="21"/>
        <w:numPr>
          <w:ilvl w:val="1"/>
          <w:numId w:val="10"/>
        </w:numPr>
        <w:tabs>
          <w:tab w:val="left" w:pos="800"/>
        </w:tabs>
        <w:spacing w:before="204" w:after="0" w:line="240" w:lineRule="auto"/>
        <w:ind w:left="800" w:right="0" w:hanging="144"/>
        <w:jc w:val="left"/>
        <w:rPr>
          <w:sz w:val="24"/>
        </w:rPr>
      </w:pPr>
      <w:r>
        <w:rPr>
          <w:sz w:val="24"/>
        </w:rPr>
        <w:t>Margin</w:t>
      </w:r>
      <w:r>
        <w:rPr>
          <w:spacing w:val="-10"/>
          <w:sz w:val="24"/>
        </w:rPr>
        <w:t xml:space="preserve"> </w:t>
      </w:r>
      <w:r>
        <w:rPr>
          <w:sz w:val="24"/>
        </w:rPr>
        <w:t>Trading</w:t>
      </w:r>
      <w:r>
        <w:rPr>
          <w:spacing w:val="-5"/>
          <w:sz w:val="24"/>
        </w:rPr>
        <w:t xml:space="preserve"> </w:t>
      </w:r>
      <w:r>
        <w:rPr>
          <w:sz w:val="24"/>
        </w:rPr>
        <w:t>&amp;</w:t>
      </w:r>
      <w:r>
        <w:rPr>
          <w:spacing w:val="-4"/>
          <w:sz w:val="24"/>
        </w:rPr>
        <w:t xml:space="preserve"> </w:t>
      </w:r>
      <w:r>
        <w:rPr>
          <w:spacing w:val="-2"/>
          <w:sz w:val="24"/>
        </w:rPr>
        <w:t>Leverage</w:t>
      </w:r>
    </w:p>
    <w:p>
      <w:pPr>
        <w:pStyle w:val="21"/>
        <w:numPr>
          <w:ilvl w:val="1"/>
          <w:numId w:val="10"/>
        </w:numPr>
        <w:tabs>
          <w:tab w:val="left" w:pos="800"/>
        </w:tabs>
        <w:spacing w:before="204" w:after="0" w:line="240" w:lineRule="auto"/>
        <w:ind w:left="800" w:right="0" w:hanging="144"/>
        <w:jc w:val="left"/>
        <w:rPr>
          <w:sz w:val="24"/>
        </w:rPr>
      </w:pPr>
      <w:r>
        <w:rPr>
          <w:sz w:val="24"/>
        </w:rPr>
        <w:t>Automated</w:t>
      </w:r>
      <w:r>
        <w:rPr>
          <w:spacing w:val="-1"/>
          <w:sz w:val="24"/>
        </w:rPr>
        <w:t xml:space="preserve"> </w:t>
      </w:r>
      <w:r>
        <w:rPr>
          <w:sz w:val="24"/>
        </w:rPr>
        <w:t>trading</w:t>
      </w:r>
      <w:r>
        <w:rPr>
          <w:spacing w:val="-2"/>
          <w:sz w:val="24"/>
        </w:rPr>
        <w:t xml:space="preserve"> </w:t>
      </w:r>
      <w:r>
        <w:rPr>
          <w:sz w:val="24"/>
        </w:rPr>
        <w:t>bots</w:t>
      </w:r>
      <w:r>
        <w:rPr>
          <w:spacing w:val="-1"/>
          <w:sz w:val="24"/>
        </w:rPr>
        <w:t xml:space="preserve"> </w:t>
      </w:r>
      <w:r>
        <w:rPr>
          <w:sz w:val="24"/>
        </w:rPr>
        <w:t>(AI-</w:t>
      </w:r>
      <w:r>
        <w:rPr>
          <w:spacing w:val="-2"/>
          <w:sz w:val="24"/>
        </w:rPr>
        <w:t>based)</w:t>
      </w:r>
    </w:p>
    <w:p>
      <w:pPr>
        <w:pStyle w:val="15"/>
        <w:spacing w:before="111"/>
      </w:pPr>
    </w:p>
    <w:p>
      <w:pPr>
        <w:pStyle w:val="18"/>
        <w:numPr>
          <w:ilvl w:val="0"/>
          <w:numId w:val="10"/>
        </w:numPr>
        <w:tabs>
          <w:tab w:val="left" w:pos="670"/>
        </w:tabs>
        <w:spacing w:before="1" w:after="0" w:line="240" w:lineRule="auto"/>
        <w:ind w:left="670" w:right="0" w:hanging="245"/>
        <w:jc w:val="left"/>
      </w:pPr>
      <w:r>
        <w:t>AI</w:t>
      </w:r>
      <w:r>
        <w:rPr>
          <w:spacing w:val="-2"/>
        </w:rPr>
        <w:t xml:space="preserve"> </w:t>
      </w:r>
      <w:r>
        <w:t>&amp;</w:t>
      </w:r>
      <w:r>
        <w:rPr>
          <w:spacing w:val="-15"/>
        </w:rPr>
        <w:t xml:space="preserve"> </w:t>
      </w:r>
      <w:r>
        <w:rPr>
          <w:spacing w:val="-2"/>
        </w:rPr>
        <w:t>Analytics</w:t>
      </w:r>
    </w:p>
    <w:p>
      <w:pPr>
        <w:pStyle w:val="15"/>
        <w:spacing w:before="51"/>
        <w:rPr>
          <w:b/>
        </w:rPr>
      </w:pPr>
    </w:p>
    <w:p>
      <w:pPr>
        <w:pStyle w:val="21"/>
        <w:numPr>
          <w:ilvl w:val="1"/>
          <w:numId w:val="10"/>
        </w:numPr>
        <w:tabs>
          <w:tab w:val="left" w:pos="800"/>
        </w:tabs>
        <w:spacing w:before="0" w:after="0" w:line="240" w:lineRule="auto"/>
        <w:ind w:left="800" w:right="0" w:hanging="144"/>
        <w:jc w:val="left"/>
        <w:rPr>
          <w:sz w:val="24"/>
        </w:rPr>
      </w:pPr>
      <w:r>
        <w:rPr>
          <w:sz w:val="24"/>
        </w:rPr>
        <w:t xml:space="preserve">Price prediction using Machine </w:t>
      </w:r>
      <w:r>
        <w:rPr>
          <w:spacing w:val="-2"/>
          <w:sz w:val="24"/>
        </w:rPr>
        <w:t>Learning</w:t>
      </w:r>
    </w:p>
    <w:p>
      <w:pPr>
        <w:pStyle w:val="21"/>
        <w:numPr>
          <w:ilvl w:val="1"/>
          <w:numId w:val="10"/>
        </w:numPr>
        <w:tabs>
          <w:tab w:val="left" w:pos="800"/>
        </w:tabs>
        <w:spacing w:before="205" w:after="0" w:line="240" w:lineRule="auto"/>
        <w:ind w:left="800" w:right="0" w:hanging="144"/>
        <w:jc w:val="left"/>
        <w:rPr>
          <w:sz w:val="24"/>
        </w:rPr>
      </w:pPr>
      <w:r>
        <w:rPr>
          <w:sz w:val="24"/>
        </w:rPr>
        <w:t xml:space="preserve">Portfolio recommendation </w:t>
      </w:r>
      <w:r>
        <w:rPr>
          <w:spacing w:val="-2"/>
          <w:sz w:val="24"/>
        </w:rPr>
        <w:t>system</w:t>
      </w:r>
    </w:p>
    <w:p>
      <w:pPr>
        <w:pStyle w:val="21"/>
        <w:numPr>
          <w:ilvl w:val="1"/>
          <w:numId w:val="10"/>
        </w:numPr>
        <w:tabs>
          <w:tab w:val="left" w:pos="800"/>
        </w:tabs>
        <w:spacing w:before="204" w:after="0" w:line="240" w:lineRule="auto"/>
        <w:ind w:left="800" w:right="0" w:hanging="144"/>
        <w:jc w:val="left"/>
        <w:rPr>
          <w:sz w:val="24"/>
        </w:rPr>
      </w:pPr>
      <w:r>
        <w:rPr>
          <w:sz w:val="24"/>
        </w:rPr>
        <w:t>Risk</w:t>
      </w:r>
      <w:r>
        <w:rPr>
          <w:spacing w:val="-4"/>
          <w:sz w:val="24"/>
        </w:rPr>
        <w:t xml:space="preserve"> </w:t>
      </w:r>
      <w:r>
        <w:rPr>
          <w:sz w:val="24"/>
        </w:rPr>
        <w:t>analysis</w:t>
      </w:r>
      <w:r>
        <w:rPr>
          <w:spacing w:val="-4"/>
          <w:sz w:val="24"/>
        </w:rPr>
        <w:t xml:space="preserve"> </w:t>
      </w:r>
      <w:r>
        <w:rPr>
          <w:spacing w:val="-2"/>
          <w:sz w:val="24"/>
        </w:rPr>
        <w:t>dashboard</w:t>
      </w:r>
    </w:p>
    <w:p>
      <w:pPr>
        <w:pStyle w:val="15"/>
        <w:spacing w:before="110"/>
      </w:pPr>
    </w:p>
    <w:p>
      <w:pPr>
        <w:pStyle w:val="18"/>
        <w:numPr>
          <w:ilvl w:val="0"/>
          <w:numId w:val="10"/>
        </w:numPr>
        <w:tabs>
          <w:tab w:val="left" w:pos="685"/>
        </w:tabs>
        <w:spacing w:before="1" w:after="0" w:line="240" w:lineRule="auto"/>
        <w:ind w:left="685" w:right="0" w:hanging="260"/>
        <w:jc w:val="left"/>
      </w:pPr>
      <w:r>
        <w:t>Mobile</w:t>
      </w:r>
      <w:r>
        <w:rPr>
          <w:spacing w:val="-15"/>
        </w:rPr>
        <w:t xml:space="preserve"> </w:t>
      </w:r>
      <w:r>
        <w:rPr>
          <w:spacing w:val="-2"/>
        </w:rPr>
        <w:t>Application</w:t>
      </w:r>
    </w:p>
    <w:p>
      <w:pPr>
        <w:pStyle w:val="15"/>
        <w:spacing w:before="51"/>
        <w:rPr>
          <w:b/>
        </w:rPr>
      </w:pPr>
    </w:p>
    <w:p>
      <w:pPr>
        <w:pStyle w:val="21"/>
        <w:numPr>
          <w:ilvl w:val="1"/>
          <w:numId w:val="10"/>
        </w:numPr>
        <w:tabs>
          <w:tab w:val="left" w:pos="800"/>
        </w:tabs>
        <w:spacing w:before="1" w:after="0" w:line="240" w:lineRule="auto"/>
        <w:ind w:left="800" w:right="0" w:hanging="144"/>
        <w:jc w:val="left"/>
        <w:rPr>
          <w:sz w:val="24"/>
        </w:rPr>
      </w:pPr>
      <w:r>
        <w:rPr>
          <w:sz w:val="24"/>
        </w:rPr>
        <w:t>Native</w:t>
      </w:r>
      <w:r>
        <w:rPr>
          <w:spacing w:val="-15"/>
          <w:sz w:val="24"/>
        </w:rPr>
        <w:t xml:space="preserve"> </w:t>
      </w:r>
      <w:r>
        <w:rPr>
          <w:sz w:val="24"/>
        </w:rPr>
        <w:t>Android/iOS</w:t>
      </w:r>
      <w:r>
        <w:rPr>
          <w:spacing w:val="-10"/>
          <w:sz w:val="24"/>
        </w:rPr>
        <w:t xml:space="preserve"> </w:t>
      </w:r>
      <w:r>
        <w:rPr>
          <w:spacing w:val="-5"/>
          <w:sz w:val="24"/>
        </w:rPr>
        <w:t>app</w:t>
      </w:r>
    </w:p>
    <w:p>
      <w:pPr>
        <w:pStyle w:val="21"/>
        <w:numPr>
          <w:ilvl w:val="1"/>
          <w:numId w:val="10"/>
        </w:numPr>
        <w:tabs>
          <w:tab w:val="left" w:pos="800"/>
        </w:tabs>
        <w:spacing w:before="204" w:after="0" w:line="240" w:lineRule="auto"/>
        <w:ind w:left="800" w:right="0" w:hanging="144"/>
        <w:jc w:val="left"/>
        <w:rPr>
          <w:sz w:val="24"/>
        </w:rPr>
      </w:pPr>
      <w:r>
        <w:rPr>
          <w:sz w:val="24"/>
        </w:rPr>
        <w:t>Push</w:t>
      </w:r>
      <w:r>
        <w:rPr>
          <w:spacing w:val="-3"/>
          <w:sz w:val="24"/>
        </w:rPr>
        <w:t xml:space="preserve"> </w:t>
      </w:r>
      <w:r>
        <w:rPr>
          <w:sz w:val="24"/>
        </w:rPr>
        <w:t>notifications</w:t>
      </w:r>
      <w:r>
        <w:rPr>
          <w:spacing w:val="-4"/>
          <w:sz w:val="24"/>
        </w:rPr>
        <w:t xml:space="preserve"> </w:t>
      </w:r>
      <w:r>
        <w:rPr>
          <w:sz w:val="24"/>
        </w:rPr>
        <w:t>for</w:t>
      </w:r>
      <w:r>
        <w:rPr>
          <w:spacing w:val="-3"/>
          <w:sz w:val="24"/>
        </w:rPr>
        <w:t xml:space="preserve"> </w:t>
      </w:r>
      <w:r>
        <w:rPr>
          <w:sz w:val="24"/>
        </w:rPr>
        <w:t>price</w:t>
      </w:r>
      <w:r>
        <w:rPr>
          <w:spacing w:val="-3"/>
          <w:sz w:val="24"/>
        </w:rPr>
        <w:t xml:space="preserve"> </w:t>
      </w:r>
      <w:r>
        <w:rPr>
          <w:sz w:val="24"/>
        </w:rPr>
        <w:t>alerts</w:t>
      </w:r>
      <w:r>
        <w:rPr>
          <w:spacing w:val="-4"/>
          <w:sz w:val="24"/>
        </w:rPr>
        <w:t xml:space="preserve"> </w:t>
      </w:r>
      <w:r>
        <w:rPr>
          <w:sz w:val="24"/>
        </w:rPr>
        <w:t>and</w:t>
      </w:r>
      <w:r>
        <w:rPr>
          <w:spacing w:val="-2"/>
          <w:sz w:val="24"/>
        </w:rPr>
        <w:t xml:space="preserve"> trades</w:t>
      </w:r>
    </w:p>
    <w:p>
      <w:pPr>
        <w:pStyle w:val="15"/>
        <w:spacing w:before="111"/>
      </w:pPr>
    </w:p>
    <w:p>
      <w:pPr>
        <w:pStyle w:val="18"/>
        <w:numPr>
          <w:ilvl w:val="0"/>
          <w:numId w:val="10"/>
        </w:numPr>
        <w:tabs>
          <w:tab w:val="left" w:pos="685"/>
        </w:tabs>
        <w:spacing w:before="0" w:after="0" w:line="240" w:lineRule="auto"/>
        <w:ind w:left="685" w:right="0" w:hanging="260"/>
        <w:jc w:val="left"/>
      </w:pPr>
      <w:r>
        <w:t>Blockchain</w:t>
      </w:r>
      <w:r>
        <w:rPr>
          <w:spacing w:val="-10"/>
        </w:rPr>
        <w:t xml:space="preserve"> </w:t>
      </w:r>
      <w:r>
        <w:rPr>
          <w:spacing w:val="-2"/>
        </w:rPr>
        <w:t>Integration</w:t>
      </w:r>
    </w:p>
    <w:p>
      <w:pPr>
        <w:pStyle w:val="15"/>
        <w:spacing w:before="52"/>
        <w:rPr>
          <w:b/>
        </w:rPr>
      </w:pPr>
    </w:p>
    <w:p>
      <w:pPr>
        <w:pStyle w:val="21"/>
        <w:numPr>
          <w:ilvl w:val="1"/>
          <w:numId w:val="10"/>
        </w:numPr>
        <w:tabs>
          <w:tab w:val="left" w:pos="800"/>
        </w:tabs>
        <w:spacing w:before="0" w:after="0" w:line="240" w:lineRule="auto"/>
        <w:ind w:left="800" w:right="0" w:hanging="144"/>
        <w:jc w:val="left"/>
        <w:rPr>
          <w:sz w:val="24"/>
        </w:rPr>
      </w:pPr>
      <w:r>
        <w:rPr>
          <w:sz w:val="24"/>
        </w:rPr>
        <w:t xml:space="preserve">Direct crypto wallet </w:t>
      </w:r>
      <w:r>
        <w:rPr>
          <w:spacing w:val="-2"/>
          <w:sz w:val="24"/>
        </w:rPr>
        <w:t>integration</w:t>
      </w:r>
    </w:p>
    <w:p>
      <w:pPr>
        <w:pStyle w:val="21"/>
        <w:numPr>
          <w:ilvl w:val="1"/>
          <w:numId w:val="10"/>
        </w:numPr>
        <w:tabs>
          <w:tab w:val="left" w:pos="800"/>
        </w:tabs>
        <w:spacing w:before="204" w:after="0" w:line="240" w:lineRule="auto"/>
        <w:ind w:left="800" w:right="0" w:hanging="144"/>
        <w:jc w:val="left"/>
        <w:rPr>
          <w:sz w:val="24"/>
        </w:rPr>
      </w:pPr>
      <w:r>
        <w:rPr>
          <w:sz w:val="24"/>
        </w:rPr>
        <w:t xml:space="preserve">On-chain transaction </w:t>
      </w:r>
      <w:r>
        <w:rPr>
          <w:spacing w:val="-2"/>
          <w:sz w:val="24"/>
        </w:rPr>
        <w:t>support</w:t>
      </w:r>
    </w:p>
    <w:p>
      <w:pPr>
        <w:pStyle w:val="21"/>
        <w:numPr>
          <w:ilvl w:val="1"/>
          <w:numId w:val="10"/>
        </w:numPr>
        <w:tabs>
          <w:tab w:val="left" w:pos="800"/>
        </w:tabs>
        <w:spacing w:before="204" w:after="0" w:line="240" w:lineRule="auto"/>
        <w:ind w:left="800" w:right="0" w:hanging="144"/>
        <w:jc w:val="left"/>
        <w:rPr>
          <w:sz w:val="24"/>
        </w:rPr>
      </w:pPr>
      <w:r>
        <w:rPr>
          <w:sz w:val="24"/>
        </w:rPr>
        <w:t>Decentralized</w:t>
      </w:r>
      <w:r>
        <w:rPr>
          <w:spacing w:val="-3"/>
          <w:sz w:val="24"/>
        </w:rPr>
        <w:t xml:space="preserve"> </w:t>
      </w:r>
      <w:r>
        <w:rPr>
          <w:sz w:val="24"/>
        </w:rPr>
        <w:t>trading</w:t>
      </w:r>
      <w:r>
        <w:rPr>
          <w:spacing w:val="-2"/>
          <w:sz w:val="24"/>
        </w:rPr>
        <w:t xml:space="preserve"> </w:t>
      </w:r>
      <w:r>
        <w:rPr>
          <w:sz w:val="24"/>
        </w:rPr>
        <w:t>(DEX</w:t>
      </w:r>
      <w:r>
        <w:rPr>
          <w:spacing w:val="-1"/>
          <w:sz w:val="24"/>
        </w:rPr>
        <w:t xml:space="preserve"> </w:t>
      </w:r>
      <w:r>
        <w:rPr>
          <w:spacing w:val="-2"/>
          <w:sz w:val="24"/>
        </w:rPr>
        <w:t>model)</w:t>
      </w:r>
    </w:p>
    <w:p>
      <w:pPr>
        <w:pStyle w:val="15"/>
        <w:spacing w:before="111"/>
      </w:pPr>
    </w:p>
    <w:p>
      <w:pPr>
        <w:pStyle w:val="18"/>
        <w:numPr>
          <w:ilvl w:val="0"/>
          <w:numId w:val="10"/>
        </w:numPr>
        <w:tabs>
          <w:tab w:val="left" w:pos="685"/>
        </w:tabs>
        <w:spacing w:before="0" w:after="0" w:line="240" w:lineRule="auto"/>
        <w:ind w:left="685" w:right="0" w:hanging="260"/>
        <w:jc w:val="left"/>
      </w:pPr>
      <w:r>
        <w:t>Enhanced</w:t>
      </w:r>
      <w:r>
        <w:rPr>
          <w:spacing w:val="-8"/>
        </w:rPr>
        <w:t xml:space="preserve"> </w:t>
      </w:r>
      <w:r>
        <w:rPr>
          <w:spacing w:val="-2"/>
        </w:rPr>
        <w:t>Security</w:t>
      </w:r>
    </w:p>
    <w:p>
      <w:pPr>
        <w:pStyle w:val="15"/>
        <w:spacing w:before="52"/>
        <w:rPr>
          <w:b/>
        </w:rPr>
      </w:pPr>
    </w:p>
    <w:p>
      <w:pPr>
        <w:pStyle w:val="21"/>
        <w:numPr>
          <w:ilvl w:val="1"/>
          <w:numId w:val="10"/>
        </w:numPr>
        <w:tabs>
          <w:tab w:val="left" w:pos="800"/>
        </w:tabs>
        <w:spacing w:before="0" w:after="0" w:line="240" w:lineRule="auto"/>
        <w:ind w:left="800" w:right="0" w:hanging="144"/>
        <w:jc w:val="left"/>
        <w:rPr>
          <w:sz w:val="24"/>
        </w:rPr>
      </w:pPr>
      <w:r>
        <w:rPr>
          <w:spacing w:val="-2"/>
          <w:sz w:val="24"/>
        </w:rPr>
        <w:t>Two-Factor</w:t>
      </w:r>
      <w:r>
        <w:rPr>
          <w:spacing w:val="-3"/>
          <w:sz w:val="24"/>
        </w:rPr>
        <w:t xml:space="preserve"> </w:t>
      </w:r>
      <w:r>
        <w:rPr>
          <w:spacing w:val="-2"/>
          <w:sz w:val="24"/>
        </w:rPr>
        <w:t>Authentication</w:t>
      </w:r>
      <w:r>
        <w:rPr>
          <w:spacing w:val="18"/>
          <w:sz w:val="24"/>
        </w:rPr>
        <w:t xml:space="preserve"> </w:t>
      </w:r>
      <w:r>
        <w:rPr>
          <w:spacing w:val="-4"/>
          <w:sz w:val="24"/>
        </w:rPr>
        <w:t>(2FA)</w:t>
      </w:r>
    </w:p>
    <w:p>
      <w:pPr>
        <w:pStyle w:val="21"/>
        <w:numPr>
          <w:ilvl w:val="1"/>
          <w:numId w:val="10"/>
        </w:numPr>
        <w:tabs>
          <w:tab w:val="left" w:pos="800"/>
        </w:tabs>
        <w:spacing w:before="204" w:after="0" w:line="240" w:lineRule="auto"/>
        <w:ind w:left="800" w:right="0" w:hanging="144"/>
        <w:jc w:val="left"/>
        <w:rPr>
          <w:sz w:val="24"/>
        </w:rPr>
      </w:pPr>
      <w:r>
        <w:rPr>
          <w:sz w:val="24"/>
        </w:rPr>
        <w:t xml:space="preserve">Biometric login </w:t>
      </w:r>
      <w:r>
        <w:rPr>
          <w:spacing w:val="-2"/>
          <w:sz w:val="24"/>
        </w:rPr>
        <w:t>(fingerprint/face)</w:t>
      </w:r>
    </w:p>
    <w:p>
      <w:pPr>
        <w:pStyle w:val="21"/>
        <w:numPr>
          <w:ilvl w:val="1"/>
          <w:numId w:val="10"/>
        </w:numPr>
        <w:tabs>
          <w:tab w:val="left" w:pos="800"/>
        </w:tabs>
        <w:spacing w:before="204" w:after="0" w:line="240" w:lineRule="auto"/>
        <w:ind w:left="800" w:right="0" w:hanging="144"/>
        <w:jc w:val="left"/>
        <w:rPr>
          <w:sz w:val="24"/>
        </w:rPr>
      </w:pPr>
      <w:r>
        <w:rPr>
          <w:sz w:val="24"/>
        </w:rPr>
        <w:t xml:space="preserve">Fraud detection </w:t>
      </w:r>
      <w:r>
        <w:rPr>
          <w:spacing w:val="-2"/>
          <w:sz w:val="24"/>
        </w:rPr>
        <w:t>system</w:t>
      </w:r>
    </w:p>
    <w:p>
      <w:pPr>
        <w:pStyle w:val="21"/>
        <w:spacing w:after="0" w:line="240" w:lineRule="auto"/>
        <w:jc w:val="left"/>
        <w:rPr>
          <w:sz w:val="24"/>
        </w:rPr>
        <w:sectPr>
          <w:pgSz w:w="11910" w:h="16840"/>
          <w:pgMar w:top="1920" w:right="708" w:bottom="820" w:left="708" w:header="0" w:footer="630" w:gutter="0"/>
          <w:docGrid w:linePitch="312" w:charSpace="0"/>
        </w:sectPr>
      </w:pPr>
    </w:p>
    <w:p>
      <w:pPr>
        <w:pStyle w:val="18"/>
        <w:numPr>
          <w:ilvl w:val="0"/>
          <w:numId w:val="10"/>
        </w:numPr>
        <w:tabs>
          <w:tab w:val="left" w:pos="685"/>
        </w:tabs>
        <w:spacing w:before="59" w:after="0" w:line="240" w:lineRule="auto"/>
        <w:ind w:left="685" w:right="0" w:hanging="260"/>
        <w:jc w:val="left"/>
      </w:pPr>
      <w:r>
        <w:t xml:space="preserve">Social &amp; Community </w:t>
      </w:r>
      <w:r>
        <w:rPr>
          <w:spacing w:val="-2"/>
        </w:rPr>
        <w:t>Features</w:t>
      </w:r>
    </w:p>
    <w:p>
      <w:pPr>
        <w:pStyle w:val="15"/>
        <w:spacing w:before="52"/>
        <w:rPr>
          <w:b/>
        </w:rPr>
      </w:pPr>
    </w:p>
    <w:p>
      <w:pPr>
        <w:pStyle w:val="21"/>
        <w:numPr>
          <w:ilvl w:val="1"/>
          <w:numId w:val="10"/>
        </w:numPr>
        <w:tabs>
          <w:tab w:val="left" w:pos="800"/>
        </w:tabs>
        <w:spacing w:before="0" w:after="0" w:line="240" w:lineRule="auto"/>
        <w:ind w:left="800" w:right="0" w:hanging="144"/>
        <w:jc w:val="left"/>
        <w:rPr>
          <w:sz w:val="24"/>
        </w:rPr>
      </w:pPr>
      <w:r>
        <w:rPr>
          <w:sz w:val="24"/>
        </w:rPr>
        <w:t>Copy</w:t>
      </w:r>
      <w:r>
        <w:rPr>
          <w:spacing w:val="-2"/>
          <w:sz w:val="24"/>
        </w:rPr>
        <w:t xml:space="preserve"> </w:t>
      </w:r>
      <w:r>
        <w:rPr>
          <w:sz w:val="24"/>
        </w:rPr>
        <w:t>trading</w:t>
      </w:r>
      <w:r>
        <w:rPr>
          <w:spacing w:val="-2"/>
          <w:sz w:val="24"/>
        </w:rPr>
        <w:t xml:space="preserve"> </w:t>
      </w:r>
      <w:r>
        <w:rPr>
          <w:sz w:val="24"/>
        </w:rPr>
        <w:t>(follow</w:t>
      </w:r>
      <w:r>
        <w:rPr>
          <w:spacing w:val="-2"/>
          <w:sz w:val="24"/>
        </w:rPr>
        <w:t xml:space="preserve"> </w:t>
      </w:r>
      <w:r>
        <w:rPr>
          <w:sz w:val="24"/>
        </w:rPr>
        <w:t>expert</w:t>
      </w:r>
      <w:r>
        <w:rPr>
          <w:spacing w:val="-1"/>
          <w:sz w:val="24"/>
        </w:rPr>
        <w:t xml:space="preserve"> </w:t>
      </w:r>
      <w:r>
        <w:rPr>
          <w:spacing w:val="-2"/>
          <w:sz w:val="24"/>
        </w:rPr>
        <w:t>traders)</w:t>
      </w:r>
    </w:p>
    <w:p>
      <w:pPr>
        <w:pStyle w:val="21"/>
        <w:numPr>
          <w:ilvl w:val="1"/>
          <w:numId w:val="10"/>
        </w:numPr>
        <w:tabs>
          <w:tab w:val="left" w:pos="800"/>
        </w:tabs>
        <w:spacing w:before="204" w:after="0" w:line="240" w:lineRule="auto"/>
        <w:ind w:left="800" w:right="0" w:hanging="144"/>
        <w:jc w:val="left"/>
        <w:rPr>
          <w:sz w:val="24"/>
        </w:rPr>
      </w:pPr>
      <w:r>
        <w:rPr>
          <w:spacing w:val="-2"/>
          <w:sz w:val="24"/>
        </w:rPr>
        <w:t>Leaderboards</w:t>
      </w:r>
    </w:p>
    <w:p>
      <w:pPr>
        <w:pStyle w:val="21"/>
        <w:numPr>
          <w:ilvl w:val="1"/>
          <w:numId w:val="10"/>
        </w:numPr>
        <w:tabs>
          <w:tab w:val="left" w:pos="800"/>
        </w:tabs>
        <w:spacing w:before="204" w:after="0" w:line="240" w:lineRule="auto"/>
        <w:ind w:left="800" w:right="0" w:hanging="144"/>
        <w:jc w:val="left"/>
        <w:rPr>
          <w:sz w:val="24"/>
        </w:rPr>
      </w:pPr>
      <w:r>
        <w:rPr>
          <w:sz w:val="24"/>
        </w:rPr>
        <w:t>Trading</w:t>
      </w:r>
      <w:r>
        <w:rPr>
          <w:spacing w:val="-9"/>
          <w:sz w:val="24"/>
        </w:rPr>
        <w:t xml:space="preserve"> </w:t>
      </w:r>
      <w:r>
        <w:rPr>
          <w:spacing w:val="-2"/>
          <w:sz w:val="24"/>
        </w:rPr>
        <w:t>discussions/forum</w:t>
      </w:r>
    </w:p>
    <w:p>
      <w:pPr>
        <w:pStyle w:val="15"/>
        <w:spacing w:before="111"/>
      </w:pPr>
    </w:p>
    <w:p>
      <w:pPr>
        <w:pStyle w:val="18"/>
        <w:numPr>
          <w:ilvl w:val="0"/>
          <w:numId w:val="10"/>
        </w:numPr>
        <w:tabs>
          <w:tab w:val="left" w:pos="685"/>
        </w:tabs>
        <w:spacing w:before="0" w:after="0" w:line="240" w:lineRule="auto"/>
        <w:ind w:left="685" w:right="0" w:hanging="260"/>
        <w:jc w:val="left"/>
      </w:pPr>
      <w:r>
        <w:t>Multi-Currency</w:t>
      </w:r>
      <w:r>
        <w:rPr>
          <w:spacing w:val="-2"/>
        </w:rPr>
        <w:t xml:space="preserve"> </w:t>
      </w:r>
      <w:r>
        <w:t>&amp;</w:t>
      </w:r>
      <w:r>
        <w:rPr>
          <w:spacing w:val="-2"/>
        </w:rPr>
        <w:t xml:space="preserve"> </w:t>
      </w:r>
      <w:r>
        <w:t>Global</w:t>
      </w:r>
      <w:r>
        <w:rPr>
          <w:spacing w:val="-1"/>
        </w:rPr>
        <w:t xml:space="preserve"> </w:t>
      </w:r>
      <w:r>
        <w:rPr>
          <w:spacing w:val="-2"/>
        </w:rPr>
        <w:t>Expansion</w:t>
      </w:r>
    </w:p>
    <w:p>
      <w:pPr>
        <w:pStyle w:val="15"/>
        <w:spacing w:before="52"/>
        <w:rPr>
          <w:b/>
        </w:rPr>
      </w:pPr>
    </w:p>
    <w:p>
      <w:pPr>
        <w:pStyle w:val="21"/>
        <w:numPr>
          <w:ilvl w:val="1"/>
          <w:numId w:val="10"/>
        </w:numPr>
        <w:tabs>
          <w:tab w:val="left" w:pos="800"/>
        </w:tabs>
        <w:spacing w:before="0" w:after="0" w:line="240" w:lineRule="auto"/>
        <w:ind w:left="800" w:right="0" w:hanging="144"/>
        <w:jc w:val="left"/>
        <w:rPr>
          <w:sz w:val="24"/>
        </w:rPr>
      </w:pPr>
      <w:r>
        <w:rPr>
          <w:sz w:val="24"/>
        </w:rPr>
        <w:t>Support</w:t>
      </w:r>
      <w:r>
        <w:rPr>
          <w:spacing w:val="-2"/>
          <w:sz w:val="24"/>
        </w:rPr>
        <w:t xml:space="preserve"> </w:t>
      </w:r>
      <w:r>
        <w:rPr>
          <w:sz w:val="24"/>
        </w:rPr>
        <w:t>for</w:t>
      </w:r>
      <w:r>
        <w:rPr>
          <w:spacing w:val="-1"/>
          <w:sz w:val="24"/>
        </w:rPr>
        <w:t xml:space="preserve"> </w:t>
      </w:r>
      <w:r>
        <w:rPr>
          <w:sz w:val="24"/>
        </w:rPr>
        <w:t>fiat</w:t>
      </w:r>
      <w:r>
        <w:rPr>
          <w:spacing w:val="-2"/>
          <w:sz w:val="24"/>
        </w:rPr>
        <w:t xml:space="preserve"> </w:t>
      </w:r>
      <w:r>
        <w:rPr>
          <w:sz w:val="24"/>
        </w:rPr>
        <w:t>currencies</w:t>
      </w:r>
      <w:r>
        <w:rPr>
          <w:spacing w:val="-2"/>
          <w:sz w:val="24"/>
        </w:rPr>
        <w:t xml:space="preserve"> </w:t>
      </w:r>
      <w:r>
        <w:rPr>
          <w:sz w:val="24"/>
        </w:rPr>
        <w:t>(INR,</w:t>
      </w:r>
      <w:r>
        <w:rPr>
          <w:spacing w:val="-2"/>
          <w:sz w:val="24"/>
        </w:rPr>
        <w:t xml:space="preserve"> </w:t>
      </w:r>
      <w:r>
        <w:rPr>
          <w:sz w:val="24"/>
        </w:rPr>
        <w:t>USD,</w:t>
      </w:r>
      <w:r>
        <w:rPr>
          <w:spacing w:val="-1"/>
          <w:sz w:val="24"/>
        </w:rPr>
        <w:t xml:space="preserve"> </w:t>
      </w:r>
      <w:r>
        <w:rPr>
          <w:spacing w:val="-4"/>
          <w:sz w:val="24"/>
        </w:rPr>
        <w:t>EUR)</w:t>
      </w:r>
    </w:p>
    <w:p>
      <w:pPr>
        <w:pStyle w:val="21"/>
        <w:numPr>
          <w:ilvl w:val="1"/>
          <w:numId w:val="10"/>
        </w:numPr>
        <w:tabs>
          <w:tab w:val="left" w:pos="800"/>
        </w:tabs>
        <w:spacing w:before="204" w:after="0" w:line="240" w:lineRule="auto"/>
        <w:ind w:left="800" w:right="0" w:hanging="144"/>
        <w:jc w:val="left"/>
        <w:rPr>
          <w:sz w:val="24"/>
        </w:rPr>
      </w:pPr>
      <w:r>
        <w:rPr>
          <w:sz w:val="24"/>
        </w:rPr>
        <w:t xml:space="preserve">International payment </w:t>
      </w:r>
      <w:r>
        <w:rPr>
          <w:spacing w:val="-2"/>
          <w:sz w:val="24"/>
        </w:rPr>
        <w:t>gateways</w:t>
      </w:r>
    </w:p>
    <w:p>
      <w:pPr>
        <w:pStyle w:val="21"/>
        <w:numPr>
          <w:ilvl w:val="1"/>
          <w:numId w:val="10"/>
        </w:numPr>
        <w:tabs>
          <w:tab w:val="left" w:pos="800"/>
        </w:tabs>
        <w:spacing w:before="204" w:after="0" w:line="240" w:lineRule="auto"/>
        <w:ind w:left="800" w:right="0" w:hanging="144"/>
        <w:jc w:val="left"/>
        <w:rPr>
          <w:sz w:val="24"/>
        </w:rPr>
      </w:pPr>
      <w:r>
        <w:rPr>
          <w:sz w:val="24"/>
        </w:rPr>
        <w:t xml:space="preserve">Multi-language </w:t>
      </w:r>
      <w:r>
        <w:rPr>
          <w:spacing w:val="-2"/>
          <w:sz w:val="24"/>
        </w:rPr>
        <w:t>support</w:t>
      </w:r>
    </w:p>
    <w:p>
      <w:pPr>
        <w:pStyle w:val="21"/>
        <w:spacing w:after="0" w:line="240" w:lineRule="auto"/>
        <w:jc w:val="left"/>
        <w:rPr>
          <w:sz w:val="24"/>
        </w:rPr>
        <w:sectPr>
          <w:pgSz w:w="11910" w:h="16840"/>
          <w:pgMar w:top="1380" w:right="708" w:bottom="820" w:left="708" w:header="0" w:footer="630" w:gutter="0"/>
          <w:docGrid w:linePitch="312" w:charSpace="0"/>
        </w:sectPr>
      </w:pPr>
    </w:p>
    <w:p>
      <w:pPr>
        <w:pStyle w:val="15"/>
        <w:spacing w:before="4"/>
        <w:rPr>
          <w:sz w:val="17"/>
        </w:rPr>
      </w:pPr>
      <w:r>
        <w:rPr>
          <w:sz w:val="17"/>
        </w:rPr>
        <w:drawing>
          <wp:anchor distT="0" distB="0" distL="0" distR="0" simplePos="0" relativeHeight="40" behindDoc="0" locked="0" layoutInCell="1" hidden="0" allowOverlap="1">
            <wp:simplePos x="0" y="0"/>
            <wp:positionH relativeFrom="page">
              <wp:posOffset>0</wp:posOffset>
            </wp:positionH>
            <wp:positionV relativeFrom="page">
              <wp:posOffset>2827782</wp:posOffset>
            </wp:positionV>
            <wp:extent cx="7556500" cy="5037709"/>
            <wp:effectExtent l="0" t="0" r="0" b="0"/>
            <wp:wrapNone/>
            <wp:docPr id="37" name="图片 37"/>
            <wp:cNvGraphicFramePr>
              <a:graphicFrameLocks noChangeAspect="0"/>
            </wp:cNvGraphicFramePr>
            <a:graphic>
              <a:graphicData uri="http://schemas.openxmlformats.org/drawingml/2006/picture">
                <pic:pic>
                  <pic:nvPicPr>
                    <pic:cNvPr id="39" name="图片 39"/>
                    <pic:cNvPicPr/>
                  </pic:nvPicPr>
                  <pic:blipFill>
                    <a:blip r:embed="rId4"/>
                    <a:stretch>
                      <a:fillRect/>
                    </a:stretch>
                  </pic:blipFill>
                  <pic:spPr>
                    <a:xfrm rot="0">
                      <a:off x="0" y="0"/>
                      <a:ext cx="7556500" cy="5037709"/>
                    </a:xfrm>
                    <a:prstGeom prst="rect"/>
                    <a:noFill/>
                    <a:ln w="12700" cmpd="sng" cap="flat">
                      <a:noFill/>
                      <a:prstDash val="solid"/>
                      <a:miter/>
                    </a:ln>
                  </pic:spPr>
                </pic:pic>
              </a:graphicData>
            </a:graphic>
          </wp:anchor>
        </w:drawing>
      </w:r>
    </w:p>
    <w:p>
      <w:pPr>
        <w:pStyle w:val="15"/>
        <w:spacing w:after="0"/>
        <w:rPr>
          <w:sz w:val="17"/>
        </w:rPr>
        <w:sectPr>
          <w:pgSz w:w="11900" w:h="16840"/>
          <w:pgMar w:top="1940" w:right="0" w:bottom="280" w:left="0" w:header="0" w:footer="0" w:gutter="0"/>
          <w:docGrid w:linePitch="312" w:charSpace="0"/>
        </w:sectPr>
      </w:pPr>
    </w:p>
    <w:p>
      <w:pPr>
        <w:pStyle w:val="15"/>
        <w:spacing w:before="4"/>
        <w:rPr>
          <w:sz w:val="17"/>
        </w:rPr>
      </w:pPr>
      <w:r>
        <w:rPr>
          <w:sz w:val="17"/>
        </w:rPr>
        <w:drawing>
          <wp:anchor distT="0" distB="0" distL="0" distR="0" simplePos="0" relativeHeight="41" behindDoc="0" locked="0" layoutInCell="1" hidden="0" allowOverlap="1">
            <wp:simplePos x="0" y="0"/>
            <wp:positionH relativeFrom="page">
              <wp:posOffset>0</wp:posOffset>
            </wp:positionH>
            <wp:positionV relativeFrom="page">
              <wp:posOffset>2827782</wp:posOffset>
            </wp:positionV>
            <wp:extent cx="7556500" cy="5037709"/>
            <wp:effectExtent l="0" t="0" r="0" b="0"/>
            <wp:wrapNone/>
            <wp:docPr id="40" name="图片 40"/>
            <wp:cNvGraphicFramePr>
              <a:graphicFrameLocks noChangeAspect="0"/>
            </wp:cNvGraphicFramePr>
            <a:graphic>
              <a:graphicData uri="http://schemas.openxmlformats.org/drawingml/2006/picture">
                <pic:pic>
                  <pic:nvPicPr>
                    <pic:cNvPr id="42" name="图片 42"/>
                    <pic:cNvPicPr/>
                  </pic:nvPicPr>
                  <pic:blipFill>
                    <a:blip r:embed="rId6"/>
                    <a:stretch>
                      <a:fillRect/>
                    </a:stretch>
                  </pic:blipFill>
                  <pic:spPr>
                    <a:xfrm rot="0">
                      <a:off x="0" y="0"/>
                      <a:ext cx="7556500" cy="5037709"/>
                    </a:xfrm>
                    <a:prstGeom prst="rect"/>
                    <a:noFill/>
                    <a:ln w="12700" cmpd="sng" cap="flat">
                      <a:noFill/>
                      <a:prstDash val="solid"/>
                      <a:miter/>
                    </a:ln>
                  </pic:spPr>
                </pic:pic>
              </a:graphicData>
            </a:graphic>
          </wp:anchor>
        </w:drawing>
      </w:r>
    </w:p>
    <w:p>
      <w:pPr>
        <w:pStyle w:val="15"/>
        <w:spacing w:after="0"/>
        <w:rPr>
          <w:sz w:val="17"/>
        </w:rPr>
        <w:sectPr>
          <w:footerReference w:type="default" r:id="rId5"/>
          <w:pgSz w:w="11900" w:h="16840"/>
          <w:pgMar w:top="1940" w:right="0" w:bottom="280" w:left="0" w:header="0" w:footer="0" w:gutter="0"/>
          <w:docGrid w:linePitch="312" w:charSpace="0"/>
        </w:sectPr>
      </w:pPr>
    </w:p>
    <w:p>
      <w:pPr>
        <w:pStyle w:val="15"/>
        <w:spacing w:before="4"/>
        <w:rPr>
          <w:sz w:val="17"/>
        </w:rPr>
      </w:pPr>
      <w:r>
        <w:rPr>
          <w:sz w:val="17"/>
        </w:rPr>
        <w:drawing>
          <wp:anchor distT="0" distB="0" distL="0" distR="0" simplePos="0" relativeHeight="42" behindDoc="0" locked="0" layoutInCell="1" hidden="0" allowOverlap="1">
            <wp:simplePos x="0" y="0"/>
            <wp:positionH relativeFrom="page">
              <wp:posOffset>0</wp:posOffset>
            </wp:positionH>
            <wp:positionV relativeFrom="page">
              <wp:posOffset>2827782</wp:posOffset>
            </wp:positionV>
            <wp:extent cx="7556500" cy="5037709"/>
            <wp:effectExtent l="0" t="0" r="0" b="0"/>
            <wp:wrapNone/>
            <wp:docPr id="43" name="图片 43"/>
            <wp:cNvGraphicFramePr>
              <a:graphicFrameLocks noChangeAspect="0"/>
            </wp:cNvGraphicFramePr>
            <a:graphic>
              <a:graphicData uri="http://schemas.openxmlformats.org/drawingml/2006/picture">
                <pic:pic>
                  <pic:nvPicPr>
                    <pic:cNvPr id="45" name="图片 45"/>
                    <pic:cNvPicPr/>
                  </pic:nvPicPr>
                  <pic:blipFill>
                    <a:blip r:embed="rId8"/>
                    <a:stretch>
                      <a:fillRect/>
                    </a:stretch>
                  </pic:blipFill>
                  <pic:spPr>
                    <a:xfrm rot="0">
                      <a:off x="0" y="0"/>
                      <a:ext cx="7556500" cy="5037709"/>
                    </a:xfrm>
                    <a:prstGeom prst="rect"/>
                    <a:noFill/>
                    <a:ln w="12700" cmpd="sng" cap="flat">
                      <a:noFill/>
                      <a:prstDash val="solid"/>
                      <a:miter/>
                    </a:ln>
                  </pic:spPr>
                </pic:pic>
              </a:graphicData>
            </a:graphic>
          </wp:anchor>
        </w:drawing>
      </w:r>
    </w:p>
    <w:p>
      <w:pPr>
        <w:pStyle w:val="15"/>
        <w:spacing w:after="0"/>
        <w:rPr>
          <w:sz w:val="17"/>
        </w:rPr>
        <w:sectPr>
          <w:footerReference w:type="default" r:id="rId7"/>
          <w:pgSz w:w="11900" w:h="16840"/>
          <w:pgMar w:top="1940" w:right="0" w:bottom="280" w:left="0" w:header="0" w:footer="0" w:gutter="0"/>
          <w:docGrid w:linePitch="312" w:charSpace="0"/>
        </w:sectPr>
      </w:pPr>
    </w:p>
    <w:p>
      <w:pPr>
        <w:pStyle w:val="15"/>
        <w:spacing w:before="4"/>
        <w:rPr>
          <w:sz w:val="17"/>
        </w:rPr>
      </w:pPr>
      <w:r>
        <w:rPr>
          <w:sz w:val="17"/>
        </w:rPr>
        <w:drawing>
          <wp:anchor distT="0" distB="0" distL="0" distR="0" simplePos="0" relativeHeight="43" behindDoc="0" locked="0" layoutInCell="1" hidden="0" allowOverlap="1">
            <wp:simplePos x="0" y="0"/>
            <wp:positionH relativeFrom="page">
              <wp:posOffset>213740</wp:posOffset>
            </wp:positionH>
            <wp:positionV relativeFrom="page">
              <wp:posOffset>0</wp:posOffset>
            </wp:positionV>
            <wp:extent cx="7128891" cy="10693399"/>
            <wp:effectExtent l="0" t="0" r="0" b="0"/>
            <wp:wrapNone/>
            <wp:docPr id="46" name="图片 46"/>
            <wp:cNvGraphicFramePr>
              <a:graphicFrameLocks noChangeAspect="0"/>
            </wp:cNvGraphicFramePr>
            <a:graphic>
              <a:graphicData uri="http://schemas.openxmlformats.org/drawingml/2006/picture">
                <pic:pic>
                  <pic:nvPicPr>
                    <pic:cNvPr id="48" name="图片 48"/>
                    <pic:cNvPicPr/>
                  </pic:nvPicPr>
                  <pic:blipFill>
                    <a:blip r:embed="rId10"/>
                    <a:stretch>
                      <a:fillRect/>
                    </a:stretch>
                  </pic:blipFill>
                  <pic:spPr>
                    <a:xfrm rot="0">
                      <a:off x="0" y="0"/>
                      <a:ext cx="7128891" cy="10693399"/>
                    </a:xfrm>
                    <a:prstGeom prst="rect"/>
                    <a:noFill/>
                    <a:ln w="12700" cmpd="sng" cap="flat">
                      <a:noFill/>
                      <a:prstDash val="solid"/>
                      <a:miter/>
                    </a:ln>
                  </pic:spPr>
                </pic:pic>
              </a:graphicData>
            </a:graphic>
          </wp:anchor>
        </w:drawing>
      </w:r>
    </w:p>
    <w:p>
      <w:pPr>
        <w:pStyle w:val="15"/>
        <w:spacing w:after="0"/>
        <w:rPr>
          <w:sz w:val="17"/>
        </w:rPr>
        <w:sectPr>
          <w:footerReference w:type="default" r:id="rId9"/>
          <w:pgSz w:w="11900" w:h="16840"/>
          <w:pgMar w:top="1940" w:right="0" w:bottom="280" w:left="0" w:header="0" w:footer="0" w:gutter="0"/>
          <w:docGrid w:linePitch="312" w:charSpace="0"/>
        </w:sectPr>
      </w:pPr>
    </w:p>
    <w:p>
      <w:pPr>
        <w:pStyle w:val="15"/>
        <w:spacing w:before="4"/>
        <w:rPr>
          <w:sz w:val="17"/>
        </w:rPr>
      </w:pPr>
      <w:r>
        <w:rPr>
          <w:sz w:val="17"/>
        </w:rPr>
        <w:drawing>
          <wp:anchor distT="0" distB="0" distL="0" distR="0" simplePos="0" relativeHeight="44" behindDoc="0" locked="0" layoutInCell="1" hidden="0" allowOverlap="1">
            <wp:simplePos x="0" y="0"/>
            <wp:positionH relativeFrom="page">
              <wp:posOffset>0</wp:posOffset>
            </wp:positionH>
            <wp:positionV relativeFrom="page">
              <wp:posOffset>2985261</wp:posOffset>
            </wp:positionV>
            <wp:extent cx="7556500" cy="4722876"/>
            <wp:effectExtent l="0" t="0" r="0" b="0"/>
            <wp:wrapNone/>
            <wp:docPr id="49" name="图片 49"/>
            <wp:cNvGraphicFramePr>
              <a:graphicFrameLocks noChangeAspect="0"/>
            </wp:cNvGraphicFramePr>
            <a:graphic>
              <a:graphicData uri="http://schemas.openxmlformats.org/drawingml/2006/picture">
                <pic:pic>
                  <pic:nvPicPr>
                    <pic:cNvPr id="51" name="图片 51"/>
                    <pic:cNvPicPr/>
                  </pic:nvPicPr>
                  <pic:blipFill>
                    <a:blip r:embed="rId12"/>
                    <a:stretch>
                      <a:fillRect/>
                    </a:stretch>
                  </pic:blipFill>
                  <pic:spPr>
                    <a:xfrm rot="0">
                      <a:off x="0" y="0"/>
                      <a:ext cx="7556500" cy="4722876"/>
                    </a:xfrm>
                    <a:prstGeom prst="rect"/>
                    <a:noFill/>
                    <a:ln w="12700" cmpd="sng" cap="flat">
                      <a:noFill/>
                      <a:prstDash val="solid"/>
                      <a:miter/>
                    </a:ln>
                  </pic:spPr>
                </pic:pic>
              </a:graphicData>
            </a:graphic>
          </wp:anchor>
        </w:drawing>
      </w:r>
    </w:p>
    <w:p>
      <w:pPr>
        <w:pStyle w:val="15"/>
        <w:spacing w:after="0"/>
        <w:rPr>
          <w:sz w:val="17"/>
        </w:rPr>
        <w:sectPr>
          <w:footerReference w:type="default" r:id="rId11"/>
          <w:pgSz w:w="11900" w:h="16840"/>
          <w:pgMar w:top="1940" w:right="0" w:bottom="280" w:left="0" w:header="0" w:footer="0" w:gutter="0"/>
          <w:docGrid w:linePitch="312" w:charSpace="0"/>
        </w:sectPr>
      </w:pPr>
    </w:p>
    <w:p>
      <w:pPr>
        <w:pStyle w:val="15"/>
        <w:spacing w:before="4"/>
        <w:rPr>
          <w:sz w:val="17"/>
        </w:rPr>
      </w:pPr>
      <w:r>
        <w:rPr>
          <w:sz w:val="17"/>
        </w:rPr>
        <w:drawing>
          <wp:anchor distT="0" distB="0" distL="0" distR="0" simplePos="0" relativeHeight="45" behindDoc="0" locked="0" layoutInCell="1" hidden="0" allowOverlap="1">
            <wp:simplePos x="0" y="0"/>
            <wp:positionH relativeFrom="page">
              <wp:posOffset>0</wp:posOffset>
            </wp:positionH>
            <wp:positionV relativeFrom="page">
              <wp:posOffset>2985261</wp:posOffset>
            </wp:positionV>
            <wp:extent cx="7556500" cy="4722876"/>
            <wp:effectExtent l="0" t="0" r="0" b="0"/>
            <wp:wrapNone/>
            <wp:docPr id="52" name="图片 52"/>
            <wp:cNvGraphicFramePr>
              <a:graphicFrameLocks noChangeAspect="0"/>
            </wp:cNvGraphicFramePr>
            <a:graphic>
              <a:graphicData uri="http://schemas.openxmlformats.org/drawingml/2006/picture">
                <pic:pic>
                  <pic:nvPicPr>
                    <pic:cNvPr id="54" name="图片 54"/>
                    <pic:cNvPicPr/>
                  </pic:nvPicPr>
                  <pic:blipFill>
                    <a:blip r:embed="rId14"/>
                    <a:stretch>
                      <a:fillRect/>
                    </a:stretch>
                  </pic:blipFill>
                  <pic:spPr>
                    <a:xfrm rot="0">
                      <a:off x="0" y="0"/>
                      <a:ext cx="7556500" cy="4722876"/>
                    </a:xfrm>
                    <a:prstGeom prst="rect"/>
                    <a:noFill/>
                    <a:ln w="12700" cmpd="sng" cap="flat">
                      <a:noFill/>
                      <a:prstDash val="solid"/>
                      <a:miter/>
                    </a:ln>
                  </pic:spPr>
                </pic:pic>
              </a:graphicData>
            </a:graphic>
          </wp:anchor>
        </w:drawing>
      </w:r>
    </w:p>
    <w:p>
      <w:pPr>
        <w:pStyle w:val="15"/>
        <w:spacing w:after="0"/>
        <w:rPr>
          <w:sz w:val="17"/>
        </w:rPr>
        <w:sectPr>
          <w:footerReference w:type="default" r:id="rId13"/>
          <w:pgSz w:w="11900" w:h="16840"/>
          <w:pgMar w:top="1940" w:right="0" w:bottom="280" w:left="0" w:header="0" w:footer="0" w:gutter="0"/>
          <w:docGrid w:linePitch="312" w:charSpace="0"/>
        </w:sectPr>
      </w:pPr>
    </w:p>
    <w:p>
      <w:pPr>
        <w:pStyle w:val="15"/>
        <w:spacing w:before="4"/>
        <w:rPr>
          <w:sz w:val="17"/>
        </w:rPr>
      </w:pPr>
      <w:r>
        <w:rPr>
          <w:sz w:val="17"/>
        </w:rPr>
        <w:drawing>
          <wp:anchor distT="0" distB="0" distL="0" distR="0" simplePos="0" relativeHeight="46" behindDoc="0" locked="0" layoutInCell="1" hidden="0" allowOverlap="1">
            <wp:simplePos x="0" y="0"/>
            <wp:positionH relativeFrom="page">
              <wp:posOffset>0</wp:posOffset>
            </wp:positionH>
            <wp:positionV relativeFrom="page">
              <wp:posOffset>2985261</wp:posOffset>
            </wp:positionV>
            <wp:extent cx="7556500" cy="4722876"/>
            <wp:effectExtent l="0" t="0" r="0" b="0"/>
            <wp:wrapNone/>
            <wp:docPr id="55" name="图片 55"/>
            <wp:cNvGraphicFramePr>
              <a:graphicFrameLocks noChangeAspect="0"/>
            </wp:cNvGraphicFramePr>
            <a:graphic>
              <a:graphicData uri="http://schemas.openxmlformats.org/drawingml/2006/picture">
                <pic:pic>
                  <pic:nvPicPr>
                    <pic:cNvPr id="57" name="图片 57"/>
                    <pic:cNvPicPr/>
                  </pic:nvPicPr>
                  <pic:blipFill>
                    <a:blip r:embed="rId16"/>
                    <a:stretch>
                      <a:fillRect/>
                    </a:stretch>
                  </pic:blipFill>
                  <pic:spPr>
                    <a:xfrm rot="0">
                      <a:off x="0" y="0"/>
                      <a:ext cx="7556500" cy="4722876"/>
                    </a:xfrm>
                    <a:prstGeom prst="rect"/>
                    <a:noFill/>
                    <a:ln w="12700" cmpd="sng" cap="flat">
                      <a:noFill/>
                      <a:prstDash val="solid"/>
                      <a:miter/>
                    </a:ln>
                  </pic:spPr>
                </pic:pic>
              </a:graphicData>
            </a:graphic>
          </wp:anchor>
        </w:drawing>
      </w:r>
    </w:p>
    <w:p>
      <w:pPr>
        <w:pStyle w:val="15"/>
        <w:spacing w:after="0"/>
        <w:rPr>
          <w:sz w:val="17"/>
        </w:rPr>
        <w:sectPr>
          <w:footerReference w:type="default" r:id="rId15"/>
          <w:pgSz w:w="11900" w:h="16840"/>
          <w:pgMar w:top="1940" w:right="0" w:bottom="280" w:left="0" w:header="0" w:footer="0" w:gutter="0"/>
          <w:docGrid w:linePitch="312" w:charSpace="0"/>
        </w:sectPr>
      </w:pPr>
    </w:p>
    <w:p>
      <w:pPr>
        <w:pStyle w:val="15"/>
        <w:spacing w:before="4"/>
        <w:rPr>
          <w:sz w:val="17"/>
        </w:rPr>
      </w:pPr>
      <w:r>
        <w:rPr>
          <w:sz w:val="17"/>
        </w:rPr>
        <w:drawing>
          <wp:anchor distT="0" distB="0" distL="0" distR="0" simplePos="0" relativeHeight="47" behindDoc="0" locked="0" layoutInCell="1" hidden="0" allowOverlap="1">
            <wp:simplePos x="0" y="0"/>
            <wp:positionH relativeFrom="page">
              <wp:posOffset>0</wp:posOffset>
            </wp:positionH>
            <wp:positionV relativeFrom="page">
              <wp:posOffset>2985261</wp:posOffset>
            </wp:positionV>
            <wp:extent cx="7556500" cy="4722876"/>
            <wp:effectExtent l="0" t="0" r="0" b="0"/>
            <wp:wrapNone/>
            <wp:docPr id="58" name="图片 58"/>
            <wp:cNvGraphicFramePr>
              <a:graphicFrameLocks noChangeAspect="0"/>
            </wp:cNvGraphicFramePr>
            <a:graphic>
              <a:graphicData uri="http://schemas.openxmlformats.org/drawingml/2006/picture">
                <pic:pic>
                  <pic:nvPicPr>
                    <pic:cNvPr id="60" name="图片 60"/>
                    <pic:cNvPicPr/>
                  </pic:nvPicPr>
                  <pic:blipFill>
                    <a:blip r:embed="rId18"/>
                    <a:stretch>
                      <a:fillRect/>
                    </a:stretch>
                  </pic:blipFill>
                  <pic:spPr>
                    <a:xfrm rot="0">
                      <a:off x="0" y="0"/>
                      <a:ext cx="7556500" cy="4722876"/>
                    </a:xfrm>
                    <a:prstGeom prst="rect"/>
                    <a:noFill/>
                    <a:ln w="12700" cmpd="sng" cap="flat">
                      <a:noFill/>
                      <a:prstDash val="solid"/>
                      <a:miter/>
                    </a:ln>
                  </pic:spPr>
                </pic:pic>
              </a:graphicData>
            </a:graphic>
          </wp:anchor>
        </w:drawing>
      </w:r>
    </w:p>
    <w:p>
      <w:pPr>
        <w:pStyle w:val="15"/>
        <w:spacing w:after="0"/>
        <w:rPr>
          <w:sz w:val="17"/>
        </w:rPr>
        <w:sectPr>
          <w:footerReference w:type="default" r:id="rId17"/>
          <w:pgSz w:w="11900" w:h="16840"/>
          <w:pgMar w:top="1940" w:right="0" w:bottom="280" w:left="0" w:header="0" w:footer="0" w:gutter="0"/>
          <w:docGrid w:linePitch="312" w:charSpace="0"/>
        </w:sectPr>
      </w:pPr>
    </w:p>
    <w:p>
      <w:pPr>
        <w:pStyle w:val="15"/>
        <w:spacing w:before="4"/>
        <w:rPr>
          <w:sz w:val="17"/>
        </w:rPr>
      </w:pPr>
      <w:r>
        <w:rPr>
          <w:sz w:val="17"/>
        </w:rPr>
        <w:drawing>
          <wp:anchor distT="0" distB="0" distL="0" distR="0" simplePos="0" relativeHeight="48" behindDoc="0" locked="0" layoutInCell="1" hidden="0" allowOverlap="1">
            <wp:simplePos x="0" y="0"/>
            <wp:positionH relativeFrom="page">
              <wp:posOffset>0</wp:posOffset>
            </wp:positionH>
            <wp:positionV relativeFrom="page">
              <wp:posOffset>2985261</wp:posOffset>
            </wp:positionV>
            <wp:extent cx="7556500" cy="4722876"/>
            <wp:effectExtent l="0" t="0" r="0" b="0"/>
            <wp:wrapNone/>
            <wp:docPr id="61" name="图片 61"/>
            <wp:cNvGraphicFramePr>
              <a:graphicFrameLocks noChangeAspect="0"/>
            </wp:cNvGraphicFramePr>
            <a:graphic>
              <a:graphicData uri="http://schemas.openxmlformats.org/drawingml/2006/picture">
                <pic:pic>
                  <pic:nvPicPr>
                    <pic:cNvPr id="63" name="图片 63"/>
                    <pic:cNvPicPr/>
                  </pic:nvPicPr>
                  <pic:blipFill>
                    <a:blip r:embed="rId20"/>
                    <a:stretch>
                      <a:fillRect/>
                    </a:stretch>
                  </pic:blipFill>
                  <pic:spPr>
                    <a:xfrm rot="0">
                      <a:off x="0" y="0"/>
                      <a:ext cx="7556500" cy="4722876"/>
                    </a:xfrm>
                    <a:prstGeom prst="rect"/>
                    <a:noFill/>
                    <a:ln w="12700" cmpd="sng" cap="flat">
                      <a:noFill/>
                      <a:prstDash val="solid"/>
                      <a:miter/>
                    </a:ln>
                  </pic:spPr>
                </pic:pic>
              </a:graphicData>
            </a:graphic>
          </wp:anchor>
        </w:drawing>
      </w:r>
    </w:p>
    <w:p>
      <w:pPr>
        <w:pStyle w:val="15"/>
        <w:spacing w:after="0"/>
        <w:rPr>
          <w:sz w:val="17"/>
        </w:rPr>
        <w:sectPr>
          <w:footerReference w:type="default" r:id="rId19"/>
          <w:pgSz w:w="11900" w:h="16840"/>
          <w:pgMar w:top="1940" w:right="0" w:bottom="280" w:left="0" w:header="0" w:footer="0" w:gutter="0"/>
          <w:docGrid w:linePitch="312" w:charSpace="0"/>
        </w:sectPr>
      </w:pPr>
    </w:p>
    <w:p>
      <w:pPr>
        <w:pStyle w:val="15"/>
        <w:spacing w:before="4"/>
        <w:rPr>
          <w:sz w:val="17"/>
        </w:rPr>
      </w:pPr>
      <w:r>
        <w:rPr>
          <w:sz w:val="17"/>
        </w:rPr>
        <w:drawing>
          <wp:anchor distT="0" distB="0" distL="0" distR="0" simplePos="0" relativeHeight="49" behindDoc="0" locked="0" layoutInCell="1" hidden="0" allowOverlap="1">
            <wp:simplePos x="0" y="0"/>
            <wp:positionH relativeFrom="page">
              <wp:posOffset>0</wp:posOffset>
            </wp:positionH>
            <wp:positionV relativeFrom="page">
              <wp:posOffset>2985261</wp:posOffset>
            </wp:positionV>
            <wp:extent cx="7556500" cy="4722876"/>
            <wp:effectExtent l="0" t="0" r="0" b="0"/>
            <wp:wrapNone/>
            <wp:docPr id="64" name="图片 64"/>
            <wp:cNvGraphicFramePr>
              <a:graphicFrameLocks noChangeAspect="0"/>
            </wp:cNvGraphicFramePr>
            <a:graphic>
              <a:graphicData uri="http://schemas.openxmlformats.org/drawingml/2006/picture">
                <pic:pic>
                  <pic:nvPicPr>
                    <pic:cNvPr id="66" name="图片 66"/>
                    <pic:cNvPicPr/>
                  </pic:nvPicPr>
                  <pic:blipFill>
                    <a:blip r:embed="rId22"/>
                    <a:stretch>
                      <a:fillRect/>
                    </a:stretch>
                  </pic:blipFill>
                  <pic:spPr>
                    <a:xfrm rot="0">
                      <a:off x="0" y="0"/>
                      <a:ext cx="7556500" cy="4722876"/>
                    </a:xfrm>
                    <a:prstGeom prst="rect"/>
                    <a:noFill/>
                    <a:ln w="12700" cmpd="sng" cap="flat">
                      <a:noFill/>
                      <a:prstDash val="solid"/>
                      <a:miter/>
                    </a:ln>
                  </pic:spPr>
                </pic:pic>
              </a:graphicData>
            </a:graphic>
          </wp:anchor>
        </w:drawing>
      </w:r>
    </w:p>
    <w:p>
      <w:pPr>
        <w:pStyle w:val="15"/>
        <w:spacing w:after="0"/>
        <w:rPr>
          <w:sz w:val="17"/>
        </w:rPr>
        <w:sectPr>
          <w:footerReference w:type="default" r:id="rId21"/>
          <w:pgSz w:w="11900" w:h="16840"/>
          <w:pgMar w:top="1940" w:right="0" w:bottom="280" w:left="0" w:header="0" w:footer="0" w:gutter="0"/>
          <w:docGrid w:linePitch="312" w:charSpace="0"/>
        </w:sectPr>
      </w:pPr>
    </w:p>
    <w:p>
      <w:pPr>
        <w:pStyle w:val="15"/>
        <w:spacing w:before="4"/>
        <w:rPr>
          <w:sz w:val="17"/>
        </w:rPr>
      </w:pPr>
      <w:r>
        <w:rPr>
          <w:sz w:val="17"/>
        </w:rPr>
        <w:drawing>
          <wp:anchor distT="0" distB="0" distL="0" distR="0" simplePos="0" relativeHeight="50" behindDoc="0" locked="0" layoutInCell="1" hidden="0" allowOverlap="1">
            <wp:simplePos x="0" y="0"/>
            <wp:positionH relativeFrom="page">
              <wp:posOffset>0</wp:posOffset>
            </wp:positionH>
            <wp:positionV relativeFrom="page">
              <wp:posOffset>2985261</wp:posOffset>
            </wp:positionV>
            <wp:extent cx="7556500" cy="4722876"/>
            <wp:effectExtent l="0" t="0" r="0" b="0"/>
            <wp:wrapNone/>
            <wp:docPr id="67" name="图片 67"/>
            <wp:cNvGraphicFramePr>
              <a:graphicFrameLocks noChangeAspect="0"/>
            </wp:cNvGraphicFramePr>
            <a:graphic>
              <a:graphicData uri="http://schemas.openxmlformats.org/drawingml/2006/picture">
                <pic:pic>
                  <pic:nvPicPr>
                    <pic:cNvPr id="69" name="图片 69"/>
                    <pic:cNvPicPr/>
                  </pic:nvPicPr>
                  <pic:blipFill>
                    <a:blip r:embed="rId24"/>
                    <a:stretch>
                      <a:fillRect/>
                    </a:stretch>
                  </pic:blipFill>
                  <pic:spPr>
                    <a:xfrm rot="0">
                      <a:off x="0" y="0"/>
                      <a:ext cx="7556500" cy="4722876"/>
                    </a:xfrm>
                    <a:prstGeom prst="rect"/>
                    <a:noFill/>
                    <a:ln w="12700" cmpd="sng" cap="flat">
                      <a:noFill/>
                      <a:prstDash val="solid"/>
                      <a:miter/>
                    </a:ln>
                  </pic:spPr>
                </pic:pic>
              </a:graphicData>
            </a:graphic>
          </wp:anchor>
        </w:drawing>
      </w:r>
    </w:p>
    <w:p>
      <w:pPr>
        <w:pStyle w:val="15"/>
        <w:spacing w:after="0"/>
        <w:rPr>
          <w:sz w:val="17"/>
        </w:rPr>
        <w:sectPr>
          <w:footerReference w:type="default" r:id="rId23"/>
          <w:pgSz w:w="11900" w:h="16840"/>
          <w:pgMar w:top="1940" w:right="0" w:bottom="280" w:left="0" w:header="0" w:footer="0" w:gutter="0"/>
          <w:docGrid w:linePitch="312" w:charSpace="0"/>
        </w:sectPr>
      </w:pPr>
    </w:p>
    <w:p>
      <w:pPr>
        <w:pStyle w:val="15"/>
        <w:spacing w:before="4"/>
        <w:rPr>
          <w:sz w:val="17"/>
        </w:rPr>
      </w:pPr>
      <w:r>
        <w:rPr>
          <w:sz w:val="17"/>
        </w:rPr>
        <w:drawing>
          <wp:anchor distT="0" distB="0" distL="0" distR="0" simplePos="0" relativeHeight="51" behindDoc="0" locked="0" layoutInCell="1" hidden="0" allowOverlap="1">
            <wp:simplePos x="0" y="0"/>
            <wp:positionH relativeFrom="page">
              <wp:posOffset>0</wp:posOffset>
            </wp:positionH>
            <wp:positionV relativeFrom="page">
              <wp:posOffset>2985261</wp:posOffset>
            </wp:positionV>
            <wp:extent cx="7556500" cy="3594108"/>
            <wp:effectExtent l="0" t="0" r="0" b="0"/>
            <wp:wrapNone/>
            <wp:docPr id="70" name="图片 70"/>
            <wp:cNvGraphicFramePr>
              <a:graphicFrameLocks noChangeAspect="0"/>
            </wp:cNvGraphicFramePr>
            <a:graphic>
              <a:graphicData uri="http://schemas.openxmlformats.org/drawingml/2006/picture">
                <pic:pic>
                  <pic:nvPicPr>
                    <pic:cNvPr id="72" name="图片 72"/>
                    <pic:cNvPicPr/>
                  </pic:nvPicPr>
                  <pic:blipFill>
                    <a:blip r:embed="rId26"/>
                    <a:stretch>
                      <a:fillRect/>
                    </a:stretch>
                  </pic:blipFill>
                  <pic:spPr>
                    <a:xfrm rot="0">
                      <a:off x="0" y="0"/>
                      <a:ext cx="7556500" cy="3594108"/>
                    </a:xfrm>
                    <a:prstGeom prst="rect"/>
                    <a:noFill/>
                    <a:ln w="12700" cmpd="sng" cap="flat">
                      <a:noFill/>
                      <a:prstDash val="solid"/>
                      <a:miter/>
                    </a:ln>
                  </pic:spPr>
                </pic:pic>
              </a:graphicData>
            </a:graphic>
          </wp:anchor>
        </w:drawing>
      </w:r>
    </w:p>
    <w:p>
      <w:pPr>
        <w:pStyle w:val="15"/>
        <w:spacing w:after="0"/>
        <w:rPr>
          <w:sz w:val="17"/>
        </w:rPr>
        <w:sectPr>
          <w:footerReference w:type="default" r:id="rId25"/>
          <w:pgSz w:w="11900" w:h="16840"/>
          <w:pgMar w:top="1940" w:right="0" w:bottom="280" w:left="0" w:header="0" w:footer="0" w:gutter="0"/>
          <w:docGrid w:linePitch="312" w:charSpace="0"/>
        </w:sectPr>
      </w:pPr>
    </w:p>
    <w:p>
      <w:pPr>
        <w:pStyle w:val="15"/>
        <w:spacing w:before="4"/>
        <w:rPr>
          <w:sz w:val="17"/>
        </w:rPr>
      </w:pPr>
      <w:r>
        <w:rPr>
          <w:sz w:val="17"/>
        </w:rPr>
        <w:drawing>
          <wp:anchor distT="0" distB="0" distL="0" distR="0" simplePos="0" relativeHeight="52" behindDoc="0" locked="0" layoutInCell="1" hidden="0" allowOverlap="1">
            <wp:simplePos x="0" y="0"/>
            <wp:positionH relativeFrom="page">
              <wp:posOffset>0</wp:posOffset>
            </wp:positionH>
            <wp:positionV relativeFrom="page">
              <wp:posOffset>2985261</wp:posOffset>
            </wp:positionV>
            <wp:extent cx="7556500" cy="4722876"/>
            <wp:effectExtent l="0" t="0" r="0" b="0"/>
            <wp:wrapNone/>
            <wp:docPr id="73" name="图片 73"/>
            <wp:cNvGraphicFramePr>
              <a:graphicFrameLocks noChangeAspect="0"/>
            </wp:cNvGraphicFramePr>
            <a:graphic>
              <a:graphicData uri="http://schemas.openxmlformats.org/drawingml/2006/picture">
                <pic:pic>
                  <pic:nvPicPr>
                    <pic:cNvPr id="75" name="图片 75"/>
                    <pic:cNvPicPr/>
                  </pic:nvPicPr>
                  <pic:blipFill>
                    <a:blip r:embed="rId28"/>
                    <a:stretch>
                      <a:fillRect/>
                    </a:stretch>
                  </pic:blipFill>
                  <pic:spPr>
                    <a:xfrm rot="0">
                      <a:off x="0" y="0"/>
                      <a:ext cx="7556500" cy="4722876"/>
                    </a:xfrm>
                    <a:prstGeom prst="rect"/>
                    <a:noFill/>
                    <a:ln w="12700" cmpd="sng" cap="flat">
                      <a:noFill/>
                      <a:prstDash val="solid"/>
                      <a:miter/>
                    </a:ln>
                  </pic:spPr>
                </pic:pic>
              </a:graphicData>
            </a:graphic>
          </wp:anchor>
        </w:drawing>
      </w:r>
    </w:p>
    <w:p>
      <w:pPr>
        <w:pStyle w:val="15"/>
        <w:spacing w:after="0"/>
        <w:rPr>
          <w:sz w:val="17"/>
        </w:rPr>
        <w:sectPr>
          <w:footerReference w:type="default" r:id="rId27"/>
          <w:pgSz w:w="11900" w:h="16840"/>
          <w:pgMar w:top="1940" w:right="0" w:bottom="280" w:left="0" w:header="0" w:footer="0" w:gutter="0"/>
          <w:docGrid w:linePitch="312" w:charSpace="0"/>
        </w:sectPr>
      </w:pPr>
    </w:p>
    <w:p>
      <w:pPr>
        <w:pStyle w:val="15"/>
        <w:spacing w:before="4"/>
        <w:rPr>
          <w:sz w:val="17"/>
        </w:rPr>
      </w:pPr>
      <w:r>
        <w:rPr>
          <w:sz w:val="17"/>
        </w:rPr>
        <w:drawing>
          <wp:anchor distT="0" distB="0" distL="0" distR="0" simplePos="0" relativeHeight="53" behindDoc="0" locked="0" layoutInCell="1" hidden="0" allowOverlap="1">
            <wp:simplePos x="0" y="0"/>
            <wp:positionH relativeFrom="page">
              <wp:posOffset>0</wp:posOffset>
            </wp:positionH>
            <wp:positionV relativeFrom="page">
              <wp:posOffset>2985261</wp:posOffset>
            </wp:positionV>
            <wp:extent cx="7556500" cy="4722876"/>
            <wp:effectExtent l="0" t="0" r="0" b="0"/>
            <wp:wrapNone/>
            <wp:docPr id="76" name="图片 76"/>
            <wp:cNvGraphicFramePr>
              <a:graphicFrameLocks noChangeAspect="0"/>
            </wp:cNvGraphicFramePr>
            <a:graphic>
              <a:graphicData uri="http://schemas.openxmlformats.org/drawingml/2006/picture">
                <pic:pic>
                  <pic:nvPicPr>
                    <pic:cNvPr id="78" name="图片 78"/>
                    <pic:cNvPicPr/>
                  </pic:nvPicPr>
                  <pic:blipFill>
                    <a:blip r:embed="rId30"/>
                    <a:stretch>
                      <a:fillRect/>
                    </a:stretch>
                  </pic:blipFill>
                  <pic:spPr>
                    <a:xfrm rot="0">
                      <a:off x="0" y="0"/>
                      <a:ext cx="7556500" cy="4722876"/>
                    </a:xfrm>
                    <a:prstGeom prst="rect"/>
                    <a:noFill/>
                    <a:ln w="12700" cmpd="sng" cap="flat">
                      <a:noFill/>
                      <a:prstDash val="solid"/>
                      <a:miter/>
                    </a:ln>
                  </pic:spPr>
                </pic:pic>
              </a:graphicData>
            </a:graphic>
          </wp:anchor>
        </w:drawing>
      </w:r>
    </w:p>
    <w:p>
      <w:pPr>
        <w:pStyle w:val="15"/>
        <w:spacing w:after="0"/>
        <w:rPr>
          <w:sz w:val="17"/>
        </w:rPr>
        <w:sectPr>
          <w:footerReference w:type="default" r:id="rId29"/>
          <w:pgSz w:w="11900" w:h="16840"/>
          <w:pgMar w:top="1940" w:right="0" w:bottom="280" w:left="0" w:header="0" w:footer="0" w:gutter="0"/>
          <w:docGrid w:linePitch="312" w:charSpace="0"/>
        </w:sectPr>
      </w:pPr>
    </w:p>
    <w:p>
      <w:pPr>
        <w:pStyle w:val="15"/>
        <w:spacing w:before="4"/>
        <w:rPr>
          <w:sz w:val="17"/>
        </w:rPr>
      </w:pPr>
      <w:r>
        <w:rPr>
          <w:sz w:val="17"/>
        </w:rPr>
        <w:drawing>
          <wp:anchor distT="0" distB="0" distL="0" distR="0" simplePos="0" relativeHeight="54" behindDoc="0" locked="0" layoutInCell="1" hidden="0" allowOverlap="1">
            <wp:simplePos x="0" y="0"/>
            <wp:positionH relativeFrom="page">
              <wp:posOffset>0</wp:posOffset>
            </wp:positionH>
            <wp:positionV relativeFrom="page">
              <wp:posOffset>2985261</wp:posOffset>
            </wp:positionV>
            <wp:extent cx="7556500" cy="4722876"/>
            <wp:effectExtent l="0" t="0" r="0" b="0"/>
            <wp:wrapNone/>
            <wp:docPr id="79" name="图片 79"/>
            <wp:cNvGraphicFramePr>
              <a:graphicFrameLocks noChangeAspect="0"/>
            </wp:cNvGraphicFramePr>
            <a:graphic>
              <a:graphicData uri="http://schemas.openxmlformats.org/drawingml/2006/picture">
                <pic:pic>
                  <pic:nvPicPr>
                    <pic:cNvPr id="81" name="图片 81"/>
                    <pic:cNvPicPr/>
                  </pic:nvPicPr>
                  <pic:blipFill>
                    <a:blip r:embed="rId32"/>
                    <a:stretch>
                      <a:fillRect/>
                    </a:stretch>
                  </pic:blipFill>
                  <pic:spPr>
                    <a:xfrm rot="0">
                      <a:off x="0" y="0"/>
                      <a:ext cx="7556500" cy="4722876"/>
                    </a:xfrm>
                    <a:prstGeom prst="rect"/>
                    <a:noFill/>
                    <a:ln w="12700" cmpd="sng" cap="flat">
                      <a:noFill/>
                      <a:prstDash val="solid"/>
                      <a:miter/>
                    </a:ln>
                  </pic:spPr>
                </pic:pic>
              </a:graphicData>
            </a:graphic>
          </wp:anchor>
        </w:drawing>
      </w:r>
    </w:p>
    <w:p>
      <w:pPr>
        <w:pStyle w:val="15"/>
        <w:spacing w:after="0"/>
        <w:rPr>
          <w:sz w:val="17"/>
        </w:rPr>
        <w:sectPr>
          <w:footerReference w:type="default" r:id="rId31"/>
          <w:pgSz w:w="11900" w:h="16840"/>
          <w:pgMar w:top="1940" w:right="0" w:bottom="280" w:left="0" w:header="0" w:footer="0" w:gutter="0"/>
          <w:docGrid w:linePitch="312" w:charSpace="0"/>
        </w:sectPr>
      </w:pPr>
    </w:p>
    <w:p>
      <w:pPr>
        <w:spacing w:before="73"/>
        <w:ind w:left="120" w:right="0" w:firstLine="0"/>
        <w:jc w:val="both"/>
        <w:rPr>
          <w:b/>
          <w:sz w:val="36"/>
        </w:rPr>
      </w:pPr>
      <w:r>
        <w:rPr>
          <w:b/>
          <w:sz w:val="36"/>
        </w:rPr>
        <w:t>Chapter</w:t>
      </w:r>
      <w:r>
        <w:rPr>
          <w:b/>
          <w:spacing w:val="-12"/>
          <w:sz w:val="36"/>
        </w:rPr>
        <w:t xml:space="preserve"> </w:t>
      </w:r>
      <w:r>
        <w:rPr>
          <w:b/>
          <w:sz w:val="36"/>
        </w:rPr>
        <w:t>6:</w:t>
      </w:r>
      <w:r>
        <w:rPr>
          <w:b/>
          <w:spacing w:val="-4"/>
          <w:sz w:val="36"/>
        </w:rPr>
        <w:t xml:space="preserve"> </w:t>
      </w:r>
      <w:r>
        <w:rPr>
          <w:b/>
          <w:sz w:val="36"/>
        </w:rPr>
        <w:t>Screenshots</w:t>
      </w:r>
      <w:r>
        <w:rPr>
          <w:b/>
          <w:spacing w:val="-6"/>
          <w:sz w:val="36"/>
        </w:rPr>
        <w:t xml:space="preserve"> </w:t>
      </w:r>
      <w:r>
        <w:rPr>
          <w:b/>
          <w:sz w:val="36"/>
        </w:rPr>
        <w:t>Results</w:t>
      </w:r>
      <w:r>
        <w:rPr>
          <w:b/>
          <w:spacing w:val="-5"/>
          <w:sz w:val="36"/>
        </w:rPr>
        <w:t xml:space="preserve"> </w:t>
      </w:r>
      <w:r>
        <w:rPr>
          <w:b/>
          <w:sz w:val="36"/>
        </w:rPr>
        <w:t>and</w:t>
      </w:r>
      <w:r>
        <w:rPr>
          <w:b/>
          <w:spacing w:val="-5"/>
          <w:sz w:val="36"/>
        </w:rPr>
        <w:t xml:space="preserve"> </w:t>
      </w:r>
      <w:r>
        <w:rPr>
          <w:b/>
          <w:spacing w:val="-2"/>
          <w:sz w:val="36"/>
        </w:rPr>
        <w:t>Discuss</w:t>
      </w:r>
    </w:p>
    <w:p>
      <w:pPr>
        <w:pStyle w:val="15"/>
        <w:spacing w:before="9"/>
        <w:rPr>
          <w:b/>
          <w:sz w:val="10"/>
        </w:rPr>
      </w:pPr>
      <w:r>
        <w:rPr>
          <w:b/>
          <w:sz w:val="10"/>
        </w:rPr>
        <mc:AlternateContent>
          <mc:Choice Requires="wps">
            <w:drawing>
              <wp:anchor distT="0" distB="0" distL="0" distR="0" simplePos="0" behindDoc="1" locked="0" layoutInCell="1" hidden="0" allowOverlap="1">
                <wp:simplePos x="0" y="0"/>
                <wp:positionH relativeFrom="page">
                  <wp:posOffset>796200</wp:posOffset>
                </wp:positionH>
                <wp:positionV relativeFrom="paragraph">
                  <wp:posOffset>94337</wp:posOffset>
                </wp:positionV>
                <wp:extent cx="5967600" cy="9525"/>
                <wp:effectExtent l="0" t="0" r="0" b="0"/>
                <wp:wrapTopAndBottom/>
                <wp:docPr id="82" name="矩形 82"/>
                <wp:cNvGraphicFramePr>
                  <a:graphicFrameLocks noChangeAspect="0"/>
                </wp:cNvGraphicFramePr>
                <a:graphic>
                  <a:graphicData uri="http://schemas.microsoft.com/office/word/2010/wordprocessingShape">
                    <wps:wsp>
                      <wps:cNvSpPr/>
                      <wps:spPr>
                        <a:xfrm rot="0">
                          <a:off x="0" y="0"/>
                          <a:ext cx="5967600" cy="9525"/>
                        </a:xfrm>
                        <a:prstGeom prst="rect"/>
                        <a:solidFill>
                          <a:srgbClr val="CCCCCC"/>
                        </a:solidFill>
                        <a:ln w="12700" cmpd="sng" cap="flat">
                          <a:noFill/>
                          <a:prstDash val="solid"/>
                          <a:miter/>
                        </a:ln>
                      </wps:spPr>
                      <wps:bodyPr vert="horz" wrap="square" lIns="91440" tIns="45720" rIns="91440" bIns="45720" anchor="t" anchorCtr="0" upright="0">
                        <a:noAutofit/>
                      </wps:bodyPr>
                    </wps:wsp>
                  </a:graphicData>
                </a:graphic>
              </wp:anchor>
            </w:drawing>
          </mc:Choice>
          <mc:Fallback>
            <w:pict>
              <v:rect type="#_x0000_t1" id="矩形 83" o:spid="_x0000_s83" fillcolor="#CCCCCC" stroked="f" strokeweight="1.0pt" style="position:absolute;&#10;margin-left:62.692917pt;&#10;margin-top:7.428161pt;&#10;width:469.88983pt;&#10;height:0.75pt;&#10;mso-position-horizontal:absolute;&#10;mso-position-horizontal-relative:page;&#10;mso-position-vertical:absolute;&#10;mso-wrap-distance-left:0.0pt;&#10;mso-wrap-distance-right:0.0pt;">
                <v:stroke color="#000000"/>
                <w10:wrap type="topAndBottom"/>
              </v:rect>
            </w:pict>
          </mc:Fallback>
        </mc:AlternateContent>
      </w:r>
    </w:p>
    <w:p>
      <w:pPr>
        <w:pStyle w:val="15"/>
        <w:spacing w:before="289" w:line="334" w:lineRule="auto"/>
        <w:ind w:left="120" w:right="104"/>
        <w:jc w:val="both"/>
      </w:pPr>
      <w:r>
        <w:t>This section presents the working results of the Quantro Trading Application, explaining each module based on its functionality, user interaction, and system response. The application is designed to provide a seamless crypto trading experience including authentication, portfolio management, trading tools, wallet services, and AI assistance.</w:t>
      </w:r>
    </w:p>
    <w:p>
      <w:pPr>
        <w:pStyle w:val="15"/>
        <w:spacing w:before="93"/>
      </w:pPr>
    </w:p>
    <w:p>
      <w:pPr>
        <w:pStyle w:val="17"/>
        <w:numPr>
          <w:ilvl w:val="1"/>
          <w:numId w:val="11"/>
        </w:numPr>
        <w:tabs>
          <w:tab w:val="left" w:pos="610"/>
        </w:tabs>
        <w:spacing w:before="0" w:after="0" w:line="240" w:lineRule="auto"/>
        <w:ind w:left="610" w:right="0" w:hanging="490"/>
        <w:jc w:val="left"/>
      </w:pPr>
      <w:r>
        <w:t>Signup</w:t>
      </w:r>
      <w:r>
        <w:rPr>
          <w:spacing w:val="-6"/>
        </w:rPr>
        <w:t xml:space="preserve"> </w:t>
      </w:r>
      <w:r>
        <w:rPr>
          <w:spacing w:val="-4"/>
        </w:rPr>
        <w:t>Page</w:t>
      </w:r>
    </w:p>
    <w:p>
      <w:pPr>
        <w:pStyle w:val="15"/>
        <w:spacing w:before="36"/>
        <w:rPr>
          <w:b/>
          <w:sz w:val="28"/>
        </w:rPr>
      </w:pPr>
    </w:p>
    <w:p>
      <w:pPr>
        <w:pStyle w:val="15"/>
        <w:spacing w:line="334" w:lineRule="auto"/>
        <w:ind w:left="120" w:right="101"/>
        <w:jc w:val="both"/>
      </w:pPr>
      <w:r>
        <w:t>The Signup Page allows new users to create an account in the Quantro Trading Application.</w:t>
      </w:r>
      <w:r>
        <w:rPr>
          <w:spacing w:val="40"/>
        </w:rPr>
        <w:t xml:space="preserve"> </w:t>
      </w:r>
      <w:r>
        <w:t>Users enter details such as username, email, mobile number, and password. Password validation ensures secure account creation.</w:t>
      </w:r>
    </w:p>
    <w:p>
      <w:pPr>
        <w:pStyle w:val="21"/>
        <w:numPr>
          <w:ilvl w:val="2"/>
          <w:numId w:val="11"/>
        </w:numPr>
        <w:tabs>
          <w:tab w:val="left" w:pos="480"/>
        </w:tabs>
        <w:spacing w:before="201" w:after="0" w:line="240" w:lineRule="auto"/>
        <w:ind w:left="480" w:right="0" w:hanging="144"/>
        <w:jc w:val="left"/>
        <w:rPr>
          <w:sz w:val="24"/>
        </w:rPr>
      </w:pPr>
      <w:r>
        <w:rPr>
          <w:sz w:val="24"/>
        </w:rPr>
        <w:t>Email</w:t>
      </w:r>
      <w:r>
        <w:rPr>
          <w:spacing w:val="-1"/>
          <w:sz w:val="24"/>
        </w:rPr>
        <w:t xml:space="preserve"> </w:t>
      </w:r>
      <w:r>
        <w:rPr>
          <w:sz w:val="24"/>
        </w:rPr>
        <w:t>and mobile</w:t>
      </w:r>
      <w:r>
        <w:rPr>
          <w:spacing w:val="-1"/>
          <w:sz w:val="24"/>
        </w:rPr>
        <w:t xml:space="preserve"> </w:t>
      </w:r>
      <w:r>
        <w:rPr>
          <w:sz w:val="24"/>
        </w:rPr>
        <w:t>verification fields</w:t>
      </w:r>
      <w:r>
        <w:rPr>
          <w:spacing w:val="-2"/>
          <w:sz w:val="24"/>
        </w:rPr>
        <w:t xml:space="preserve"> </w:t>
      </w:r>
      <w:r>
        <w:rPr>
          <w:sz w:val="24"/>
        </w:rPr>
        <w:t>are included</w:t>
      </w:r>
      <w:r>
        <w:rPr>
          <w:spacing w:val="-1"/>
          <w:sz w:val="24"/>
        </w:rPr>
        <w:t xml:space="preserve"> </w:t>
      </w:r>
      <w:r>
        <w:rPr>
          <w:sz w:val="24"/>
        </w:rPr>
        <w:t>for future</w:t>
      </w:r>
      <w:r>
        <w:rPr>
          <w:spacing w:val="-1"/>
          <w:sz w:val="24"/>
        </w:rPr>
        <w:t xml:space="preserve"> </w:t>
      </w:r>
      <w:r>
        <w:rPr>
          <w:sz w:val="24"/>
        </w:rPr>
        <w:t xml:space="preserve">OTP-based </w:t>
      </w:r>
      <w:r>
        <w:rPr>
          <w:spacing w:val="-2"/>
          <w:sz w:val="24"/>
        </w:rPr>
        <w:t>authentication.</w:t>
      </w:r>
    </w:p>
    <w:p>
      <w:pPr>
        <w:pStyle w:val="21"/>
        <w:numPr>
          <w:ilvl w:val="2"/>
          <w:numId w:val="11"/>
        </w:numPr>
        <w:tabs>
          <w:tab w:val="left" w:pos="480"/>
        </w:tabs>
        <w:spacing w:before="188" w:after="0" w:line="240" w:lineRule="auto"/>
        <w:ind w:left="480" w:right="0" w:hanging="144"/>
        <w:jc w:val="left"/>
        <w:rPr>
          <w:sz w:val="24"/>
        </w:rPr>
      </w:pPr>
      <w:r>
        <w:rPr>
          <w:sz w:val="24"/>
        </w:rPr>
        <w:t>Upon</w:t>
      </w:r>
      <w:r>
        <w:rPr>
          <w:spacing w:val="-1"/>
          <w:sz w:val="24"/>
        </w:rPr>
        <w:t xml:space="preserve"> </w:t>
      </w:r>
      <w:r>
        <w:rPr>
          <w:sz w:val="24"/>
        </w:rPr>
        <w:t>successful registration, user data is</w:t>
      </w:r>
      <w:r>
        <w:rPr>
          <w:spacing w:val="-1"/>
          <w:sz w:val="24"/>
        </w:rPr>
        <w:t xml:space="preserve"> </w:t>
      </w:r>
      <w:r>
        <w:rPr>
          <w:sz w:val="24"/>
        </w:rPr>
        <w:t xml:space="preserve">stored securely in the </w:t>
      </w:r>
      <w:r>
        <w:rPr>
          <w:spacing w:val="-2"/>
          <w:sz w:val="24"/>
        </w:rPr>
        <w:t>database.</w:t>
      </w:r>
    </w:p>
    <w:p>
      <w:pPr>
        <w:pStyle w:val="21"/>
        <w:numPr>
          <w:ilvl w:val="2"/>
          <w:numId w:val="11"/>
        </w:numPr>
        <w:tabs>
          <w:tab w:val="left" w:pos="480"/>
        </w:tabs>
        <w:spacing w:before="188" w:after="0" w:line="240" w:lineRule="auto"/>
        <w:ind w:left="480" w:right="0" w:hanging="144"/>
        <w:jc w:val="left"/>
        <w:rPr>
          <w:sz w:val="24"/>
        </w:rPr>
      </w:pPr>
      <w:r>
        <w:rPr>
          <w:sz w:val="24"/>
        </w:rPr>
        <w:t>System</w:t>
      </w:r>
      <w:r>
        <w:rPr>
          <w:spacing w:val="-1"/>
          <w:sz w:val="24"/>
        </w:rPr>
        <w:t xml:space="preserve"> </w:t>
      </w:r>
      <w:r>
        <w:rPr>
          <w:sz w:val="24"/>
        </w:rPr>
        <w:t>redirects</w:t>
      </w:r>
      <w:r>
        <w:rPr>
          <w:spacing w:val="-2"/>
          <w:sz w:val="24"/>
        </w:rPr>
        <w:t xml:space="preserve"> </w:t>
      </w:r>
      <w:r>
        <w:rPr>
          <w:sz w:val="24"/>
        </w:rPr>
        <w:t>the</w:t>
      </w:r>
      <w:r>
        <w:rPr>
          <w:spacing w:val="-1"/>
          <w:sz w:val="24"/>
        </w:rPr>
        <w:t xml:space="preserve"> </w:t>
      </w:r>
      <w:r>
        <w:rPr>
          <w:sz w:val="24"/>
        </w:rPr>
        <w:t>user</w:t>
      </w:r>
      <w:r>
        <w:rPr>
          <w:spacing w:val="-1"/>
          <w:sz w:val="24"/>
        </w:rPr>
        <w:t xml:space="preserve"> </w:t>
      </w:r>
      <w:r>
        <w:rPr>
          <w:sz w:val="24"/>
        </w:rPr>
        <w:t>to the</w:t>
      </w:r>
      <w:r>
        <w:rPr>
          <w:spacing w:val="-1"/>
          <w:sz w:val="24"/>
        </w:rPr>
        <w:t xml:space="preserve"> </w:t>
      </w:r>
      <w:r>
        <w:rPr>
          <w:sz w:val="24"/>
        </w:rPr>
        <w:t>Sign-in</w:t>
      </w:r>
      <w:r>
        <w:rPr>
          <w:spacing w:val="-1"/>
          <w:sz w:val="24"/>
        </w:rPr>
        <w:t xml:space="preserve"> </w:t>
      </w:r>
      <w:r>
        <w:rPr>
          <w:sz w:val="24"/>
        </w:rPr>
        <w:t>page</w:t>
      </w:r>
      <w:r>
        <w:rPr>
          <w:spacing w:val="-1"/>
          <w:sz w:val="24"/>
        </w:rPr>
        <w:t xml:space="preserve"> </w:t>
      </w:r>
      <w:r>
        <w:rPr>
          <w:sz w:val="24"/>
        </w:rPr>
        <w:t>after</w:t>
      </w:r>
      <w:r>
        <w:rPr>
          <w:spacing w:val="-1"/>
          <w:sz w:val="24"/>
        </w:rPr>
        <w:t xml:space="preserve"> </w:t>
      </w:r>
      <w:r>
        <w:rPr>
          <w:sz w:val="24"/>
        </w:rPr>
        <w:t xml:space="preserve">successful </w:t>
      </w:r>
      <w:r>
        <w:rPr>
          <w:spacing w:val="-2"/>
          <w:sz w:val="24"/>
        </w:rPr>
        <w:t>signup.</w:t>
      </w:r>
    </w:p>
    <w:p>
      <w:pPr>
        <w:pStyle w:val="15"/>
        <w:spacing w:before="32"/>
      </w:pPr>
    </w:p>
    <w:p>
      <w:pPr>
        <w:spacing w:before="1" w:line="334" w:lineRule="auto"/>
        <w:ind w:left="120" w:right="0" w:firstLine="0"/>
        <w:jc w:val="left"/>
        <w:rPr>
          <w:b/>
          <w:sz w:val="24"/>
        </w:rPr>
      </w:pPr>
      <w:r>
        <w:rPr>
          <w:b/>
          <w:sz w:val="24"/>
        </w:rPr>
        <w:t>Result:</w:t>
      </w:r>
      <w:r>
        <w:rPr>
          <w:b/>
          <w:spacing w:val="33"/>
          <w:sz w:val="24"/>
        </w:rPr>
        <w:t xml:space="preserve"> </w:t>
      </w:r>
      <w:r>
        <w:rPr>
          <w:b/>
          <w:sz w:val="24"/>
        </w:rPr>
        <w:t>New</w:t>
      </w:r>
      <w:r>
        <w:rPr>
          <w:b/>
          <w:spacing w:val="33"/>
          <w:sz w:val="24"/>
        </w:rPr>
        <w:t xml:space="preserve"> </w:t>
      </w:r>
      <w:r>
        <w:rPr>
          <w:b/>
          <w:sz w:val="24"/>
        </w:rPr>
        <w:t>users</w:t>
      </w:r>
      <w:r>
        <w:rPr>
          <w:b/>
          <w:spacing w:val="33"/>
          <w:sz w:val="24"/>
        </w:rPr>
        <w:t xml:space="preserve"> </w:t>
      </w:r>
      <w:r>
        <w:rPr>
          <w:b/>
          <w:sz w:val="24"/>
        </w:rPr>
        <w:t>are</w:t>
      </w:r>
      <w:r>
        <w:rPr>
          <w:b/>
          <w:spacing w:val="33"/>
          <w:sz w:val="24"/>
        </w:rPr>
        <w:t xml:space="preserve"> </w:t>
      </w:r>
      <w:r>
        <w:rPr>
          <w:b/>
          <w:sz w:val="24"/>
        </w:rPr>
        <w:t>successfully</w:t>
      </w:r>
      <w:r>
        <w:rPr>
          <w:b/>
          <w:spacing w:val="33"/>
          <w:sz w:val="24"/>
        </w:rPr>
        <w:t xml:space="preserve"> </w:t>
      </w:r>
      <w:r>
        <w:rPr>
          <w:b/>
          <w:sz w:val="24"/>
        </w:rPr>
        <w:t>registered</w:t>
      </w:r>
      <w:r>
        <w:rPr>
          <w:b/>
          <w:spacing w:val="33"/>
          <w:sz w:val="24"/>
        </w:rPr>
        <w:t xml:space="preserve"> </w:t>
      </w:r>
      <w:r>
        <w:rPr>
          <w:b/>
          <w:sz w:val="24"/>
        </w:rPr>
        <w:t>with</w:t>
      </w:r>
      <w:r>
        <w:rPr>
          <w:b/>
          <w:spacing w:val="33"/>
          <w:sz w:val="24"/>
        </w:rPr>
        <w:t xml:space="preserve"> </w:t>
      </w:r>
      <w:r>
        <w:rPr>
          <w:b/>
          <w:sz w:val="24"/>
        </w:rPr>
        <w:t>encrypted</w:t>
      </w:r>
      <w:r>
        <w:rPr>
          <w:b/>
          <w:spacing w:val="33"/>
          <w:sz w:val="24"/>
        </w:rPr>
        <w:t xml:space="preserve"> </w:t>
      </w:r>
      <w:r>
        <w:rPr>
          <w:b/>
          <w:sz w:val="24"/>
        </w:rPr>
        <w:t>credentials</w:t>
      </w:r>
      <w:r>
        <w:rPr>
          <w:b/>
          <w:spacing w:val="33"/>
          <w:sz w:val="24"/>
        </w:rPr>
        <w:t xml:space="preserve"> </w:t>
      </w:r>
      <w:r>
        <w:rPr>
          <w:b/>
          <w:sz w:val="24"/>
        </w:rPr>
        <w:t>ensuring</w:t>
      </w:r>
      <w:r>
        <w:rPr>
          <w:b/>
          <w:spacing w:val="33"/>
          <w:sz w:val="24"/>
        </w:rPr>
        <w:t xml:space="preserve"> </w:t>
      </w:r>
      <w:r>
        <w:rPr>
          <w:b/>
          <w:sz w:val="24"/>
        </w:rPr>
        <w:t xml:space="preserve">secure </w:t>
      </w:r>
      <w:r>
        <w:rPr>
          <w:b/>
          <w:spacing w:val="-2"/>
          <w:sz w:val="24"/>
        </w:rPr>
        <w:t>onboarding.</w:t>
      </w:r>
    </w:p>
    <w:p>
      <w:pPr>
        <w:pStyle w:val="15"/>
        <w:spacing w:before="92"/>
        <w:rPr>
          <w:b/>
        </w:rPr>
      </w:pPr>
    </w:p>
    <w:p>
      <w:pPr>
        <w:pStyle w:val="17"/>
        <w:numPr>
          <w:ilvl w:val="1"/>
          <w:numId w:val="11"/>
        </w:numPr>
        <w:tabs>
          <w:tab w:val="left" w:pos="610"/>
        </w:tabs>
        <w:spacing w:before="0" w:after="0" w:line="240" w:lineRule="auto"/>
        <w:ind w:left="610" w:right="0" w:hanging="490"/>
        <w:jc w:val="left"/>
      </w:pPr>
      <w:r>
        <w:t>Sign-in</w:t>
      </w:r>
      <w:r>
        <w:rPr>
          <w:spacing w:val="-7"/>
        </w:rPr>
        <w:t xml:space="preserve"> </w:t>
      </w:r>
      <w:r>
        <w:rPr>
          <w:spacing w:val="-4"/>
        </w:rPr>
        <w:t>Page</w:t>
      </w:r>
    </w:p>
    <w:p>
      <w:pPr>
        <w:pStyle w:val="15"/>
        <w:spacing w:before="36"/>
        <w:rPr>
          <w:b/>
          <w:sz w:val="28"/>
        </w:rPr>
      </w:pPr>
    </w:p>
    <w:p>
      <w:pPr>
        <w:pStyle w:val="15"/>
        <w:ind w:left="120"/>
      </w:pPr>
      <w:r>
        <w:t>The</w:t>
      </w:r>
      <w:r>
        <w:rPr>
          <w:spacing w:val="-3"/>
        </w:rPr>
        <w:t xml:space="preserve"> </w:t>
      </w:r>
      <w:r>
        <w:t>Sign-in page is</w:t>
      </w:r>
      <w:r>
        <w:rPr>
          <w:spacing w:val="-1"/>
        </w:rPr>
        <w:t xml:space="preserve"> </w:t>
      </w:r>
      <w:r>
        <w:t xml:space="preserve">used for authenticating existing </w:t>
      </w:r>
      <w:r>
        <w:rPr>
          <w:spacing w:val="-2"/>
        </w:rPr>
        <w:t>users.</w:t>
      </w:r>
    </w:p>
    <w:p>
      <w:pPr>
        <w:pStyle w:val="15"/>
        <w:spacing w:before="32"/>
      </w:pPr>
    </w:p>
    <w:p>
      <w:pPr>
        <w:pStyle w:val="21"/>
        <w:numPr>
          <w:ilvl w:val="2"/>
          <w:numId w:val="11"/>
        </w:numPr>
        <w:tabs>
          <w:tab w:val="left" w:pos="480"/>
        </w:tabs>
        <w:spacing w:before="0" w:after="0" w:line="240" w:lineRule="auto"/>
        <w:ind w:left="480" w:right="0" w:hanging="144"/>
        <w:jc w:val="left"/>
        <w:rPr>
          <w:sz w:val="24"/>
        </w:rPr>
      </w:pPr>
      <w:r>
        <w:rPr>
          <w:sz w:val="24"/>
        </w:rPr>
        <w:t>Users</w:t>
      </w:r>
      <w:r>
        <w:rPr>
          <w:spacing w:val="-2"/>
          <w:sz w:val="24"/>
        </w:rPr>
        <w:t xml:space="preserve"> </w:t>
      </w:r>
      <w:r>
        <w:rPr>
          <w:sz w:val="24"/>
        </w:rPr>
        <w:t>enter</w:t>
      </w:r>
      <w:r>
        <w:rPr>
          <w:spacing w:val="-1"/>
          <w:sz w:val="24"/>
        </w:rPr>
        <w:t xml:space="preserve"> </w:t>
      </w:r>
      <w:r>
        <w:rPr>
          <w:sz w:val="24"/>
        </w:rPr>
        <w:t>their registered</w:t>
      </w:r>
      <w:r>
        <w:rPr>
          <w:spacing w:val="-1"/>
          <w:sz w:val="24"/>
        </w:rPr>
        <w:t xml:space="preserve"> </w:t>
      </w:r>
      <w:r>
        <w:rPr>
          <w:sz w:val="24"/>
        </w:rPr>
        <w:t>email/username</w:t>
      </w:r>
      <w:r>
        <w:rPr>
          <w:spacing w:val="-1"/>
          <w:sz w:val="24"/>
        </w:rPr>
        <w:t xml:space="preserve"> </w:t>
      </w:r>
      <w:r>
        <w:rPr>
          <w:sz w:val="24"/>
        </w:rPr>
        <w:t xml:space="preserve">and </w:t>
      </w:r>
      <w:r>
        <w:rPr>
          <w:spacing w:val="-2"/>
          <w:sz w:val="24"/>
        </w:rPr>
        <w:t>password.</w:t>
      </w:r>
    </w:p>
    <w:p>
      <w:pPr>
        <w:pStyle w:val="21"/>
        <w:numPr>
          <w:ilvl w:val="2"/>
          <w:numId w:val="11"/>
        </w:numPr>
        <w:tabs>
          <w:tab w:val="left" w:pos="480"/>
        </w:tabs>
        <w:spacing w:before="188" w:after="0" w:line="240" w:lineRule="auto"/>
        <w:ind w:left="480" w:right="0" w:hanging="144"/>
        <w:jc w:val="left"/>
        <w:rPr>
          <w:sz w:val="24"/>
        </w:rPr>
      </w:pPr>
      <w:r>
        <w:rPr>
          <w:sz w:val="24"/>
        </w:rPr>
        <w:t>The</w:t>
      </w:r>
      <w:r>
        <w:rPr>
          <w:spacing w:val="-3"/>
          <w:sz w:val="24"/>
        </w:rPr>
        <w:t xml:space="preserve"> </w:t>
      </w:r>
      <w:r>
        <w:rPr>
          <w:sz w:val="24"/>
        </w:rPr>
        <w:t>system</w:t>
      </w:r>
      <w:r>
        <w:rPr>
          <w:spacing w:val="-3"/>
          <w:sz w:val="24"/>
        </w:rPr>
        <w:t xml:space="preserve"> </w:t>
      </w:r>
      <w:r>
        <w:rPr>
          <w:sz w:val="24"/>
        </w:rPr>
        <w:t>validates</w:t>
      </w:r>
      <w:r>
        <w:rPr>
          <w:spacing w:val="-3"/>
          <w:sz w:val="24"/>
        </w:rPr>
        <w:t xml:space="preserve"> </w:t>
      </w:r>
      <w:r>
        <w:rPr>
          <w:sz w:val="24"/>
        </w:rPr>
        <w:t>credentials</w:t>
      </w:r>
      <w:r>
        <w:rPr>
          <w:spacing w:val="-4"/>
          <w:sz w:val="24"/>
        </w:rPr>
        <w:t xml:space="preserve"> </w:t>
      </w:r>
      <w:r>
        <w:rPr>
          <w:sz w:val="24"/>
        </w:rPr>
        <w:t>against</w:t>
      </w:r>
      <w:r>
        <w:rPr>
          <w:spacing w:val="-2"/>
          <w:sz w:val="24"/>
        </w:rPr>
        <w:t xml:space="preserve"> </w:t>
      </w:r>
      <w:r>
        <w:rPr>
          <w:sz w:val="24"/>
        </w:rPr>
        <w:t>stored</w:t>
      </w:r>
      <w:r>
        <w:rPr>
          <w:spacing w:val="-3"/>
          <w:sz w:val="24"/>
        </w:rPr>
        <w:t xml:space="preserve"> </w:t>
      </w:r>
      <w:r>
        <w:rPr>
          <w:sz w:val="24"/>
        </w:rPr>
        <w:t>database</w:t>
      </w:r>
      <w:r>
        <w:rPr>
          <w:spacing w:val="-2"/>
          <w:sz w:val="24"/>
        </w:rPr>
        <w:t xml:space="preserve"> records.</w:t>
      </w:r>
    </w:p>
    <w:p>
      <w:pPr>
        <w:pStyle w:val="21"/>
        <w:numPr>
          <w:ilvl w:val="2"/>
          <w:numId w:val="11"/>
        </w:numPr>
        <w:tabs>
          <w:tab w:val="left" w:pos="480"/>
        </w:tabs>
        <w:spacing w:before="188" w:after="0" w:line="240" w:lineRule="auto"/>
        <w:ind w:left="480" w:right="0" w:hanging="144"/>
        <w:jc w:val="left"/>
        <w:rPr>
          <w:sz w:val="24"/>
        </w:rPr>
      </w:pPr>
      <w:r>
        <w:rPr>
          <w:sz w:val="24"/>
        </w:rPr>
        <w:t>Incorrect</w:t>
      </w:r>
      <w:r>
        <w:rPr>
          <w:spacing w:val="-3"/>
          <w:sz w:val="24"/>
        </w:rPr>
        <w:t xml:space="preserve"> </w:t>
      </w:r>
      <w:r>
        <w:rPr>
          <w:sz w:val="24"/>
        </w:rPr>
        <w:t>credentials</w:t>
      </w:r>
      <w:r>
        <w:rPr>
          <w:spacing w:val="-3"/>
          <w:sz w:val="24"/>
        </w:rPr>
        <w:t xml:space="preserve"> </w:t>
      </w:r>
      <w:r>
        <w:rPr>
          <w:sz w:val="24"/>
        </w:rPr>
        <w:t>trigger</w:t>
      </w:r>
      <w:r>
        <w:rPr>
          <w:spacing w:val="-3"/>
          <w:sz w:val="24"/>
        </w:rPr>
        <w:t xml:space="preserve"> </w:t>
      </w:r>
      <w:r>
        <w:rPr>
          <w:sz w:val="24"/>
        </w:rPr>
        <w:t>error</w:t>
      </w:r>
      <w:r>
        <w:rPr>
          <w:spacing w:val="-2"/>
          <w:sz w:val="24"/>
        </w:rPr>
        <w:t xml:space="preserve"> messages.</w:t>
      </w:r>
    </w:p>
    <w:p>
      <w:pPr>
        <w:pStyle w:val="21"/>
        <w:numPr>
          <w:ilvl w:val="2"/>
          <w:numId w:val="11"/>
        </w:numPr>
        <w:tabs>
          <w:tab w:val="left" w:pos="480"/>
        </w:tabs>
        <w:spacing w:before="189" w:after="0" w:line="240" w:lineRule="auto"/>
        <w:ind w:left="480" w:right="0" w:hanging="144"/>
        <w:jc w:val="left"/>
        <w:rPr>
          <w:sz w:val="24"/>
        </w:rPr>
      </w:pPr>
      <w:r>
        <w:rPr>
          <w:sz w:val="24"/>
        </w:rPr>
        <w:t>Successful</w:t>
      </w:r>
      <w:r>
        <w:rPr>
          <w:spacing w:val="-2"/>
          <w:sz w:val="24"/>
        </w:rPr>
        <w:t xml:space="preserve"> </w:t>
      </w:r>
      <w:r>
        <w:rPr>
          <w:sz w:val="24"/>
        </w:rPr>
        <w:t>login</w:t>
      </w:r>
      <w:r>
        <w:rPr>
          <w:spacing w:val="-1"/>
          <w:sz w:val="24"/>
        </w:rPr>
        <w:t xml:space="preserve"> </w:t>
      </w:r>
      <w:r>
        <w:rPr>
          <w:sz w:val="24"/>
        </w:rPr>
        <w:t>generates</w:t>
      </w:r>
      <w:r>
        <w:rPr>
          <w:spacing w:val="-2"/>
          <w:sz w:val="24"/>
        </w:rPr>
        <w:t xml:space="preserve"> </w:t>
      </w:r>
      <w:r>
        <w:rPr>
          <w:sz w:val="24"/>
        </w:rPr>
        <w:t>a</w:t>
      </w:r>
      <w:r>
        <w:rPr>
          <w:spacing w:val="-2"/>
          <w:sz w:val="24"/>
        </w:rPr>
        <w:t xml:space="preserve"> </w:t>
      </w:r>
      <w:r>
        <w:rPr>
          <w:sz w:val="24"/>
        </w:rPr>
        <w:t>session/token</w:t>
      </w:r>
      <w:r>
        <w:rPr>
          <w:spacing w:val="-1"/>
          <w:sz w:val="24"/>
        </w:rPr>
        <w:t xml:space="preserve"> </w:t>
      </w:r>
      <w:r>
        <w:rPr>
          <w:sz w:val="24"/>
        </w:rPr>
        <w:t>for</w:t>
      </w:r>
      <w:r>
        <w:rPr>
          <w:spacing w:val="-1"/>
          <w:sz w:val="24"/>
        </w:rPr>
        <w:t xml:space="preserve"> </w:t>
      </w:r>
      <w:r>
        <w:rPr>
          <w:spacing w:val="-2"/>
          <w:sz w:val="24"/>
        </w:rPr>
        <w:t>authentication.</w:t>
      </w:r>
    </w:p>
    <w:p>
      <w:pPr>
        <w:pStyle w:val="15"/>
        <w:spacing w:before="31"/>
      </w:pPr>
    </w:p>
    <w:p>
      <w:pPr>
        <w:spacing w:before="1"/>
        <w:ind w:left="120" w:right="0" w:firstLine="0"/>
        <w:jc w:val="left"/>
        <w:rPr>
          <w:b/>
          <w:sz w:val="24"/>
        </w:rPr>
      </w:pPr>
      <w:r>
        <w:rPr>
          <w:b/>
          <w:sz w:val="24"/>
        </w:rPr>
        <w:t>Result:</w:t>
      </w:r>
      <w:r>
        <w:rPr>
          <w:b/>
          <w:spacing w:val="-6"/>
          <w:sz w:val="24"/>
        </w:rPr>
        <w:t xml:space="preserve"> </w:t>
      </w:r>
      <w:r>
        <w:rPr>
          <w:b/>
          <w:sz w:val="24"/>
        </w:rPr>
        <w:t>Only</w:t>
      </w:r>
      <w:r>
        <w:rPr>
          <w:b/>
          <w:spacing w:val="-3"/>
          <w:sz w:val="24"/>
        </w:rPr>
        <w:t xml:space="preserve"> </w:t>
      </w:r>
      <w:r>
        <w:rPr>
          <w:b/>
          <w:sz w:val="24"/>
        </w:rPr>
        <w:t>authenticated</w:t>
      </w:r>
      <w:r>
        <w:rPr>
          <w:b/>
          <w:spacing w:val="-4"/>
          <w:sz w:val="24"/>
        </w:rPr>
        <w:t xml:space="preserve"> </w:t>
      </w:r>
      <w:r>
        <w:rPr>
          <w:b/>
          <w:sz w:val="24"/>
        </w:rPr>
        <w:t>users</w:t>
      </w:r>
      <w:r>
        <w:rPr>
          <w:b/>
          <w:spacing w:val="-4"/>
          <w:sz w:val="24"/>
        </w:rPr>
        <w:t xml:space="preserve"> </w:t>
      </w:r>
      <w:r>
        <w:rPr>
          <w:b/>
          <w:sz w:val="24"/>
        </w:rPr>
        <w:t>are</w:t>
      </w:r>
      <w:r>
        <w:rPr>
          <w:b/>
          <w:spacing w:val="-3"/>
          <w:sz w:val="24"/>
        </w:rPr>
        <w:t xml:space="preserve"> </w:t>
      </w:r>
      <w:r>
        <w:rPr>
          <w:b/>
          <w:sz w:val="24"/>
        </w:rPr>
        <w:t>allowed</w:t>
      </w:r>
      <w:r>
        <w:rPr>
          <w:b/>
          <w:spacing w:val="-5"/>
          <w:sz w:val="24"/>
        </w:rPr>
        <w:t xml:space="preserve"> </w:t>
      </w:r>
      <w:r>
        <w:rPr>
          <w:b/>
          <w:sz w:val="24"/>
        </w:rPr>
        <w:t>to</w:t>
      </w:r>
      <w:r>
        <w:rPr>
          <w:b/>
          <w:spacing w:val="-3"/>
          <w:sz w:val="24"/>
        </w:rPr>
        <w:t xml:space="preserve"> </w:t>
      </w:r>
      <w:r>
        <w:rPr>
          <w:b/>
          <w:sz w:val="24"/>
        </w:rPr>
        <w:t>access</w:t>
      </w:r>
      <w:r>
        <w:rPr>
          <w:b/>
          <w:spacing w:val="-4"/>
          <w:sz w:val="24"/>
        </w:rPr>
        <w:t xml:space="preserve"> </w:t>
      </w:r>
      <w:r>
        <w:rPr>
          <w:b/>
          <w:sz w:val="24"/>
        </w:rPr>
        <w:t>the</w:t>
      </w:r>
      <w:r>
        <w:rPr>
          <w:b/>
          <w:spacing w:val="-3"/>
          <w:sz w:val="24"/>
        </w:rPr>
        <w:t xml:space="preserve"> </w:t>
      </w:r>
      <w:r>
        <w:rPr>
          <w:b/>
          <w:sz w:val="24"/>
        </w:rPr>
        <w:t>platform</w:t>
      </w:r>
      <w:r>
        <w:rPr>
          <w:b/>
          <w:spacing w:val="-3"/>
          <w:sz w:val="24"/>
        </w:rPr>
        <w:t xml:space="preserve"> </w:t>
      </w:r>
      <w:r>
        <w:rPr>
          <w:b/>
          <w:spacing w:val="-2"/>
          <w:sz w:val="24"/>
        </w:rPr>
        <w:t>securely.</w:t>
      </w:r>
    </w:p>
    <w:p>
      <w:pPr>
        <w:pStyle w:val="15"/>
        <w:spacing w:before="200"/>
        <w:rPr>
          <w:b/>
        </w:rPr>
      </w:pPr>
    </w:p>
    <w:p>
      <w:pPr>
        <w:pStyle w:val="17"/>
        <w:numPr>
          <w:ilvl w:val="1"/>
          <w:numId w:val="11"/>
        </w:numPr>
        <w:tabs>
          <w:tab w:val="left" w:pos="610"/>
        </w:tabs>
        <w:spacing w:before="0" w:after="0" w:line="240" w:lineRule="auto"/>
        <w:ind w:left="610" w:right="0" w:hanging="490"/>
        <w:jc w:val="left"/>
      </w:pPr>
      <w:r>
        <w:t xml:space="preserve">Home Page </w:t>
      </w:r>
      <w:r>
        <w:rPr>
          <w:spacing w:val="-2"/>
        </w:rPr>
        <w:t>(Dashboard)</w:t>
      </w:r>
    </w:p>
    <w:p>
      <w:pPr>
        <w:pStyle w:val="15"/>
        <w:spacing w:before="35"/>
        <w:rPr>
          <w:b/>
          <w:sz w:val="28"/>
        </w:rPr>
      </w:pPr>
    </w:p>
    <w:p>
      <w:pPr>
        <w:pStyle w:val="15"/>
        <w:spacing w:before="1"/>
        <w:ind w:left="120"/>
      </w:pPr>
      <w:r>
        <w:t>The</w:t>
      </w:r>
      <w:r>
        <w:rPr>
          <w:spacing w:val="-1"/>
        </w:rPr>
        <w:t xml:space="preserve"> </w:t>
      </w:r>
      <w:r>
        <w:t>Home Page</w:t>
      </w:r>
      <w:r>
        <w:rPr>
          <w:spacing w:val="-1"/>
        </w:rPr>
        <w:t xml:space="preserve"> </w:t>
      </w:r>
      <w:r>
        <w:t>acts</w:t>
      </w:r>
      <w:r>
        <w:rPr>
          <w:spacing w:val="-1"/>
        </w:rPr>
        <w:t xml:space="preserve"> </w:t>
      </w:r>
      <w:r>
        <w:t>as</w:t>
      </w:r>
      <w:r>
        <w:rPr>
          <w:spacing w:val="-1"/>
        </w:rPr>
        <w:t xml:space="preserve"> </w:t>
      </w:r>
      <w:r>
        <w:t>the</w:t>
      </w:r>
      <w:r>
        <w:rPr>
          <w:spacing w:val="-1"/>
        </w:rPr>
        <w:t xml:space="preserve"> </w:t>
      </w:r>
      <w:r>
        <w:t>central dashboard</w:t>
      </w:r>
      <w:r>
        <w:rPr>
          <w:spacing w:val="-1"/>
        </w:rPr>
        <w:t xml:space="preserve"> </w:t>
      </w:r>
      <w:r>
        <w:t xml:space="preserve">of the </w:t>
      </w:r>
      <w:r>
        <w:rPr>
          <w:spacing w:val="-2"/>
        </w:rPr>
        <w:t>application.</w:t>
      </w:r>
    </w:p>
    <w:p>
      <w:pPr>
        <w:pStyle w:val="15"/>
        <w:spacing w:before="32"/>
      </w:pPr>
    </w:p>
    <w:p>
      <w:pPr>
        <w:pStyle w:val="21"/>
        <w:numPr>
          <w:ilvl w:val="2"/>
          <w:numId w:val="11"/>
        </w:numPr>
        <w:tabs>
          <w:tab w:val="left" w:pos="480"/>
        </w:tabs>
        <w:spacing w:before="0" w:after="0" w:line="334" w:lineRule="auto"/>
        <w:ind w:left="480" w:right="120" w:hanging="145"/>
        <w:jc w:val="left"/>
        <w:rPr>
          <w:sz w:val="24"/>
        </w:rPr>
      </w:pPr>
      <w:r>
        <w:rPr>
          <w:sz w:val="24"/>
        </w:rPr>
        <w:t>Displays</w:t>
      </w:r>
      <w:r>
        <w:rPr>
          <w:spacing w:val="40"/>
          <w:sz w:val="24"/>
        </w:rPr>
        <w:t xml:space="preserve"> </w:t>
      </w:r>
      <w:r>
        <w:rPr>
          <w:sz w:val="24"/>
        </w:rPr>
        <w:t>real-time</w:t>
      </w:r>
      <w:r>
        <w:rPr>
          <w:spacing w:val="40"/>
          <w:sz w:val="24"/>
        </w:rPr>
        <w:t xml:space="preserve"> </w:t>
      </w:r>
      <w:r>
        <w:rPr>
          <w:sz w:val="24"/>
        </w:rPr>
        <w:t>cryptocurrency</w:t>
      </w:r>
      <w:r>
        <w:rPr>
          <w:spacing w:val="40"/>
          <w:sz w:val="24"/>
        </w:rPr>
        <w:t xml:space="preserve"> </w:t>
      </w:r>
      <w:r>
        <w:rPr>
          <w:sz w:val="24"/>
        </w:rPr>
        <w:t>market</w:t>
      </w:r>
      <w:r>
        <w:rPr>
          <w:spacing w:val="40"/>
          <w:sz w:val="24"/>
        </w:rPr>
        <w:t xml:space="preserve"> </w:t>
      </w:r>
      <w:r>
        <w:rPr>
          <w:sz w:val="24"/>
        </w:rPr>
        <w:t>trends.</w:t>
      </w:r>
      <w:r>
        <w:rPr>
          <w:spacing w:val="40"/>
          <w:sz w:val="24"/>
        </w:rPr>
        <w:t xml:space="preserve"> </w:t>
      </w:r>
      <w:r>
        <w:rPr>
          <w:sz w:val="24"/>
        </w:rPr>
        <w:t>Shows</w:t>
      </w:r>
      <w:r>
        <w:rPr>
          <w:spacing w:val="40"/>
          <w:sz w:val="24"/>
        </w:rPr>
        <w:t xml:space="preserve"> </w:t>
      </w:r>
      <w:r>
        <w:rPr>
          <w:sz w:val="24"/>
        </w:rPr>
        <w:t>top</w:t>
      </w:r>
      <w:r>
        <w:rPr>
          <w:spacing w:val="40"/>
          <w:sz w:val="24"/>
        </w:rPr>
        <w:t xml:space="preserve"> </w:t>
      </w:r>
      <w:r>
        <w:rPr>
          <w:sz w:val="24"/>
        </w:rPr>
        <w:t>gainers,</w:t>
      </w:r>
      <w:r>
        <w:rPr>
          <w:spacing w:val="40"/>
          <w:sz w:val="24"/>
        </w:rPr>
        <w:t xml:space="preserve"> </w:t>
      </w:r>
      <w:r>
        <w:rPr>
          <w:sz w:val="24"/>
        </w:rPr>
        <w:t>losers,</w:t>
      </w:r>
      <w:r>
        <w:rPr>
          <w:spacing w:val="40"/>
          <w:sz w:val="24"/>
        </w:rPr>
        <w:t xml:space="preserve"> </w:t>
      </w:r>
      <w:r>
        <w:rPr>
          <w:sz w:val="24"/>
        </w:rPr>
        <w:t>and</w:t>
      </w:r>
      <w:r>
        <w:rPr>
          <w:spacing w:val="40"/>
          <w:sz w:val="24"/>
        </w:rPr>
        <w:t xml:space="preserve"> </w:t>
      </w:r>
      <w:r>
        <w:rPr>
          <w:sz w:val="24"/>
        </w:rPr>
        <w:t xml:space="preserve">trending </w:t>
      </w:r>
      <w:r>
        <w:rPr>
          <w:spacing w:val="-2"/>
          <w:sz w:val="24"/>
        </w:rPr>
        <w:t>coins.</w:t>
      </w:r>
    </w:p>
    <w:p>
      <w:pPr>
        <w:pStyle w:val="21"/>
        <w:spacing w:after="0" w:line="334" w:lineRule="auto"/>
        <w:jc w:val="left"/>
        <w:rPr>
          <w:sz w:val="24"/>
        </w:rPr>
        <w:sectPr>
          <w:footerReference w:type="default" r:id="rId33"/>
          <w:pgSz w:w="11910" w:h="16840"/>
          <w:pgMar w:top="1520" w:right="1133" w:bottom="280" w:left="1133" w:header="0" w:footer="0" w:gutter="0"/>
          <w:docGrid w:linePitch="312" w:charSpace="0"/>
        </w:sectPr>
      </w:pPr>
    </w:p>
    <w:p>
      <w:pPr>
        <w:pStyle w:val="21"/>
        <w:numPr>
          <w:ilvl w:val="2"/>
          <w:numId w:val="11"/>
        </w:numPr>
        <w:tabs>
          <w:tab w:val="left" w:pos="480"/>
        </w:tabs>
        <w:spacing w:before="68" w:after="0" w:line="334" w:lineRule="auto"/>
        <w:ind w:left="480" w:right="106" w:hanging="145"/>
        <w:jc w:val="left"/>
        <w:rPr>
          <w:sz w:val="24"/>
        </w:rPr>
      </w:pPr>
      <w:r>
        <w:rPr>
          <w:sz w:val="24"/>
        </w:rPr>
        <w:t>Provides</w:t>
      </w:r>
      <w:r>
        <w:rPr>
          <w:spacing w:val="34"/>
          <w:sz w:val="24"/>
        </w:rPr>
        <w:t xml:space="preserve"> </w:t>
      </w:r>
      <w:r>
        <w:rPr>
          <w:sz w:val="24"/>
        </w:rPr>
        <w:t>quick</w:t>
      </w:r>
      <w:r>
        <w:rPr>
          <w:spacing w:val="33"/>
          <w:sz w:val="24"/>
        </w:rPr>
        <w:t xml:space="preserve"> </w:t>
      </w:r>
      <w:r>
        <w:rPr>
          <w:sz w:val="24"/>
        </w:rPr>
        <w:t>navigation</w:t>
      </w:r>
      <w:r>
        <w:rPr>
          <w:spacing w:val="34"/>
          <w:sz w:val="24"/>
        </w:rPr>
        <w:t xml:space="preserve"> </w:t>
      </w:r>
      <w:r>
        <w:rPr>
          <w:sz w:val="24"/>
        </w:rPr>
        <w:t>to</w:t>
      </w:r>
      <w:r>
        <w:rPr>
          <w:spacing w:val="33"/>
          <w:sz w:val="24"/>
        </w:rPr>
        <w:t xml:space="preserve"> </w:t>
      </w:r>
      <w:r>
        <w:rPr>
          <w:sz w:val="24"/>
        </w:rPr>
        <w:t>Portfolio,</w:t>
      </w:r>
      <w:r>
        <w:rPr>
          <w:spacing w:val="34"/>
          <w:sz w:val="24"/>
        </w:rPr>
        <w:t xml:space="preserve"> </w:t>
      </w:r>
      <w:r>
        <w:rPr>
          <w:sz w:val="24"/>
        </w:rPr>
        <w:t>Watchlist,</w:t>
      </w:r>
      <w:r>
        <w:rPr>
          <w:spacing w:val="33"/>
          <w:sz w:val="24"/>
        </w:rPr>
        <w:t xml:space="preserve"> </w:t>
      </w:r>
      <w:r>
        <w:rPr>
          <w:sz w:val="24"/>
        </w:rPr>
        <w:t>Wallet,</w:t>
      </w:r>
      <w:r>
        <w:rPr>
          <w:spacing w:val="34"/>
          <w:sz w:val="24"/>
        </w:rPr>
        <w:t xml:space="preserve"> </w:t>
      </w:r>
      <w:r>
        <w:rPr>
          <w:sz w:val="24"/>
        </w:rPr>
        <w:t>and</w:t>
      </w:r>
      <w:r>
        <w:rPr>
          <w:spacing w:val="33"/>
          <w:sz w:val="24"/>
        </w:rPr>
        <w:t xml:space="preserve"> </w:t>
      </w:r>
      <w:r>
        <w:rPr>
          <w:sz w:val="24"/>
        </w:rPr>
        <w:t>Trading</w:t>
      </w:r>
      <w:r>
        <w:rPr>
          <w:spacing w:val="34"/>
          <w:sz w:val="24"/>
        </w:rPr>
        <w:t xml:space="preserve"> </w:t>
      </w:r>
      <w:r>
        <w:rPr>
          <w:sz w:val="24"/>
        </w:rPr>
        <w:t>sections.</w:t>
      </w:r>
      <w:r>
        <w:rPr>
          <w:spacing w:val="33"/>
          <w:sz w:val="24"/>
        </w:rPr>
        <w:t xml:space="preserve"> </w:t>
      </w:r>
      <w:r>
        <w:rPr>
          <w:sz w:val="24"/>
        </w:rPr>
        <w:t>Integrated search bar for instant coin lookup.</w:t>
      </w:r>
    </w:p>
    <w:p>
      <w:pPr>
        <w:spacing w:before="201"/>
        <w:ind w:left="120" w:right="0" w:firstLine="0"/>
        <w:jc w:val="left"/>
        <w:rPr>
          <w:b/>
          <w:sz w:val="24"/>
        </w:rPr>
      </w:pPr>
      <w:r>
        <w:rPr>
          <w:b/>
          <w:sz w:val="24"/>
        </w:rPr>
        <w:t>Result:</w:t>
      </w:r>
      <w:r>
        <w:rPr>
          <w:b/>
          <w:spacing w:val="-2"/>
          <w:sz w:val="24"/>
        </w:rPr>
        <w:t xml:space="preserve"> </w:t>
      </w:r>
      <w:r>
        <w:rPr>
          <w:b/>
          <w:sz w:val="24"/>
        </w:rPr>
        <w:t>Users</w:t>
      </w:r>
      <w:r>
        <w:rPr>
          <w:b/>
          <w:spacing w:val="-2"/>
          <w:sz w:val="24"/>
        </w:rPr>
        <w:t xml:space="preserve"> </w:t>
      </w:r>
      <w:r>
        <w:rPr>
          <w:b/>
          <w:sz w:val="24"/>
        </w:rPr>
        <w:t>get</w:t>
      </w:r>
      <w:r>
        <w:rPr>
          <w:b/>
          <w:spacing w:val="-1"/>
          <w:sz w:val="24"/>
        </w:rPr>
        <w:t xml:space="preserve"> </w:t>
      </w:r>
      <w:r>
        <w:rPr>
          <w:b/>
          <w:sz w:val="24"/>
        </w:rPr>
        <w:t>a</w:t>
      </w:r>
      <w:r>
        <w:rPr>
          <w:b/>
          <w:spacing w:val="-2"/>
          <w:sz w:val="24"/>
        </w:rPr>
        <w:t xml:space="preserve"> </w:t>
      </w:r>
      <w:r>
        <w:rPr>
          <w:b/>
          <w:sz w:val="24"/>
        </w:rPr>
        <w:t>real-time</w:t>
      </w:r>
      <w:r>
        <w:rPr>
          <w:b/>
          <w:spacing w:val="-1"/>
          <w:sz w:val="24"/>
        </w:rPr>
        <w:t xml:space="preserve"> </w:t>
      </w:r>
      <w:r>
        <w:rPr>
          <w:b/>
          <w:sz w:val="24"/>
        </w:rPr>
        <w:t>overview</w:t>
      </w:r>
      <w:r>
        <w:rPr>
          <w:b/>
          <w:spacing w:val="-2"/>
          <w:sz w:val="24"/>
        </w:rPr>
        <w:t xml:space="preserve"> </w:t>
      </w:r>
      <w:r>
        <w:rPr>
          <w:b/>
          <w:sz w:val="24"/>
        </w:rPr>
        <w:t>of</w:t>
      </w:r>
      <w:r>
        <w:rPr>
          <w:b/>
          <w:spacing w:val="-2"/>
          <w:sz w:val="24"/>
        </w:rPr>
        <w:t xml:space="preserve"> </w:t>
      </w:r>
      <w:r>
        <w:rPr>
          <w:b/>
          <w:sz w:val="24"/>
        </w:rPr>
        <w:t>the</w:t>
      </w:r>
      <w:r>
        <w:rPr>
          <w:b/>
          <w:spacing w:val="-1"/>
          <w:sz w:val="24"/>
        </w:rPr>
        <w:t xml:space="preserve"> </w:t>
      </w:r>
      <w:r>
        <w:rPr>
          <w:b/>
          <w:sz w:val="24"/>
        </w:rPr>
        <w:t>crypto</w:t>
      </w:r>
      <w:r>
        <w:rPr>
          <w:b/>
          <w:spacing w:val="-1"/>
          <w:sz w:val="24"/>
        </w:rPr>
        <w:t xml:space="preserve"> </w:t>
      </w:r>
      <w:r>
        <w:rPr>
          <w:b/>
          <w:sz w:val="24"/>
        </w:rPr>
        <w:t>market</w:t>
      </w:r>
      <w:r>
        <w:rPr>
          <w:b/>
          <w:spacing w:val="-2"/>
          <w:sz w:val="24"/>
        </w:rPr>
        <w:t xml:space="preserve"> </w:t>
      </w:r>
      <w:r>
        <w:rPr>
          <w:b/>
          <w:sz w:val="24"/>
        </w:rPr>
        <w:t>in</w:t>
      </w:r>
      <w:r>
        <w:rPr>
          <w:b/>
          <w:spacing w:val="-2"/>
          <w:sz w:val="24"/>
        </w:rPr>
        <w:t xml:space="preserve"> </w:t>
      </w:r>
      <w:r>
        <w:rPr>
          <w:b/>
          <w:sz w:val="24"/>
        </w:rPr>
        <w:t>a</w:t>
      </w:r>
      <w:r>
        <w:rPr>
          <w:b/>
          <w:spacing w:val="-1"/>
          <w:sz w:val="24"/>
        </w:rPr>
        <w:t xml:space="preserve"> </w:t>
      </w:r>
      <w:r>
        <w:rPr>
          <w:b/>
          <w:sz w:val="24"/>
        </w:rPr>
        <w:t>single</w:t>
      </w:r>
      <w:r>
        <w:rPr>
          <w:b/>
          <w:spacing w:val="-1"/>
          <w:sz w:val="24"/>
        </w:rPr>
        <w:t xml:space="preserve"> </w:t>
      </w:r>
      <w:r>
        <w:rPr>
          <w:b/>
          <w:spacing w:val="-2"/>
          <w:sz w:val="24"/>
        </w:rPr>
        <w:t>interface.</w:t>
      </w:r>
    </w:p>
    <w:p>
      <w:pPr>
        <w:pStyle w:val="15"/>
        <w:spacing w:before="200"/>
        <w:rPr>
          <w:b/>
        </w:rPr>
      </w:pPr>
    </w:p>
    <w:p>
      <w:pPr>
        <w:pStyle w:val="17"/>
        <w:numPr>
          <w:ilvl w:val="1"/>
          <w:numId w:val="11"/>
        </w:numPr>
        <w:tabs>
          <w:tab w:val="left" w:pos="610"/>
        </w:tabs>
        <w:spacing w:before="0" w:after="0" w:line="240" w:lineRule="auto"/>
        <w:ind w:left="610" w:right="0" w:hanging="490"/>
        <w:jc w:val="left"/>
      </w:pPr>
      <w:r>
        <w:t xml:space="preserve">Portfolio </w:t>
      </w:r>
      <w:r>
        <w:rPr>
          <w:spacing w:val="-4"/>
        </w:rPr>
        <w:t>Page</w:t>
      </w:r>
    </w:p>
    <w:p>
      <w:pPr>
        <w:pStyle w:val="15"/>
        <w:spacing w:before="36"/>
        <w:rPr>
          <w:b/>
          <w:sz w:val="28"/>
        </w:rPr>
      </w:pPr>
    </w:p>
    <w:p>
      <w:pPr>
        <w:pStyle w:val="15"/>
        <w:ind w:left="120"/>
      </w:pPr>
      <w:r>
        <w:t>The</w:t>
      </w:r>
      <w:r>
        <w:rPr>
          <w:spacing w:val="-3"/>
        </w:rPr>
        <w:t xml:space="preserve"> </w:t>
      </w:r>
      <w:r>
        <w:t>Portfolio</w:t>
      </w:r>
      <w:r>
        <w:rPr>
          <w:spacing w:val="-2"/>
        </w:rPr>
        <w:t xml:space="preserve"> </w:t>
      </w:r>
      <w:r>
        <w:t>page</w:t>
      </w:r>
      <w:r>
        <w:rPr>
          <w:spacing w:val="-3"/>
        </w:rPr>
        <w:t xml:space="preserve"> </w:t>
      </w:r>
      <w:r>
        <w:t>displays</w:t>
      </w:r>
      <w:r>
        <w:rPr>
          <w:spacing w:val="-3"/>
        </w:rPr>
        <w:t xml:space="preserve"> </w:t>
      </w:r>
      <w:r>
        <w:t>user</w:t>
      </w:r>
      <w:r>
        <w:rPr>
          <w:spacing w:val="-3"/>
        </w:rPr>
        <w:t xml:space="preserve"> </w:t>
      </w:r>
      <w:r>
        <w:t>investments</w:t>
      </w:r>
      <w:r>
        <w:rPr>
          <w:spacing w:val="-3"/>
        </w:rPr>
        <w:t xml:space="preserve"> </w:t>
      </w:r>
      <w:r>
        <w:t>and</w:t>
      </w:r>
      <w:r>
        <w:rPr>
          <w:spacing w:val="-2"/>
        </w:rPr>
        <w:t xml:space="preserve"> holdings.</w:t>
      </w:r>
    </w:p>
    <w:p>
      <w:pPr>
        <w:pStyle w:val="15"/>
        <w:spacing w:before="32"/>
      </w:pPr>
    </w:p>
    <w:p>
      <w:pPr>
        <w:pStyle w:val="21"/>
        <w:numPr>
          <w:ilvl w:val="2"/>
          <w:numId w:val="11"/>
        </w:numPr>
        <w:tabs>
          <w:tab w:val="left" w:pos="480"/>
        </w:tabs>
        <w:spacing w:before="0" w:after="0" w:line="240" w:lineRule="auto"/>
        <w:ind w:left="480" w:right="0" w:hanging="144"/>
        <w:jc w:val="left"/>
        <w:rPr>
          <w:sz w:val="24"/>
        </w:rPr>
      </w:pPr>
      <w:r>
        <w:rPr>
          <w:sz w:val="24"/>
        </w:rPr>
        <w:t>Shows</w:t>
      </w:r>
      <w:r>
        <w:rPr>
          <w:spacing w:val="-7"/>
          <w:sz w:val="24"/>
        </w:rPr>
        <w:t xml:space="preserve"> </w:t>
      </w:r>
      <w:r>
        <w:rPr>
          <w:sz w:val="24"/>
        </w:rPr>
        <w:t>owned</w:t>
      </w:r>
      <w:r>
        <w:rPr>
          <w:spacing w:val="-4"/>
          <w:sz w:val="24"/>
        </w:rPr>
        <w:t xml:space="preserve"> </w:t>
      </w:r>
      <w:r>
        <w:rPr>
          <w:sz w:val="24"/>
        </w:rPr>
        <w:t>cryptocurrencies</w:t>
      </w:r>
      <w:r>
        <w:rPr>
          <w:spacing w:val="-5"/>
          <w:sz w:val="24"/>
        </w:rPr>
        <w:t xml:space="preserve"> </w:t>
      </w:r>
      <w:r>
        <w:rPr>
          <w:sz w:val="24"/>
        </w:rPr>
        <w:t>with</w:t>
      </w:r>
      <w:r>
        <w:rPr>
          <w:spacing w:val="-4"/>
          <w:sz w:val="24"/>
        </w:rPr>
        <w:t xml:space="preserve"> </w:t>
      </w:r>
      <w:r>
        <w:rPr>
          <w:sz w:val="24"/>
        </w:rPr>
        <w:t>quantity,</w:t>
      </w:r>
      <w:r>
        <w:rPr>
          <w:spacing w:val="-4"/>
          <w:sz w:val="24"/>
        </w:rPr>
        <w:t xml:space="preserve"> </w:t>
      </w:r>
      <w:r>
        <w:rPr>
          <w:sz w:val="24"/>
        </w:rPr>
        <w:t>buy</w:t>
      </w:r>
      <w:r>
        <w:rPr>
          <w:spacing w:val="-4"/>
          <w:sz w:val="24"/>
        </w:rPr>
        <w:t xml:space="preserve"> </w:t>
      </w:r>
      <w:r>
        <w:rPr>
          <w:sz w:val="24"/>
        </w:rPr>
        <w:t>price,</w:t>
      </w:r>
      <w:r>
        <w:rPr>
          <w:spacing w:val="-4"/>
          <w:sz w:val="24"/>
        </w:rPr>
        <w:t xml:space="preserve"> </w:t>
      </w:r>
      <w:r>
        <w:rPr>
          <w:sz w:val="24"/>
        </w:rPr>
        <w:t>and</w:t>
      </w:r>
      <w:r>
        <w:rPr>
          <w:spacing w:val="-4"/>
          <w:sz w:val="24"/>
        </w:rPr>
        <w:t xml:space="preserve"> </w:t>
      </w:r>
      <w:r>
        <w:rPr>
          <w:sz w:val="24"/>
        </w:rPr>
        <w:t>current</w:t>
      </w:r>
      <w:r>
        <w:rPr>
          <w:spacing w:val="-3"/>
          <w:sz w:val="24"/>
        </w:rPr>
        <w:t xml:space="preserve"> </w:t>
      </w:r>
      <w:r>
        <w:rPr>
          <w:spacing w:val="-2"/>
          <w:sz w:val="24"/>
        </w:rPr>
        <w:t>value.</w:t>
      </w:r>
    </w:p>
    <w:p>
      <w:pPr>
        <w:pStyle w:val="21"/>
        <w:numPr>
          <w:ilvl w:val="2"/>
          <w:numId w:val="11"/>
        </w:numPr>
        <w:tabs>
          <w:tab w:val="left" w:pos="480"/>
        </w:tabs>
        <w:spacing w:before="188" w:after="0" w:line="240" w:lineRule="auto"/>
        <w:ind w:left="480" w:right="0" w:hanging="144"/>
        <w:jc w:val="left"/>
        <w:rPr>
          <w:sz w:val="24"/>
        </w:rPr>
      </w:pPr>
      <w:r>
        <w:rPr>
          <w:sz w:val="24"/>
        </w:rPr>
        <w:t>Calculates</w:t>
      </w:r>
      <w:r>
        <w:rPr>
          <w:spacing w:val="-5"/>
          <w:sz w:val="24"/>
        </w:rPr>
        <w:t xml:space="preserve"> </w:t>
      </w:r>
      <w:r>
        <w:rPr>
          <w:sz w:val="24"/>
        </w:rPr>
        <w:t>total</w:t>
      </w:r>
      <w:r>
        <w:rPr>
          <w:spacing w:val="-3"/>
          <w:sz w:val="24"/>
        </w:rPr>
        <w:t xml:space="preserve"> </w:t>
      </w:r>
      <w:r>
        <w:rPr>
          <w:sz w:val="24"/>
        </w:rPr>
        <w:t>portfolio</w:t>
      </w:r>
      <w:r>
        <w:rPr>
          <w:spacing w:val="-3"/>
          <w:sz w:val="24"/>
        </w:rPr>
        <w:t xml:space="preserve"> </w:t>
      </w:r>
      <w:r>
        <w:rPr>
          <w:sz w:val="24"/>
        </w:rPr>
        <w:t>profit/loss</w:t>
      </w:r>
      <w:r>
        <w:rPr>
          <w:spacing w:val="-4"/>
          <w:sz w:val="24"/>
        </w:rPr>
        <w:t xml:space="preserve"> </w:t>
      </w:r>
      <w:r>
        <w:rPr>
          <w:sz w:val="24"/>
        </w:rPr>
        <w:t>in</w:t>
      </w:r>
      <w:r>
        <w:rPr>
          <w:spacing w:val="-3"/>
          <w:sz w:val="24"/>
        </w:rPr>
        <w:t xml:space="preserve"> </w:t>
      </w:r>
      <w:r>
        <w:rPr>
          <w:sz w:val="24"/>
        </w:rPr>
        <w:t>real</w:t>
      </w:r>
      <w:r>
        <w:rPr>
          <w:spacing w:val="-3"/>
          <w:sz w:val="24"/>
        </w:rPr>
        <w:t xml:space="preserve"> </w:t>
      </w:r>
      <w:r>
        <w:rPr>
          <w:spacing w:val="-2"/>
          <w:sz w:val="24"/>
        </w:rPr>
        <w:t>time.</w:t>
      </w:r>
    </w:p>
    <w:p>
      <w:pPr>
        <w:pStyle w:val="21"/>
        <w:numPr>
          <w:ilvl w:val="2"/>
          <w:numId w:val="11"/>
        </w:numPr>
        <w:tabs>
          <w:tab w:val="left" w:pos="480"/>
        </w:tabs>
        <w:spacing w:before="188" w:after="0" w:line="240" w:lineRule="auto"/>
        <w:ind w:left="480" w:right="0" w:hanging="144"/>
        <w:jc w:val="left"/>
        <w:rPr>
          <w:sz w:val="24"/>
        </w:rPr>
      </w:pPr>
      <w:r>
        <w:rPr>
          <w:sz w:val="24"/>
        </w:rPr>
        <w:t xml:space="preserve">Graphical representation of asset </w:t>
      </w:r>
      <w:r>
        <w:rPr>
          <w:spacing w:val="-2"/>
          <w:sz w:val="24"/>
        </w:rPr>
        <w:t>distribution.</w:t>
      </w:r>
    </w:p>
    <w:p>
      <w:pPr>
        <w:pStyle w:val="21"/>
        <w:numPr>
          <w:ilvl w:val="2"/>
          <w:numId w:val="11"/>
        </w:numPr>
        <w:tabs>
          <w:tab w:val="left" w:pos="480"/>
        </w:tabs>
        <w:spacing w:before="188" w:after="0" w:line="240" w:lineRule="auto"/>
        <w:ind w:left="480" w:right="0" w:hanging="144"/>
        <w:jc w:val="left"/>
        <w:rPr>
          <w:sz w:val="24"/>
        </w:rPr>
      </w:pPr>
      <w:r>
        <w:rPr>
          <w:sz w:val="24"/>
        </w:rPr>
        <w:t>Option</w:t>
      </w:r>
      <w:r>
        <w:rPr>
          <w:spacing w:val="-1"/>
          <w:sz w:val="24"/>
        </w:rPr>
        <w:t xml:space="preserve"> </w:t>
      </w:r>
      <w:r>
        <w:rPr>
          <w:sz w:val="24"/>
        </w:rPr>
        <w:t>to view</w:t>
      </w:r>
      <w:r>
        <w:rPr>
          <w:spacing w:val="-2"/>
          <w:sz w:val="24"/>
        </w:rPr>
        <w:t xml:space="preserve"> </w:t>
      </w:r>
      <w:r>
        <w:rPr>
          <w:sz w:val="24"/>
        </w:rPr>
        <w:t>transaction history</w:t>
      </w:r>
      <w:r>
        <w:rPr>
          <w:spacing w:val="-1"/>
          <w:sz w:val="24"/>
        </w:rPr>
        <w:t xml:space="preserve"> </w:t>
      </w:r>
      <w:r>
        <w:rPr>
          <w:sz w:val="24"/>
        </w:rPr>
        <w:t xml:space="preserve">for each </w:t>
      </w:r>
      <w:r>
        <w:rPr>
          <w:spacing w:val="-2"/>
          <w:sz w:val="24"/>
        </w:rPr>
        <w:t>coin.</w:t>
      </w:r>
    </w:p>
    <w:p>
      <w:pPr>
        <w:pStyle w:val="15"/>
        <w:spacing w:before="32"/>
      </w:pPr>
    </w:p>
    <w:p>
      <w:pPr>
        <w:spacing w:before="0"/>
        <w:ind w:left="120" w:right="0" w:firstLine="0"/>
        <w:jc w:val="left"/>
        <w:rPr>
          <w:b/>
          <w:sz w:val="24"/>
        </w:rPr>
      </w:pPr>
      <w:r>
        <w:rPr>
          <w:b/>
          <w:sz w:val="24"/>
        </w:rPr>
        <w:t>Result:</w:t>
      </w:r>
      <w:r>
        <w:rPr>
          <w:b/>
          <w:spacing w:val="-2"/>
          <w:sz w:val="24"/>
        </w:rPr>
        <w:t xml:space="preserve"> </w:t>
      </w:r>
      <w:r>
        <w:rPr>
          <w:b/>
          <w:sz w:val="24"/>
        </w:rPr>
        <w:t>Users</w:t>
      </w:r>
      <w:r>
        <w:rPr>
          <w:b/>
          <w:spacing w:val="-2"/>
          <w:sz w:val="24"/>
        </w:rPr>
        <w:t xml:space="preserve"> </w:t>
      </w:r>
      <w:r>
        <w:rPr>
          <w:b/>
          <w:sz w:val="24"/>
        </w:rPr>
        <w:t>can</w:t>
      </w:r>
      <w:r>
        <w:rPr>
          <w:b/>
          <w:spacing w:val="-3"/>
          <w:sz w:val="24"/>
        </w:rPr>
        <w:t xml:space="preserve"> </w:t>
      </w:r>
      <w:r>
        <w:rPr>
          <w:b/>
          <w:sz w:val="24"/>
        </w:rPr>
        <w:t>efficiently</w:t>
      </w:r>
      <w:r>
        <w:rPr>
          <w:b/>
          <w:spacing w:val="-1"/>
          <w:sz w:val="24"/>
        </w:rPr>
        <w:t xml:space="preserve"> </w:t>
      </w:r>
      <w:r>
        <w:rPr>
          <w:b/>
          <w:sz w:val="24"/>
        </w:rPr>
        <w:t>track</w:t>
      </w:r>
      <w:r>
        <w:rPr>
          <w:b/>
          <w:spacing w:val="-2"/>
          <w:sz w:val="24"/>
        </w:rPr>
        <w:t xml:space="preserve"> </w:t>
      </w:r>
      <w:r>
        <w:rPr>
          <w:b/>
          <w:sz w:val="24"/>
        </w:rPr>
        <w:t>their</w:t>
      </w:r>
      <w:r>
        <w:rPr>
          <w:b/>
          <w:spacing w:val="-6"/>
          <w:sz w:val="24"/>
        </w:rPr>
        <w:t xml:space="preserve"> </w:t>
      </w:r>
      <w:r>
        <w:rPr>
          <w:b/>
          <w:sz w:val="24"/>
        </w:rPr>
        <w:t>investment</w:t>
      </w:r>
      <w:r>
        <w:rPr>
          <w:b/>
          <w:spacing w:val="-2"/>
          <w:sz w:val="24"/>
        </w:rPr>
        <w:t xml:space="preserve"> </w:t>
      </w:r>
      <w:r>
        <w:rPr>
          <w:b/>
          <w:sz w:val="24"/>
        </w:rPr>
        <w:t>performance</w:t>
      </w:r>
      <w:r>
        <w:rPr>
          <w:b/>
          <w:spacing w:val="-1"/>
          <w:sz w:val="24"/>
        </w:rPr>
        <w:t xml:space="preserve"> </w:t>
      </w:r>
      <w:r>
        <w:rPr>
          <w:b/>
          <w:sz w:val="24"/>
        </w:rPr>
        <w:t>and</w:t>
      </w:r>
      <w:r>
        <w:rPr>
          <w:b/>
          <w:spacing w:val="-2"/>
          <w:sz w:val="24"/>
        </w:rPr>
        <w:t xml:space="preserve"> returns.</w:t>
      </w:r>
    </w:p>
    <w:p>
      <w:pPr>
        <w:pStyle w:val="15"/>
        <w:spacing w:before="200"/>
        <w:rPr>
          <w:b/>
        </w:rPr>
      </w:pPr>
    </w:p>
    <w:p>
      <w:pPr>
        <w:pStyle w:val="17"/>
        <w:numPr>
          <w:ilvl w:val="1"/>
          <w:numId w:val="11"/>
        </w:numPr>
        <w:tabs>
          <w:tab w:val="left" w:pos="604"/>
        </w:tabs>
        <w:spacing w:before="0" w:after="0" w:line="240" w:lineRule="auto"/>
        <w:ind w:left="604" w:right="0" w:hanging="484"/>
        <w:jc w:val="left"/>
      </w:pPr>
      <w:r>
        <w:t>Watchlist</w:t>
      </w:r>
      <w:r>
        <w:rPr>
          <w:spacing w:val="-16"/>
        </w:rPr>
        <w:t xml:space="preserve"> </w:t>
      </w:r>
      <w:r>
        <w:rPr>
          <w:spacing w:val="-4"/>
        </w:rPr>
        <w:t>Page</w:t>
      </w:r>
    </w:p>
    <w:p>
      <w:pPr>
        <w:pStyle w:val="15"/>
        <w:spacing w:before="36"/>
        <w:rPr>
          <w:b/>
          <w:sz w:val="28"/>
        </w:rPr>
      </w:pPr>
    </w:p>
    <w:p>
      <w:pPr>
        <w:pStyle w:val="15"/>
        <w:ind w:left="120"/>
      </w:pPr>
      <w:r>
        <w:t>The</w:t>
      </w:r>
      <w:r>
        <w:rPr>
          <w:spacing w:val="-11"/>
        </w:rPr>
        <w:t xml:space="preserve"> </w:t>
      </w:r>
      <w:r>
        <w:t>Watchlist</w:t>
      </w:r>
      <w:r>
        <w:rPr>
          <w:spacing w:val="-5"/>
        </w:rPr>
        <w:t xml:space="preserve"> </w:t>
      </w:r>
      <w:r>
        <w:t>allows</w:t>
      </w:r>
      <w:r>
        <w:rPr>
          <w:spacing w:val="-5"/>
        </w:rPr>
        <w:t xml:space="preserve"> </w:t>
      </w:r>
      <w:r>
        <w:t>users</w:t>
      </w:r>
      <w:r>
        <w:rPr>
          <w:spacing w:val="-5"/>
        </w:rPr>
        <w:t xml:space="preserve"> </w:t>
      </w:r>
      <w:r>
        <w:t>to</w:t>
      </w:r>
      <w:r>
        <w:rPr>
          <w:spacing w:val="-4"/>
        </w:rPr>
        <w:t xml:space="preserve"> </w:t>
      </w:r>
      <w:r>
        <w:t>track</w:t>
      </w:r>
      <w:r>
        <w:rPr>
          <w:spacing w:val="-4"/>
        </w:rPr>
        <w:t xml:space="preserve"> </w:t>
      </w:r>
      <w:r>
        <w:t>selected</w:t>
      </w:r>
      <w:r>
        <w:rPr>
          <w:spacing w:val="-4"/>
        </w:rPr>
        <w:t xml:space="preserve"> </w:t>
      </w:r>
      <w:r>
        <w:rPr>
          <w:spacing w:val="-2"/>
        </w:rPr>
        <w:t>cryptocurrencies.</w:t>
      </w:r>
    </w:p>
    <w:p>
      <w:pPr>
        <w:pStyle w:val="15"/>
        <w:spacing w:before="32"/>
      </w:pPr>
    </w:p>
    <w:p>
      <w:pPr>
        <w:pStyle w:val="21"/>
        <w:numPr>
          <w:ilvl w:val="2"/>
          <w:numId w:val="11"/>
        </w:numPr>
        <w:tabs>
          <w:tab w:val="left" w:pos="480"/>
        </w:tabs>
        <w:spacing w:before="0" w:after="0" w:line="334" w:lineRule="auto"/>
        <w:ind w:left="480" w:right="119" w:hanging="145"/>
        <w:jc w:val="left"/>
        <w:rPr>
          <w:sz w:val="24"/>
        </w:rPr>
      </w:pPr>
      <w:r>
        <w:rPr>
          <w:sz w:val="24"/>
        </w:rPr>
        <w:t>Users</w:t>
      </w:r>
      <w:r>
        <w:rPr>
          <w:spacing w:val="40"/>
          <w:sz w:val="24"/>
        </w:rPr>
        <w:t xml:space="preserve"> </w:t>
      </w:r>
      <w:r>
        <w:rPr>
          <w:sz w:val="24"/>
        </w:rPr>
        <w:t>can</w:t>
      </w:r>
      <w:r>
        <w:rPr>
          <w:spacing w:val="40"/>
          <w:sz w:val="24"/>
        </w:rPr>
        <w:t xml:space="preserve"> </w:t>
      </w:r>
      <w:r>
        <w:rPr>
          <w:sz w:val="24"/>
        </w:rPr>
        <w:t>add/remove</w:t>
      </w:r>
      <w:r>
        <w:rPr>
          <w:spacing w:val="40"/>
          <w:sz w:val="24"/>
        </w:rPr>
        <w:t xml:space="preserve"> </w:t>
      </w:r>
      <w:r>
        <w:rPr>
          <w:sz w:val="24"/>
        </w:rPr>
        <w:t>coins</w:t>
      </w:r>
      <w:r>
        <w:rPr>
          <w:spacing w:val="40"/>
          <w:sz w:val="24"/>
        </w:rPr>
        <w:t xml:space="preserve"> </w:t>
      </w:r>
      <w:r>
        <w:rPr>
          <w:sz w:val="24"/>
        </w:rPr>
        <w:t>from</w:t>
      </w:r>
      <w:r>
        <w:rPr>
          <w:spacing w:val="40"/>
          <w:sz w:val="24"/>
        </w:rPr>
        <w:t xml:space="preserve"> </w:t>
      </w:r>
      <w:r>
        <w:rPr>
          <w:sz w:val="24"/>
        </w:rPr>
        <w:t>watchlist.</w:t>
      </w:r>
      <w:r>
        <w:rPr>
          <w:spacing w:val="40"/>
          <w:sz w:val="24"/>
        </w:rPr>
        <w:t xml:space="preserve"> </w:t>
      </w:r>
      <w:r>
        <w:rPr>
          <w:sz w:val="24"/>
        </w:rPr>
        <w:t>Displays</w:t>
      </w:r>
      <w:r>
        <w:rPr>
          <w:spacing w:val="40"/>
          <w:sz w:val="24"/>
        </w:rPr>
        <w:t xml:space="preserve"> </w:t>
      </w:r>
      <w:r>
        <w:rPr>
          <w:sz w:val="24"/>
        </w:rPr>
        <w:t>live</w:t>
      </w:r>
      <w:r>
        <w:rPr>
          <w:spacing w:val="40"/>
          <w:sz w:val="24"/>
        </w:rPr>
        <w:t xml:space="preserve"> </w:t>
      </w:r>
      <w:r>
        <w:rPr>
          <w:sz w:val="24"/>
        </w:rPr>
        <w:t>price</w:t>
      </w:r>
      <w:r>
        <w:rPr>
          <w:spacing w:val="40"/>
          <w:sz w:val="24"/>
        </w:rPr>
        <w:t xml:space="preserve"> </w:t>
      </w:r>
      <w:r>
        <w:rPr>
          <w:sz w:val="24"/>
        </w:rPr>
        <w:t>updates</w:t>
      </w:r>
      <w:r>
        <w:rPr>
          <w:spacing w:val="40"/>
          <w:sz w:val="24"/>
        </w:rPr>
        <w:t xml:space="preserve"> </w:t>
      </w:r>
      <w:r>
        <w:rPr>
          <w:sz w:val="24"/>
        </w:rPr>
        <w:t>and</w:t>
      </w:r>
      <w:r>
        <w:rPr>
          <w:spacing w:val="40"/>
          <w:sz w:val="24"/>
        </w:rPr>
        <w:t xml:space="preserve"> </w:t>
      </w:r>
      <w:r>
        <w:rPr>
          <w:sz w:val="24"/>
        </w:rPr>
        <w:t xml:space="preserve">percentage </w:t>
      </w:r>
      <w:r>
        <w:rPr>
          <w:spacing w:val="-2"/>
          <w:sz w:val="24"/>
        </w:rPr>
        <w:t>changes.</w:t>
      </w:r>
    </w:p>
    <w:p>
      <w:pPr>
        <w:pStyle w:val="21"/>
        <w:numPr>
          <w:ilvl w:val="2"/>
          <w:numId w:val="11"/>
        </w:numPr>
        <w:tabs>
          <w:tab w:val="left" w:pos="480"/>
        </w:tabs>
        <w:spacing w:before="81" w:after="0" w:line="240" w:lineRule="auto"/>
        <w:ind w:left="480" w:right="0" w:hanging="144"/>
        <w:jc w:val="left"/>
        <w:rPr>
          <w:sz w:val="24"/>
        </w:rPr>
      </w:pPr>
      <w:r>
        <w:rPr>
          <w:sz w:val="24"/>
        </w:rPr>
        <w:t>Helps</w:t>
      </w:r>
      <w:r>
        <w:rPr>
          <w:spacing w:val="-3"/>
          <w:sz w:val="24"/>
        </w:rPr>
        <w:t xml:space="preserve"> </w:t>
      </w:r>
      <w:r>
        <w:rPr>
          <w:sz w:val="24"/>
        </w:rPr>
        <w:t>users</w:t>
      </w:r>
      <w:r>
        <w:rPr>
          <w:spacing w:val="-3"/>
          <w:sz w:val="24"/>
        </w:rPr>
        <w:t xml:space="preserve"> </w:t>
      </w:r>
      <w:r>
        <w:rPr>
          <w:sz w:val="24"/>
        </w:rPr>
        <w:t>monitor</w:t>
      </w:r>
      <w:r>
        <w:rPr>
          <w:spacing w:val="-1"/>
          <w:sz w:val="24"/>
        </w:rPr>
        <w:t xml:space="preserve"> </w:t>
      </w:r>
      <w:r>
        <w:rPr>
          <w:sz w:val="24"/>
        </w:rPr>
        <w:t>potential</w:t>
      </w:r>
      <w:r>
        <w:rPr>
          <w:spacing w:val="-2"/>
          <w:sz w:val="24"/>
        </w:rPr>
        <w:t xml:space="preserve"> </w:t>
      </w:r>
      <w:r>
        <w:rPr>
          <w:sz w:val="24"/>
        </w:rPr>
        <w:t>investment</w:t>
      </w:r>
      <w:r>
        <w:rPr>
          <w:spacing w:val="-1"/>
          <w:sz w:val="24"/>
        </w:rPr>
        <w:t xml:space="preserve"> </w:t>
      </w:r>
      <w:r>
        <w:rPr>
          <w:spacing w:val="-2"/>
          <w:sz w:val="24"/>
        </w:rPr>
        <w:t>opportunities.</w:t>
      </w:r>
    </w:p>
    <w:p>
      <w:pPr>
        <w:pStyle w:val="15"/>
        <w:spacing w:before="32"/>
      </w:pPr>
    </w:p>
    <w:p>
      <w:pPr>
        <w:spacing w:before="0"/>
        <w:ind w:left="120" w:right="0" w:firstLine="0"/>
        <w:jc w:val="left"/>
        <w:rPr>
          <w:b/>
          <w:sz w:val="24"/>
        </w:rPr>
      </w:pPr>
      <w:r>
        <w:rPr>
          <w:b/>
          <w:sz w:val="24"/>
        </w:rPr>
        <w:t>Result:</w:t>
      </w:r>
      <w:r>
        <w:rPr>
          <w:b/>
          <w:spacing w:val="-4"/>
          <w:sz w:val="24"/>
        </w:rPr>
        <w:t xml:space="preserve"> </w:t>
      </w:r>
      <w:r>
        <w:rPr>
          <w:b/>
          <w:sz w:val="24"/>
        </w:rPr>
        <w:t>Users</w:t>
      </w:r>
      <w:r>
        <w:rPr>
          <w:b/>
          <w:spacing w:val="-5"/>
          <w:sz w:val="24"/>
        </w:rPr>
        <w:t xml:space="preserve"> </w:t>
      </w:r>
      <w:r>
        <w:rPr>
          <w:b/>
          <w:sz w:val="24"/>
        </w:rPr>
        <w:t>can</w:t>
      </w:r>
      <w:r>
        <w:rPr>
          <w:b/>
          <w:spacing w:val="-5"/>
          <w:sz w:val="24"/>
        </w:rPr>
        <w:t xml:space="preserve"> </w:t>
      </w:r>
      <w:r>
        <w:rPr>
          <w:b/>
          <w:sz w:val="24"/>
        </w:rPr>
        <w:t>track</w:t>
      </w:r>
      <w:r>
        <w:rPr>
          <w:b/>
          <w:spacing w:val="-4"/>
          <w:sz w:val="24"/>
        </w:rPr>
        <w:t xml:space="preserve"> </w:t>
      </w:r>
      <w:r>
        <w:rPr>
          <w:b/>
          <w:sz w:val="24"/>
        </w:rPr>
        <w:t>preferred</w:t>
      </w:r>
      <w:r>
        <w:rPr>
          <w:b/>
          <w:spacing w:val="-5"/>
          <w:sz w:val="24"/>
        </w:rPr>
        <w:t xml:space="preserve"> </w:t>
      </w:r>
      <w:r>
        <w:rPr>
          <w:b/>
          <w:sz w:val="24"/>
        </w:rPr>
        <w:t>coins</w:t>
      </w:r>
      <w:r>
        <w:rPr>
          <w:b/>
          <w:spacing w:val="-5"/>
          <w:sz w:val="24"/>
        </w:rPr>
        <w:t xml:space="preserve"> </w:t>
      </w:r>
      <w:r>
        <w:rPr>
          <w:b/>
          <w:sz w:val="24"/>
        </w:rPr>
        <w:t>without</w:t>
      </w:r>
      <w:r>
        <w:rPr>
          <w:b/>
          <w:spacing w:val="-4"/>
          <w:sz w:val="24"/>
        </w:rPr>
        <w:t xml:space="preserve"> </w:t>
      </w:r>
      <w:r>
        <w:rPr>
          <w:b/>
          <w:sz w:val="24"/>
        </w:rPr>
        <w:t>purchasing</w:t>
      </w:r>
      <w:r>
        <w:rPr>
          <w:b/>
          <w:spacing w:val="-3"/>
          <w:sz w:val="24"/>
        </w:rPr>
        <w:t xml:space="preserve"> </w:t>
      </w:r>
      <w:r>
        <w:rPr>
          <w:b/>
          <w:spacing w:val="-2"/>
          <w:sz w:val="24"/>
        </w:rPr>
        <w:t>them.</w:t>
      </w:r>
    </w:p>
    <w:p>
      <w:pPr>
        <w:pStyle w:val="15"/>
        <w:spacing w:before="200"/>
        <w:rPr>
          <w:b/>
        </w:rPr>
      </w:pPr>
    </w:p>
    <w:p>
      <w:pPr>
        <w:pStyle w:val="17"/>
        <w:numPr>
          <w:ilvl w:val="1"/>
          <w:numId w:val="11"/>
        </w:numPr>
        <w:tabs>
          <w:tab w:val="left" w:pos="604"/>
        </w:tabs>
        <w:spacing w:before="0" w:after="0" w:line="240" w:lineRule="auto"/>
        <w:ind w:left="604" w:right="0" w:hanging="484"/>
        <w:jc w:val="left"/>
      </w:pPr>
      <w:r>
        <w:t>Wallet</w:t>
      </w:r>
      <w:r>
        <w:rPr>
          <w:spacing w:val="-16"/>
        </w:rPr>
        <w:t xml:space="preserve"> </w:t>
      </w:r>
      <w:r>
        <w:rPr>
          <w:spacing w:val="-4"/>
        </w:rPr>
        <w:t>Page</w:t>
      </w:r>
    </w:p>
    <w:p>
      <w:pPr>
        <w:pStyle w:val="15"/>
        <w:spacing w:before="36"/>
        <w:rPr>
          <w:b/>
          <w:sz w:val="28"/>
        </w:rPr>
      </w:pPr>
    </w:p>
    <w:p>
      <w:pPr>
        <w:pStyle w:val="15"/>
        <w:ind w:left="120"/>
      </w:pPr>
      <w:r>
        <w:t>The</w:t>
      </w:r>
      <w:r>
        <w:rPr>
          <w:spacing w:val="-9"/>
        </w:rPr>
        <w:t xml:space="preserve"> </w:t>
      </w:r>
      <w:r>
        <w:t>Wallet</w:t>
      </w:r>
      <w:r>
        <w:rPr>
          <w:spacing w:val="-4"/>
        </w:rPr>
        <w:t xml:space="preserve"> </w:t>
      </w:r>
      <w:r>
        <w:t>page</w:t>
      </w:r>
      <w:r>
        <w:rPr>
          <w:spacing w:val="-4"/>
        </w:rPr>
        <w:t xml:space="preserve"> </w:t>
      </w:r>
      <w:r>
        <w:t>manages</w:t>
      </w:r>
      <w:r>
        <w:rPr>
          <w:spacing w:val="-4"/>
        </w:rPr>
        <w:t xml:space="preserve"> </w:t>
      </w:r>
      <w:r>
        <w:t>user</w:t>
      </w:r>
      <w:r>
        <w:rPr>
          <w:spacing w:val="-4"/>
        </w:rPr>
        <w:t xml:space="preserve"> </w:t>
      </w:r>
      <w:r>
        <w:t>funds</w:t>
      </w:r>
      <w:r>
        <w:rPr>
          <w:spacing w:val="-5"/>
        </w:rPr>
        <w:t xml:space="preserve"> </w:t>
      </w:r>
      <w:r>
        <w:t>within</w:t>
      </w:r>
      <w:r>
        <w:rPr>
          <w:spacing w:val="-4"/>
        </w:rPr>
        <w:t xml:space="preserve"> </w:t>
      </w:r>
      <w:r>
        <w:t>the</w:t>
      </w:r>
      <w:r>
        <w:rPr>
          <w:spacing w:val="-3"/>
        </w:rPr>
        <w:t xml:space="preserve"> </w:t>
      </w:r>
      <w:r>
        <w:rPr>
          <w:spacing w:val="-2"/>
        </w:rPr>
        <w:t>platform.</w:t>
      </w:r>
    </w:p>
    <w:p>
      <w:pPr>
        <w:pStyle w:val="15"/>
        <w:spacing w:before="32"/>
      </w:pPr>
    </w:p>
    <w:p>
      <w:pPr>
        <w:pStyle w:val="21"/>
        <w:numPr>
          <w:ilvl w:val="2"/>
          <w:numId w:val="11"/>
        </w:numPr>
        <w:tabs>
          <w:tab w:val="left" w:pos="480"/>
        </w:tabs>
        <w:spacing w:before="0" w:after="0" w:line="240" w:lineRule="auto"/>
        <w:ind w:left="480" w:right="0" w:hanging="144"/>
        <w:jc w:val="left"/>
        <w:rPr>
          <w:sz w:val="24"/>
        </w:rPr>
      </w:pPr>
      <w:r>
        <w:rPr>
          <w:sz w:val="24"/>
        </w:rPr>
        <w:t>Displays</w:t>
      </w:r>
      <w:r>
        <w:rPr>
          <w:spacing w:val="-4"/>
          <w:sz w:val="24"/>
        </w:rPr>
        <w:t xml:space="preserve"> </w:t>
      </w:r>
      <w:r>
        <w:rPr>
          <w:sz w:val="24"/>
        </w:rPr>
        <w:t>available</w:t>
      </w:r>
      <w:r>
        <w:rPr>
          <w:spacing w:val="-2"/>
          <w:sz w:val="24"/>
        </w:rPr>
        <w:t xml:space="preserve"> </w:t>
      </w:r>
      <w:r>
        <w:rPr>
          <w:sz w:val="24"/>
        </w:rPr>
        <w:t>balance</w:t>
      </w:r>
      <w:r>
        <w:rPr>
          <w:spacing w:val="-2"/>
          <w:sz w:val="24"/>
        </w:rPr>
        <w:t xml:space="preserve"> </w:t>
      </w:r>
      <w:r>
        <w:rPr>
          <w:sz w:val="24"/>
        </w:rPr>
        <w:t>and</w:t>
      </w:r>
      <w:r>
        <w:rPr>
          <w:spacing w:val="-3"/>
          <w:sz w:val="24"/>
        </w:rPr>
        <w:t xml:space="preserve"> </w:t>
      </w:r>
      <w:r>
        <w:rPr>
          <w:sz w:val="24"/>
        </w:rPr>
        <w:t>crypto</w:t>
      </w:r>
      <w:r>
        <w:rPr>
          <w:spacing w:val="-2"/>
          <w:sz w:val="24"/>
        </w:rPr>
        <w:t xml:space="preserve"> </w:t>
      </w:r>
      <w:r>
        <w:rPr>
          <w:sz w:val="24"/>
        </w:rPr>
        <w:t>holdings</w:t>
      </w:r>
      <w:r>
        <w:rPr>
          <w:spacing w:val="-3"/>
          <w:sz w:val="24"/>
        </w:rPr>
        <w:t xml:space="preserve"> </w:t>
      </w:r>
      <w:r>
        <w:rPr>
          <w:spacing w:val="-2"/>
          <w:sz w:val="24"/>
        </w:rPr>
        <w:t>value.</w:t>
      </w:r>
    </w:p>
    <w:p>
      <w:pPr>
        <w:pStyle w:val="21"/>
        <w:numPr>
          <w:ilvl w:val="2"/>
          <w:numId w:val="11"/>
        </w:numPr>
        <w:tabs>
          <w:tab w:val="left" w:pos="480"/>
        </w:tabs>
        <w:spacing w:before="188" w:after="0" w:line="240" w:lineRule="auto"/>
        <w:ind w:left="480" w:right="0" w:hanging="144"/>
        <w:jc w:val="left"/>
        <w:rPr>
          <w:sz w:val="24"/>
        </w:rPr>
      </w:pPr>
      <w:r>
        <w:rPr>
          <w:sz w:val="24"/>
        </w:rPr>
        <w:t>Supports</w:t>
      </w:r>
      <w:r>
        <w:rPr>
          <w:spacing w:val="-3"/>
          <w:sz w:val="24"/>
        </w:rPr>
        <w:t xml:space="preserve"> </w:t>
      </w:r>
      <w:r>
        <w:rPr>
          <w:sz w:val="24"/>
        </w:rPr>
        <w:t>deposit</w:t>
      </w:r>
      <w:r>
        <w:rPr>
          <w:spacing w:val="-1"/>
          <w:sz w:val="24"/>
        </w:rPr>
        <w:t xml:space="preserve"> </w:t>
      </w:r>
      <w:r>
        <w:rPr>
          <w:sz w:val="24"/>
        </w:rPr>
        <w:t>and</w:t>
      </w:r>
      <w:r>
        <w:rPr>
          <w:spacing w:val="-1"/>
          <w:sz w:val="24"/>
        </w:rPr>
        <w:t xml:space="preserve"> </w:t>
      </w:r>
      <w:r>
        <w:rPr>
          <w:sz w:val="24"/>
        </w:rPr>
        <w:t>internal</w:t>
      </w:r>
      <w:r>
        <w:rPr>
          <w:spacing w:val="-1"/>
          <w:sz w:val="24"/>
        </w:rPr>
        <w:t xml:space="preserve"> </w:t>
      </w:r>
      <w:r>
        <w:rPr>
          <w:sz w:val="24"/>
        </w:rPr>
        <w:t>fund</w:t>
      </w:r>
      <w:r>
        <w:rPr>
          <w:spacing w:val="-2"/>
          <w:sz w:val="24"/>
        </w:rPr>
        <w:t xml:space="preserve"> </w:t>
      </w:r>
      <w:r>
        <w:rPr>
          <w:sz w:val="24"/>
        </w:rPr>
        <w:t>tracking.</w:t>
      </w:r>
      <w:r>
        <w:rPr>
          <w:spacing w:val="-1"/>
          <w:sz w:val="24"/>
        </w:rPr>
        <w:t xml:space="preserve"> </w:t>
      </w:r>
      <w:r>
        <w:rPr>
          <w:sz w:val="24"/>
        </w:rPr>
        <w:t>Shows</w:t>
      </w:r>
      <w:r>
        <w:rPr>
          <w:spacing w:val="-2"/>
          <w:sz w:val="24"/>
        </w:rPr>
        <w:t xml:space="preserve"> </w:t>
      </w:r>
      <w:r>
        <w:rPr>
          <w:sz w:val="24"/>
        </w:rPr>
        <w:t>wallet</w:t>
      </w:r>
      <w:r>
        <w:rPr>
          <w:spacing w:val="-1"/>
          <w:sz w:val="24"/>
        </w:rPr>
        <w:t xml:space="preserve"> </w:t>
      </w:r>
      <w:r>
        <w:rPr>
          <w:sz w:val="24"/>
        </w:rPr>
        <w:t>transaction</w:t>
      </w:r>
      <w:r>
        <w:rPr>
          <w:spacing w:val="-1"/>
          <w:sz w:val="24"/>
        </w:rPr>
        <w:t xml:space="preserve"> </w:t>
      </w:r>
      <w:r>
        <w:rPr>
          <w:spacing w:val="-2"/>
          <w:sz w:val="24"/>
        </w:rPr>
        <w:t>history.</w:t>
      </w:r>
    </w:p>
    <w:p>
      <w:pPr>
        <w:pStyle w:val="15"/>
        <w:spacing w:before="32"/>
      </w:pPr>
    </w:p>
    <w:p>
      <w:pPr>
        <w:spacing w:before="0"/>
        <w:ind w:left="120" w:right="0" w:firstLine="0"/>
        <w:jc w:val="left"/>
        <w:rPr>
          <w:b/>
          <w:sz w:val="24"/>
        </w:rPr>
      </w:pPr>
      <w:r>
        <w:rPr>
          <w:b/>
          <w:sz w:val="24"/>
        </w:rPr>
        <w:t>Result:</w:t>
      </w:r>
      <w:r>
        <w:rPr>
          <w:b/>
          <w:spacing w:val="-1"/>
          <w:sz w:val="24"/>
        </w:rPr>
        <w:t xml:space="preserve"> </w:t>
      </w:r>
      <w:r>
        <w:rPr>
          <w:b/>
          <w:sz w:val="24"/>
        </w:rPr>
        <w:t>Users</w:t>
      </w:r>
      <w:r>
        <w:rPr>
          <w:b/>
          <w:spacing w:val="-2"/>
          <w:sz w:val="24"/>
        </w:rPr>
        <w:t xml:space="preserve"> </w:t>
      </w:r>
      <w:r>
        <w:rPr>
          <w:b/>
          <w:sz w:val="24"/>
        </w:rPr>
        <w:t>can</w:t>
      </w:r>
      <w:r>
        <w:rPr>
          <w:b/>
          <w:spacing w:val="-2"/>
          <w:sz w:val="24"/>
        </w:rPr>
        <w:t xml:space="preserve"> </w:t>
      </w:r>
      <w:r>
        <w:rPr>
          <w:b/>
          <w:sz w:val="24"/>
        </w:rPr>
        <w:t>manage</w:t>
      </w:r>
      <w:r>
        <w:rPr>
          <w:b/>
          <w:spacing w:val="-1"/>
          <w:sz w:val="24"/>
        </w:rPr>
        <w:t xml:space="preserve"> </w:t>
      </w:r>
      <w:r>
        <w:rPr>
          <w:b/>
          <w:sz w:val="24"/>
        </w:rPr>
        <w:t>and</w:t>
      </w:r>
      <w:r>
        <w:rPr>
          <w:b/>
          <w:spacing w:val="-2"/>
          <w:sz w:val="24"/>
        </w:rPr>
        <w:t xml:space="preserve"> </w:t>
      </w:r>
      <w:r>
        <w:rPr>
          <w:b/>
          <w:sz w:val="24"/>
        </w:rPr>
        <w:t>monitor</w:t>
      </w:r>
      <w:r>
        <w:rPr>
          <w:b/>
          <w:spacing w:val="-6"/>
          <w:sz w:val="24"/>
        </w:rPr>
        <w:t xml:space="preserve"> </w:t>
      </w:r>
      <w:r>
        <w:rPr>
          <w:b/>
          <w:sz w:val="24"/>
        </w:rPr>
        <w:t>their</w:t>
      </w:r>
      <w:r>
        <w:rPr>
          <w:b/>
          <w:spacing w:val="-6"/>
          <w:sz w:val="24"/>
        </w:rPr>
        <w:t xml:space="preserve"> </w:t>
      </w:r>
      <w:r>
        <w:rPr>
          <w:b/>
          <w:sz w:val="24"/>
        </w:rPr>
        <w:t>trading</w:t>
      </w:r>
      <w:r>
        <w:rPr>
          <w:b/>
          <w:spacing w:val="-1"/>
          <w:sz w:val="24"/>
        </w:rPr>
        <w:t xml:space="preserve"> </w:t>
      </w:r>
      <w:r>
        <w:rPr>
          <w:b/>
          <w:sz w:val="24"/>
        </w:rPr>
        <w:t xml:space="preserve">capital </w:t>
      </w:r>
      <w:r>
        <w:rPr>
          <w:b/>
          <w:spacing w:val="-2"/>
          <w:sz w:val="24"/>
        </w:rPr>
        <w:t>efficiently.</w:t>
      </w:r>
    </w:p>
    <w:p>
      <w:pPr>
        <w:spacing w:after="0"/>
        <w:jc w:val="left"/>
        <w:rPr>
          <w:b/>
          <w:sz w:val="24"/>
        </w:rPr>
        <w:sectPr>
          <w:footerReference w:type="default" r:id="rId34"/>
          <w:pgSz w:w="11910" w:h="16840"/>
          <w:pgMar w:top="1380" w:right="1133" w:bottom="280" w:left="1133" w:header="0" w:footer="0" w:gutter="0"/>
          <w:docGrid w:linePitch="312" w:charSpace="0"/>
        </w:sectPr>
      </w:pPr>
    </w:p>
    <w:p>
      <w:pPr>
        <w:pStyle w:val="17"/>
        <w:numPr>
          <w:ilvl w:val="1"/>
          <w:numId w:val="11"/>
        </w:numPr>
        <w:tabs>
          <w:tab w:val="left" w:pos="610"/>
        </w:tabs>
        <w:spacing w:before="76" w:after="0" w:line="240" w:lineRule="auto"/>
        <w:ind w:left="610" w:right="0" w:hanging="490"/>
        <w:jc w:val="left"/>
      </w:pPr>
      <w:r>
        <w:t>Payment</w:t>
      </w:r>
      <w:r>
        <w:rPr>
          <w:spacing w:val="-4"/>
        </w:rPr>
        <w:t xml:space="preserve"> </w:t>
      </w:r>
      <w:r>
        <w:t>Details</w:t>
      </w:r>
      <w:r>
        <w:rPr>
          <w:spacing w:val="-3"/>
        </w:rPr>
        <w:t xml:space="preserve"> </w:t>
      </w:r>
      <w:r>
        <w:rPr>
          <w:spacing w:val="-4"/>
        </w:rPr>
        <w:t>Page</w:t>
      </w:r>
    </w:p>
    <w:p>
      <w:pPr>
        <w:pStyle w:val="15"/>
        <w:spacing w:before="36"/>
        <w:rPr>
          <w:b/>
          <w:sz w:val="28"/>
        </w:rPr>
      </w:pPr>
    </w:p>
    <w:p>
      <w:pPr>
        <w:pStyle w:val="15"/>
        <w:ind w:left="120"/>
      </w:pPr>
      <w:r>
        <w:t>This</w:t>
      </w:r>
      <w:r>
        <w:rPr>
          <w:spacing w:val="-4"/>
        </w:rPr>
        <w:t xml:space="preserve"> </w:t>
      </w:r>
      <w:r>
        <w:t>page</w:t>
      </w:r>
      <w:r>
        <w:rPr>
          <w:spacing w:val="-2"/>
        </w:rPr>
        <w:t xml:space="preserve"> </w:t>
      </w:r>
      <w:r>
        <w:t>handles</w:t>
      </w:r>
      <w:r>
        <w:rPr>
          <w:spacing w:val="-3"/>
        </w:rPr>
        <w:t xml:space="preserve"> </w:t>
      </w:r>
      <w:r>
        <w:t>payment-related</w:t>
      </w:r>
      <w:r>
        <w:rPr>
          <w:spacing w:val="-2"/>
        </w:rPr>
        <w:t xml:space="preserve"> operations.</w:t>
      </w:r>
    </w:p>
    <w:p>
      <w:pPr>
        <w:pStyle w:val="15"/>
        <w:spacing w:before="32"/>
      </w:pPr>
    </w:p>
    <w:p>
      <w:pPr>
        <w:pStyle w:val="21"/>
        <w:numPr>
          <w:ilvl w:val="2"/>
          <w:numId w:val="11"/>
        </w:numPr>
        <w:tabs>
          <w:tab w:val="left" w:pos="480"/>
        </w:tabs>
        <w:spacing w:before="0" w:after="0" w:line="334" w:lineRule="auto"/>
        <w:ind w:left="480" w:right="120" w:hanging="145"/>
        <w:jc w:val="left"/>
        <w:rPr>
          <w:sz w:val="24"/>
        </w:rPr>
      </w:pPr>
      <w:r>
        <w:rPr>
          <w:sz w:val="24"/>
        </w:rPr>
        <w:t>Displays</w:t>
      </w:r>
      <w:r>
        <w:rPr>
          <w:spacing w:val="40"/>
          <w:sz w:val="24"/>
        </w:rPr>
        <w:t xml:space="preserve"> </w:t>
      </w:r>
      <w:r>
        <w:rPr>
          <w:sz w:val="24"/>
        </w:rPr>
        <w:t>payment</w:t>
      </w:r>
      <w:r>
        <w:rPr>
          <w:spacing w:val="40"/>
          <w:sz w:val="24"/>
        </w:rPr>
        <w:t xml:space="preserve"> </w:t>
      </w:r>
      <w:r>
        <w:rPr>
          <w:sz w:val="24"/>
        </w:rPr>
        <w:t>history</w:t>
      </w:r>
      <w:r>
        <w:rPr>
          <w:spacing w:val="40"/>
          <w:sz w:val="24"/>
        </w:rPr>
        <w:t xml:space="preserve"> </w:t>
      </w:r>
      <w:r>
        <w:rPr>
          <w:sz w:val="24"/>
        </w:rPr>
        <w:t>including</w:t>
      </w:r>
      <w:r>
        <w:rPr>
          <w:spacing w:val="40"/>
          <w:sz w:val="24"/>
        </w:rPr>
        <w:t xml:space="preserve"> </w:t>
      </w:r>
      <w:r>
        <w:rPr>
          <w:sz w:val="24"/>
        </w:rPr>
        <w:t>deposits</w:t>
      </w:r>
      <w:r>
        <w:rPr>
          <w:spacing w:val="40"/>
          <w:sz w:val="24"/>
        </w:rPr>
        <w:t xml:space="preserve"> </w:t>
      </w:r>
      <w:r>
        <w:rPr>
          <w:sz w:val="24"/>
        </w:rPr>
        <w:t>and</w:t>
      </w:r>
      <w:r>
        <w:rPr>
          <w:spacing w:val="40"/>
          <w:sz w:val="24"/>
        </w:rPr>
        <w:t xml:space="preserve"> </w:t>
      </w:r>
      <w:r>
        <w:rPr>
          <w:sz w:val="24"/>
        </w:rPr>
        <w:t>withdrawals.</w:t>
      </w:r>
      <w:r>
        <w:rPr>
          <w:spacing w:val="40"/>
          <w:sz w:val="24"/>
        </w:rPr>
        <w:t xml:space="preserve"> </w:t>
      </w:r>
      <w:r>
        <w:rPr>
          <w:sz w:val="24"/>
        </w:rPr>
        <w:t>Integrates</w:t>
      </w:r>
      <w:r>
        <w:rPr>
          <w:spacing w:val="40"/>
          <w:sz w:val="24"/>
        </w:rPr>
        <w:t xml:space="preserve"> </w:t>
      </w:r>
      <w:r>
        <w:rPr>
          <w:sz w:val="24"/>
        </w:rPr>
        <w:t>with</w:t>
      </w:r>
      <w:r>
        <w:rPr>
          <w:spacing w:val="40"/>
          <w:sz w:val="24"/>
        </w:rPr>
        <w:t xml:space="preserve"> </w:t>
      </w:r>
      <w:r>
        <w:rPr>
          <w:sz w:val="24"/>
        </w:rPr>
        <w:t>payment</w:t>
      </w:r>
      <w:r>
        <w:rPr>
          <w:spacing w:val="80"/>
          <w:w w:val="150"/>
          <w:sz w:val="24"/>
        </w:rPr>
        <w:t xml:space="preserve"> </w:t>
      </w:r>
      <w:r>
        <w:rPr>
          <w:sz w:val="24"/>
        </w:rPr>
        <w:t>gateways like Razorpay/Stripe.</w:t>
      </w:r>
    </w:p>
    <w:p>
      <w:pPr>
        <w:pStyle w:val="21"/>
        <w:numPr>
          <w:ilvl w:val="2"/>
          <w:numId w:val="11"/>
        </w:numPr>
        <w:tabs>
          <w:tab w:val="left" w:pos="480"/>
        </w:tabs>
        <w:spacing w:before="81" w:after="0" w:line="240" w:lineRule="auto"/>
        <w:ind w:left="480" w:right="0" w:hanging="144"/>
        <w:jc w:val="left"/>
        <w:rPr>
          <w:sz w:val="24"/>
        </w:rPr>
      </w:pPr>
      <w:r>
        <w:rPr>
          <w:sz w:val="24"/>
        </w:rPr>
        <w:t>Shows</w:t>
      </w:r>
      <w:r>
        <w:rPr>
          <w:spacing w:val="-4"/>
          <w:sz w:val="24"/>
        </w:rPr>
        <w:t xml:space="preserve"> </w:t>
      </w:r>
      <w:r>
        <w:rPr>
          <w:sz w:val="24"/>
        </w:rPr>
        <w:t>transaction</w:t>
      </w:r>
      <w:r>
        <w:rPr>
          <w:spacing w:val="-4"/>
          <w:sz w:val="24"/>
        </w:rPr>
        <w:t xml:space="preserve"> </w:t>
      </w:r>
      <w:r>
        <w:rPr>
          <w:sz w:val="24"/>
        </w:rPr>
        <w:t>status</w:t>
      </w:r>
      <w:r>
        <w:rPr>
          <w:spacing w:val="-3"/>
          <w:sz w:val="24"/>
        </w:rPr>
        <w:t xml:space="preserve"> </w:t>
      </w:r>
      <w:r>
        <w:rPr>
          <w:spacing w:val="-2"/>
          <w:sz w:val="24"/>
        </w:rPr>
        <w:t>(success/pending/failed).</w:t>
      </w:r>
    </w:p>
    <w:p>
      <w:pPr>
        <w:pStyle w:val="21"/>
        <w:numPr>
          <w:ilvl w:val="2"/>
          <w:numId w:val="11"/>
        </w:numPr>
        <w:tabs>
          <w:tab w:val="left" w:pos="480"/>
        </w:tabs>
        <w:spacing w:before="188" w:after="0" w:line="240" w:lineRule="auto"/>
        <w:ind w:left="480" w:right="0" w:hanging="144"/>
        <w:jc w:val="left"/>
        <w:rPr>
          <w:sz w:val="24"/>
        </w:rPr>
      </w:pPr>
      <w:r>
        <w:rPr>
          <w:sz w:val="24"/>
        </w:rPr>
        <w:t>Secure</w:t>
      </w:r>
      <w:r>
        <w:rPr>
          <w:spacing w:val="-1"/>
          <w:sz w:val="24"/>
        </w:rPr>
        <w:t xml:space="preserve"> </w:t>
      </w:r>
      <w:r>
        <w:rPr>
          <w:sz w:val="24"/>
        </w:rPr>
        <w:t>payment</w:t>
      </w:r>
      <w:r>
        <w:rPr>
          <w:spacing w:val="-1"/>
          <w:sz w:val="24"/>
        </w:rPr>
        <w:t xml:space="preserve"> </w:t>
      </w:r>
      <w:r>
        <w:rPr>
          <w:sz w:val="24"/>
        </w:rPr>
        <w:t>logs</w:t>
      </w:r>
      <w:r>
        <w:rPr>
          <w:spacing w:val="-1"/>
          <w:sz w:val="24"/>
        </w:rPr>
        <w:t xml:space="preserve"> </w:t>
      </w:r>
      <w:r>
        <w:rPr>
          <w:sz w:val="24"/>
        </w:rPr>
        <w:t>stored</w:t>
      </w:r>
      <w:r>
        <w:rPr>
          <w:spacing w:val="-1"/>
          <w:sz w:val="24"/>
        </w:rPr>
        <w:t xml:space="preserve"> </w:t>
      </w:r>
      <w:r>
        <w:rPr>
          <w:sz w:val="24"/>
        </w:rPr>
        <w:t xml:space="preserve">for </w:t>
      </w:r>
      <w:r>
        <w:rPr>
          <w:spacing w:val="-2"/>
          <w:sz w:val="24"/>
        </w:rPr>
        <w:t>verification.</w:t>
      </w:r>
    </w:p>
    <w:p>
      <w:pPr>
        <w:pStyle w:val="15"/>
        <w:spacing w:before="32"/>
      </w:pPr>
    </w:p>
    <w:p>
      <w:pPr>
        <w:spacing w:before="0"/>
        <w:ind w:left="120" w:right="0" w:firstLine="0"/>
        <w:jc w:val="left"/>
        <w:rPr>
          <w:b/>
          <w:sz w:val="24"/>
        </w:rPr>
      </w:pPr>
      <w:r>
        <w:rPr>
          <w:b/>
          <w:sz w:val="24"/>
        </w:rPr>
        <w:t>Result:</w:t>
      </w:r>
      <w:r>
        <w:rPr>
          <w:b/>
          <w:spacing w:val="-17"/>
          <w:sz w:val="24"/>
        </w:rPr>
        <w:t xml:space="preserve"> </w:t>
      </w:r>
      <w:r>
        <w:rPr>
          <w:b/>
          <w:sz w:val="24"/>
        </w:rPr>
        <w:t>All</w:t>
      </w:r>
      <w:r>
        <w:rPr>
          <w:b/>
          <w:spacing w:val="-7"/>
          <w:sz w:val="24"/>
        </w:rPr>
        <w:t xml:space="preserve"> </w:t>
      </w:r>
      <w:r>
        <w:rPr>
          <w:b/>
          <w:sz w:val="24"/>
        </w:rPr>
        <w:t>financial</w:t>
      </w:r>
      <w:r>
        <w:rPr>
          <w:b/>
          <w:spacing w:val="-5"/>
          <w:sz w:val="24"/>
        </w:rPr>
        <w:t xml:space="preserve"> </w:t>
      </w:r>
      <w:r>
        <w:rPr>
          <w:b/>
          <w:sz w:val="24"/>
        </w:rPr>
        <w:t>transactions</w:t>
      </w:r>
      <w:r>
        <w:rPr>
          <w:b/>
          <w:spacing w:val="-5"/>
          <w:sz w:val="24"/>
        </w:rPr>
        <w:t xml:space="preserve"> </w:t>
      </w:r>
      <w:r>
        <w:rPr>
          <w:b/>
          <w:sz w:val="24"/>
        </w:rPr>
        <w:t>are</w:t>
      </w:r>
      <w:r>
        <w:rPr>
          <w:b/>
          <w:spacing w:val="-4"/>
          <w:sz w:val="24"/>
        </w:rPr>
        <w:t xml:space="preserve"> </w:t>
      </w:r>
      <w:r>
        <w:rPr>
          <w:b/>
          <w:sz w:val="24"/>
        </w:rPr>
        <w:t>transparently</w:t>
      </w:r>
      <w:r>
        <w:rPr>
          <w:b/>
          <w:spacing w:val="-5"/>
          <w:sz w:val="24"/>
        </w:rPr>
        <w:t xml:space="preserve"> </w:t>
      </w:r>
      <w:r>
        <w:rPr>
          <w:b/>
          <w:sz w:val="24"/>
        </w:rPr>
        <w:t>recorded</w:t>
      </w:r>
      <w:r>
        <w:rPr>
          <w:b/>
          <w:spacing w:val="-5"/>
          <w:sz w:val="24"/>
        </w:rPr>
        <w:t xml:space="preserve"> </w:t>
      </w:r>
      <w:r>
        <w:rPr>
          <w:b/>
          <w:sz w:val="24"/>
        </w:rPr>
        <w:t>and</w:t>
      </w:r>
      <w:r>
        <w:rPr>
          <w:b/>
          <w:spacing w:val="-5"/>
          <w:sz w:val="24"/>
        </w:rPr>
        <w:t xml:space="preserve"> </w:t>
      </w:r>
      <w:r>
        <w:rPr>
          <w:b/>
          <w:spacing w:val="-2"/>
          <w:sz w:val="24"/>
        </w:rPr>
        <w:t>traceable.</w:t>
      </w:r>
    </w:p>
    <w:p>
      <w:pPr>
        <w:pStyle w:val="15"/>
        <w:spacing w:before="200"/>
        <w:rPr>
          <w:b/>
        </w:rPr>
      </w:pPr>
    </w:p>
    <w:p>
      <w:pPr>
        <w:pStyle w:val="17"/>
        <w:numPr>
          <w:ilvl w:val="1"/>
          <w:numId w:val="11"/>
        </w:numPr>
        <w:tabs>
          <w:tab w:val="left" w:pos="604"/>
        </w:tabs>
        <w:spacing w:before="0" w:after="0" w:line="240" w:lineRule="auto"/>
        <w:ind w:left="604" w:right="0" w:hanging="484"/>
        <w:jc w:val="left"/>
      </w:pPr>
      <w:r>
        <w:t>Withdrawal</w:t>
      </w:r>
      <w:r>
        <w:rPr>
          <w:spacing w:val="-6"/>
        </w:rPr>
        <w:t xml:space="preserve"> </w:t>
      </w:r>
      <w:r>
        <w:rPr>
          <w:spacing w:val="-4"/>
        </w:rPr>
        <w:t>Page</w:t>
      </w:r>
    </w:p>
    <w:p>
      <w:pPr>
        <w:pStyle w:val="15"/>
        <w:spacing w:before="36"/>
        <w:rPr>
          <w:b/>
          <w:sz w:val="28"/>
        </w:rPr>
      </w:pPr>
    </w:p>
    <w:p>
      <w:pPr>
        <w:pStyle w:val="15"/>
        <w:ind w:left="120"/>
      </w:pPr>
      <w:r>
        <w:t>The</w:t>
      </w:r>
      <w:r>
        <w:rPr>
          <w:spacing w:val="-9"/>
        </w:rPr>
        <w:t xml:space="preserve"> </w:t>
      </w:r>
      <w:r>
        <w:t>Withdrawal</w:t>
      </w:r>
      <w:r>
        <w:rPr>
          <w:spacing w:val="-4"/>
        </w:rPr>
        <w:t xml:space="preserve"> </w:t>
      </w:r>
      <w:r>
        <w:t>page</w:t>
      </w:r>
      <w:r>
        <w:rPr>
          <w:spacing w:val="-4"/>
        </w:rPr>
        <w:t xml:space="preserve"> </w:t>
      </w:r>
      <w:r>
        <w:t>allows</w:t>
      </w:r>
      <w:r>
        <w:rPr>
          <w:spacing w:val="-4"/>
        </w:rPr>
        <w:t xml:space="preserve"> </w:t>
      </w:r>
      <w:r>
        <w:t>users</w:t>
      </w:r>
      <w:r>
        <w:rPr>
          <w:spacing w:val="-5"/>
        </w:rPr>
        <w:t xml:space="preserve"> </w:t>
      </w:r>
      <w:r>
        <w:t>to</w:t>
      </w:r>
      <w:r>
        <w:rPr>
          <w:spacing w:val="-4"/>
        </w:rPr>
        <w:t xml:space="preserve"> </w:t>
      </w:r>
      <w:r>
        <w:t>withdraw</w:t>
      </w:r>
      <w:r>
        <w:rPr>
          <w:spacing w:val="-4"/>
        </w:rPr>
        <w:t xml:space="preserve"> </w:t>
      </w:r>
      <w:r>
        <w:rPr>
          <w:spacing w:val="-2"/>
        </w:rPr>
        <w:t>funds.</w:t>
      </w:r>
    </w:p>
    <w:p>
      <w:pPr>
        <w:pStyle w:val="15"/>
        <w:spacing w:before="32"/>
      </w:pPr>
    </w:p>
    <w:p>
      <w:pPr>
        <w:pStyle w:val="21"/>
        <w:numPr>
          <w:ilvl w:val="2"/>
          <w:numId w:val="11"/>
        </w:numPr>
        <w:tabs>
          <w:tab w:val="left" w:pos="480"/>
        </w:tabs>
        <w:spacing w:before="0" w:after="0" w:line="334" w:lineRule="auto"/>
        <w:ind w:left="480" w:right="119" w:hanging="145"/>
        <w:jc w:val="left"/>
        <w:rPr>
          <w:sz w:val="24"/>
        </w:rPr>
      </w:pPr>
      <w:r>
        <w:rPr>
          <w:sz w:val="24"/>
        </w:rPr>
        <w:t>Users</w:t>
      </w:r>
      <w:r>
        <w:rPr>
          <w:spacing w:val="40"/>
          <w:sz w:val="24"/>
        </w:rPr>
        <w:t xml:space="preserve"> </w:t>
      </w:r>
      <w:r>
        <w:rPr>
          <w:sz w:val="24"/>
        </w:rPr>
        <w:t>can</w:t>
      </w:r>
      <w:r>
        <w:rPr>
          <w:spacing w:val="40"/>
          <w:sz w:val="24"/>
        </w:rPr>
        <w:t xml:space="preserve"> </w:t>
      </w:r>
      <w:r>
        <w:rPr>
          <w:sz w:val="24"/>
        </w:rPr>
        <w:t>enter</w:t>
      </w:r>
      <w:r>
        <w:rPr>
          <w:spacing w:val="40"/>
          <w:sz w:val="24"/>
        </w:rPr>
        <w:t xml:space="preserve"> </w:t>
      </w:r>
      <w:r>
        <w:rPr>
          <w:sz w:val="24"/>
        </w:rPr>
        <w:t>withdrawal</w:t>
      </w:r>
      <w:r>
        <w:rPr>
          <w:spacing w:val="40"/>
          <w:sz w:val="24"/>
        </w:rPr>
        <w:t xml:space="preserve"> </w:t>
      </w:r>
      <w:r>
        <w:rPr>
          <w:sz w:val="24"/>
        </w:rPr>
        <w:t>amount</w:t>
      </w:r>
      <w:r>
        <w:rPr>
          <w:spacing w:val="40"/>
          <w:sz w:val="24"/>
        </w:rPr>
        <w:t xml:space="preserve"> </w:t>
      </w:r>
      <w:r>
        <w:rPr>
          <w:sz w:val="24"/>
        </w:rPr>
        <w:t>and</w:t>
      </w:r>
      <w:r>
        <w:rPr>
          <w:spacing w:val="40"/>
          <w:sz w:val="24"/>
        </w:rPr>
        <w:t xml:space="preserve"> </w:t>
      </w:r>
      <w:r>
        <w:rPr>
          <w:sz w:val="24"/>
        </w:rPr>
        <w:t>bank</w:t>
      </w:r>
      <w:r>
        <w:rPr>
          <w:spacing w:val="40"/>
          <w:sz w:val="24"/>
        </w:rPr>
        <w:t xml:space="preserve"> </w:t>
      </w:r>
      <w:r>
        <w:rPr>
          <w:sz w:val="24"/>
        </w:rPr>
        <w:t>details.</w:t>
      </w:r>
      <w:r>
        <w:rPr>
          <w:spacing w:val="40"/>
          <w:sz w:val="24"/>
        </w:rPr>
        <w:t xml:space="preserve"> </w:t>
      </w:r>
      <w:r>
        <w:rPr>
          <w:sz w:val="24"/>
        </w:rPr>
        <w:t>System</w:t>
      </w:r>
      <w:r>
        <w:rPr>
          <w:spacing w:val="40"/>
          <w:sz w:val="24"/>
        </w:rPr>
        <w:t xml:space="preserve"> </w:t>
      </w:r>
      <w:r>
        <w:rPr>
          <w:sz w:val="24"/>
        </w:rPr>
        <w:t>validates</w:t>
      </w:r>
      <w:r>
        <w:rPr>
          <w:spacing w:val="40"/>
          <w:sz w:val="24"/>
        </w:rPr>
        <w:t xml:space="preserve"> </w:t>
      </w:r>
      <w:r>
        <w:rPr>
          <w:sz w:val="24"/>
        </w:rPr>
        <w:t>available</w:t>
      </w:r>
      <w:r>
        <w:rPr>
          <w:spacing w:val="40"/>
          <w:sz w:val="24"/>
        </w:rPr>
        <w:t xml:space="preserve"> </w:t>
      </w:r>
      <w:r>
        <w:rPr>
          <w:sz w:val="24"/>
        </w:rPr>
        <w:t>wallet</w:t>
      </w:r>
      <w:r>
        <w:rPr>
          <w:spacing w:val="40"/>
          <w:sz w:val="24"/>
        </w:rPr>
        <w:t xml:space="preserve"> </w:t>
      </w:r>
      <w:r>
        <w:rPr>
          <w:sz w:val="24"/>
        </w:rPr>
        <w:t>balance before processing.</w:t>
      </w:r>
    </w:p>
    <w:p>
      <w:pPr>
        <w:pStyle w:val="21"/>
        <w:numPr>
          <w:ilvl w:val="2"/>
          <w:numId w:val="11"/>
        </w:numPr>
        <w:tabs>
          <w:tab w:val="left" w:pos="480"/>
        </w:tabs>
        <w:spacing w:before="81" w:after="0" w:line="240" w:lineRule="auto"/>
        <w:ind w:left="480" w:right="0" w:hanging="144"/>
        <w:jc w:val="left"/>
        <w:rPr>
          <w:sz w:val="24"/>
        </w:rPr>
      </w:pPr>
      <w:r>
        <w:rPr>
          <w:sz w:val="24"/>
        </w:rPr>
        <w:t>Withdrawal</w:t>
      </w:r>
      <w:r>
        <w:rPr>
          <w:spacing w:val="-3"/>
          <w:sz w:val="24"/>
        </w:rPr>
        <w:t xml:space="preserve"> </w:t>
      </w:r>
      <w:r>
        <w:rPr>
          <w:sz w:val="24"/>
        </w:rPr>
        <w:t>requests</w:t>
      </w:r>
      <w:r>
        <w:rPr>
          <w:spacing w:val="-3"/>
          <w:sz w:val="24"/>
        </w:rPr>
        <w:t xml:space="preserve"> </w:t>
      </w:r>
      <w:r>
        <w:rPr>
          <w:sz w:val="24"/>
        </w:rPr>
        <w:t>are</w:t>
      </w:r>
      <w:r>
        <w:rPr>
          <w:spacing w:val="-2"/>
          <w:sz w:val="24"/>
        </w:rPr>
        <w:t xml:space="preserve"> </w:t>
      </w:r>
      <w:r>
        <w:rPr>
          <w:sz w:val="24"/>
        </w:rPr>
        <w:t>marked</w:t>
      </w:r>
      <w:r>
        <w:rPr>
          <w:spacing w:val="-2"/>
          <w:sz w:val="24"/>
        </w:rPr>
        <w:t xml:space="preserve"> </w:t>
      </w:r>
      <w:r>
        <w:rPr>
          <w:sz w:val="24"/>
        </w:rPr>
        <w:t>as</w:t>
      </w:r>
      <w:r>
        <w:rPr>
          <w:spacing w:val="-4"/>
          <w:sz w:val="24"/>
        </w:rPr>
        <w:t xml:space="preserve"> </w:t>
      </w:r>
      <w:r>
        <w:rPr>
          <w:sz w:val="24"/>
        </w:rPr>
        <w:t>pending,</w:t>
      </w:r>
      <w:r>
        <w:rPr>
          <w:spacing w:val="-2"/>
          <w:sz w:val="24"/>
        </w:rPr>
        <w:t xml:space="preserve"> </w:t>
      </w:r>
      <w:r>
        <w:rPr>
          <w:sz w:val="24"/>
        </w:rPr>
        <w:t>approved,</w:t>
      </w:r>
      <w:r>
        <w:rPr>
          <w:spacing w:val="-2"/>
          <w:sz w:val="24"/>
        </w:rPr>
        <w:t xml:space="preserve"> </w:t>
      </w:r>
      <w:r>
        <w:rPr>
          <w:sz w:val="24"/>
        </w:rPr>
        <w:t>or</w:t>
      </w:r>
      <w:r>
        <w:rPr>
          <w:spacing w:val="-2"/>
          <w:sz w:val="24"/>
        </w:rPr>
        <w:t xml:space="preserve"> rejected.</w:t>
      </w:r>
    </w:p>
    <w:p>
      <w:pPr>
        <w:pStyle w:val="21"/>
        <w:numPr>
          <w:ilvl w:val="2"/>
          <w:numId w:val="11"/>
        </w:numPr>
        <w:tabs>
          <w:tab w:val="left" w:pos="480"/>
        </w:tabs>
        <w:spacing w:before="188" w:after="0" w:line="240" w:lineRule="auto"/>
        <w:ind w:left="480" w:right="0" w:hanging="144"/>
        <w:jc w:val="left"/>
        <w:rPr>
          <w:sz w:val="24"/>
        </w:rPr>
      </w:pPr>
      <w:r>
        <w:rPr>
          <w:sz w:val="24"/>
        </w:rPr>
        <w:t>Notifications</w:t>
      </w:r>
      <w:r>
        <w:rPr>
          <w:spacing w:val="-5"/>
          <w:sz w:val="24"/>
        </w:rPr>
        <w:t xml:space="preserve"> </w:t>
      </w:r>
      <w:r>
        <w:rPr>
          <w:sz w:val="24"/>
        </w:rPr>
        <w:t>sent</w:t>
      </w:r>
      <w:r>
        <w:rPr>
          <w:spacing w:val="-4"/>
          <w:sz w:val="24"/>
        </w:rPr>
        <w:t xml:space="preserve"> </w:t>
      </w:r>
      <w:r>
        <w:rPr>
          <w:sz w:val="24"/>
        </w:rPr>
        <w:t>after</w:t>
      </w:r>
      <w:r>
        <w:rPr>
          <w:spacing w:val="-4"/>
          <w:sz w:val="24"/>
        </w:rPr>
        <w:t xml:space="preserve"> </w:t>
      </w:r>
      <w:r>
        <w:rPr>
          <w:spacing w:val="-2"/>
          <w:sz w:val="24"/>
        </w:rPr>
        <w:t>processing.</w:t>
      </w:r>
    </w:p>
    <w:p>
      <w:pPr>
        <w:pStyle w:val="15"/>
        <w:spacing w:before="32"/>
      </w:pPr>
    </w:p>
    <w:p>
      <w:pPr>
        <w:spacing w:before="0"/>
        <w:ind w:left="120" w:right="0" w:firstLine="0"/>
        <w:jc w:val="left"/>
        <w:rPr>
          <w:b/>
          <w:sz w:val="24"/>
        </w:rPr>
      </w:pPr>
      <w:r>
        <w:rPr>
          <w:b/>
          <w:sz w:val="24"/>
        </w:rPr>
        <w:t>Result:</w:t>
      </w:r>
      <w:r>
        <w:rPr>
          <w:b/>
          <w:spacing w:val="-5"/>
          <w:sz w:val="24"/>
        </w:rPr>
        <w:t xml:space="preserve"> </w:t>
      </w:r>
      <w:r>
        <w:rPr>
          <w:b/>
          <w:sz w:val="24"/>
        </w:rPr>
        <w:t>Secure</w:t>
      </w:r>
      <w:r>
        <w:rPr>
          <w:b/>
          <w:spacing w:val="-3"/>
          <w:sz w:val="24"/>
        </w:rPr>
        <w:t xml:space="preserve"> </w:t>
      </w:r>
      <w:r>
        <w:rPr>
          <w:b/>
          <w:sz w:val="24"/>
        </w:rPr>
        <w:t>and</w:t>
      </w:r>
      <w:r>
        <w:rPr>
          <w:b/>
          <w:spacing w:val="-3"/>
          <w:sz w:val="24"/>
        </w:rPr>
        <w:t xml:space="preserve"> </w:t>
      </w:r>
      <w:r>
        <w:rPr>
          <w:b/>
          <w:sz w:val="24"/>
        </w:rPr>
        <w:t>controlled</w:t>
      </w:r>
      <w:r>
        <w:rPr>
          <w:b/>
          <w:spacing w:val="-3"/>
          <w:sz w:val="24"/>
        </w:rPr>
        <w:t xml:space="preserve"> </w:t>
      </w:r>
      <w:r>
        <w:rPr>
          <w:b/>
          <w:sz w:val="24"/>
        </w:rPr>
        <w:t>fund</w:t>
      </w:r>
      <w:r>
        <w:rPr>
          <w:b/>
          <w:spacing w:val="-4"/>
          <w:sz w:val="24"/>
        </w:rPr>
        <w:t xml:space="preserve"> </w:t>
      </w:r>
      <w:r>
        <w:rPr>
          <w:b/>
          <w:sz w:val="24"/>
        </w:rPr>
        <w:t>withdrawal</w:t>
      </w:r>
      <w:r>
        <w:rPr>
          <w:b/>
          <w:spacing w:val="-2"/>
          <w:sz w:val="24"/>
        </w:rPr>
        <w:t xml:space="preserve"> </w:t>
      </w:r>
      <w:r>
        <w:rPr>
          <w:b/>
          <w:sz w:val="24"/>
        </w:rPr>
        <w:t>system</w:t>
      </w:r>
      <w:r>
        <w:rPr>
          <w:b/>
          <w:spacing w:val="-3"/>
          <w:sz w:val="24"/>
        </w:rPr>
        <w:t xml:space="preserve"> </w:t>
      </w:r>
      <w:r>
        <w:rPr>
          <w:b/>
          <w:sz w:val="24"/>
        </w:rPr>
        <w:t>is</w:t>
      </w:r>
      <w:r>
        <w:rPr>
          <w:b/>
          <w:spacing w:val="-3"/>
          <w:sz w:val="24"/>
        </w:rPr>
        <w:t xml:space="preserve"> </w:t>
      </w:r>
      <w:r>
        <w:rPr>
          <w:b/>
          <w:spacing w:val="-2"/>
          <w:sz w:val="24"/>
        </w:rPr>
        <w:t>implemented.</w:t>
      </w:r>
    </w:p>
    <w:p>
      <w:pPr>
        <w:pStyle w:val="15"/>
        <w:spacing w:before="200"/>
        <w:rPr>
          <w:b/>
        </w:rPr>
      </w:pPr>
    </w:p>
    <w:p>
      <w:pPr>
        <w:pStyle w:val="17"/>
        <w:numPr>
          <w:ilvl w:val="1"/>
          <w:numId w:val="11"/>
        </w:numPr>
        <w:tabs>
          <w:tab w:val="left" w:pos="610"/>
        </w:tabs>
        <w:spacing w:before="0" w:after="0" w:line="240" w:lineRule="auto"/>
        <w:ind w:left="610" w:right="0" w:hanging="490"/>
        <w:jc w:val="left"/>
      </w:pPr>
      <w:r>
        <w:t>Profile</w:t>
      </w:r>
      <w:r>
        <w:rPr>
          <w:spacing w:val="-5"/>
        </w:rPr>
        <w:t xml:space="preserve"> </w:t>
      </w:r>
      <w:r>
        <w:rPr>
          <w:spacing w:val="-4"/>
        </w:rPr>
        <w:t>Page</w:t>
      </w:r>
    </w:p>
    <w:p>
      <w:pPr>
        <w:pStyle w:val="15"/>
        <w:spacing w:before="36"/>
        <w:rPr>
          <w:b/>
          <w:sz w:val="28"/>
        </w:rPr>
      </w:pPr>
    </w:p>
    <w:p>
      <w:pPr>
        <w:pStyle w:val="15"/>
        <w:ind w:left="120"/>
      </w:pPr>
      <w:r>
        <w:t>The</w:t>
      </w:r>
      <w:r>
        <w:rPr>
          <w:spacing w:val="-1"/>
        </w:rPr>
        <w:t xml:space="preserve"> </w:t>
      </w:r>
      <w:r>
        <w:t>Profile</w:t>
      </w:r>
      <w:r>
        <w:rPr>
          <w:spacing w:val="-1"/>
        </w:rPr>
        <w:t xml:space="preserve"> </w:t>
      </w:r>
      <w:r>
        <w:t>page</w:t>
      </w:r>
      <w:r>
        <w:rPr>
          <w:spacing w:val="-1"/>
        </w:rPr>
        <w:t xml:space="preserve"> </w:t>
      </w:r>
      <w:r>
        <w:t>manages</w:t>
      </w:r>
      <w:r>
        <w:rPr>
          <w:spacing w:val="-2"/>
        </w:rPr>
        <w:t xml:space="preserve"> </w:t>
      </w:r>
      <w:r>
        <w:t>user</w:t>
      </w:r>
      <w:r>
        <w:rPr>
          <w:spacing w:val="-1"/>
        </w:rPr>
        <w:t xml:space="preserve"> </w:t>
      </w:r>
      <w:r>
        <w:t>account</w:t>
      </w:r>
      <w:r>
        <w:rPr>
          <w:spacing w:val="-1"/>
        </w:rPr>
        <w:t xml:space="preserve"> </w:t>
      </w:r>
      <w:r>
        <w:rPr>
          <w:spacing w:val="-2"/>
        </w:rPr>
        <w:t>information.</w:t>
      </w:r>
    </w:p>
    <w:p>
      <w:pPr>
        <w:pStyle w:val="15"/>
        <w:spacing w:before="32"/>
      </w:pPr>
    </w:p>
    <w:p>
      <w:pPr>
        <w:pStyle w:val="21"/>
        <w:numPr>
          <w:ilvl w:val="2"/>
          <w:numId w:val="11"/>
        </w:numPr>
        <w:tabs>
          <w:tab w:val="left" w:pos="480"/>
        </w:tabs>
        <w:spacing w:before="0" w:after="0" w:line="240" w:lineRule="auto"/>
        <w:ind w:left="480" w:right="0" w:hanging="144"/>
        <w:jc w:val="left"/>
        <w:rPr>
          <w:sz w:val="24"/>
        </w:rPr>
      </w:pPr>
      <w:r>
        <w:rPr>
          <w:sz w:val="24"/>
        </w:rPr>
        <w:t>Displays</w:t>
      </w:r>
      <w:r>
        <w:rPr>
          <w:spacing w:val="-5"/>
          <w:sz w:val="24"/>
        </w:rPr>
        <w:t xml:space="preserve"> </w:t>
      </w:r>
      <w:r>
        <w:rPr>
          <w:sz w:val="24"/>
        </w:rPr>
        <w:t>user</w:t>
      </w:r>
      <w:r>
        <w:rPr>
          <w:spacing w:val="-2"/>
          <w:sz w:val="24"/>
        </w:rPr>
        <w:t xml:space="preserve"> </w:t>
      </w:r>
      <w:r>
        <w:rPr>
          <w:sz w:val="24"/>
        </w:rPr>
        <w:t>details</w:t>
      </w:r>
      <w:r>
        <w:rPr>
          <w:spacing w:val="-2"/>
          <w:sz w:val="24"/>
        </w:rPr>
        <w:t xml:space="preserve"> </w:t>
      </w:r>
      <w:r>
        <w:rPr>
          <w:sz w:val="24"/>
        </w:rPr>
        <w:t>like</w:t>
      </w:r>
      <w:r>
        <w:rPr>
          <w:spacing w:val="-2"/>
          <w:sz w:val="24"/>
        </w:rPr>
        <w:t xml:space="preserve"> </w:t>
      </w:r>
      <w:r>
        <w:rPr>
          <w:sz w:val="24"/>
        </w:rPr>
        <w:t>name,</w:t>
      </w:r>
      <w:r>
        <w:rPr>
          <w:spacing w:val="-2"/>
          <w:sz w:val="24"/>
        </w:rPr>
        <w:t xml:space="preserve"> </w:t>
      </w:r>
      <w:r>
        <w:rPr>
          <w:sz w:val="24"/>
        </w:rPr>
        <w:t>email,</w:t>
      </w:r>
      <w:r>
        <w:rPr>
          <w:spacing w:val="-1"/>
          <w:sz w:val="24"/>
        </w:rPr>
        <w:t xml:space="preserve"> </w:t>
      </w:r>
      <w:r>
        <w:rPr>
          <w:sz w:val="24"/>
        </w:rPr>
        <w:t>and</w:t>
      </w:r>
      <w:r>
        <w:rPr>
          <w:spacing w:val="-2"/>
          <w:sz w:val="24"/>
        </w:rPr>
        <w:t xml:space="preserve"> </w:t>
      </w:r>
      <w:r>
        <w:rPr>
          <w:sz w:val="24"/>
        </w:rPr>
        <w:t>mobile</w:t>
      </w:r>
      <w:r>
        <w:rPr>
          <w:spacing w:val="-1"/>
          <w:sz w:val="24"/>
        </w:rPr>
        <w:t xml:space="preserve"> </w:t>
      </w:r>
      <w:r>
        <w:rPr>
          <w:spacing w:val="-2"/>
          <w:sz w:val="24"/>
        </w:rPr>
        <w:t>number.</w:t>
      </w:r>
    </w:p>
    <w:p>
      <w:pPr>
        <w:pStyle w:val="21"/>
        <w:numPr>
          <w:ilvl w:val="2"/>
          <w:numId w:val="11"/>
        </w:numPr>
        <w:tabs>
          <w:tab w:val="left" w:pos="480"/>
        </w:tabs>
        <w:spacing w:before="188" w:after="0" w:line="240" w:lineRule="auto"/>
        <w:ind w:left="480" w:right="0" w:hanging="144"/>
        <w:jc w:val="left"/>
        <w:rPr>
          <w:sz w:val="24"/>
        </w:rPr>
      </w:pPr>
      <w:r>
        <w:rPr>
          <w:sz w:val="24"/>
        </w:rPr>
        <w:t>Allows</w:t>
      </w:r>
      <w:r>
        <w:rPr>
          <w:spacing w:val="-3"/>
          <w:sz w:val="24"/>
        </w:rPr>
        <w:t xml:space="preserve"> </w:t>
      </w:r>
      <w:r>
        <w:rPr>
          <w:sz w:val="24"/>
        </w:rPr>
        <w:t>updating</w:t>
      </w:r>
      <w:r>
        <w:rPr>
          <w:spacing w:val="-1"/>
          <w:sz w:val="24"/>
        </w:rPr>
        <w:t xml:space="preserve"> </w:t>
      </w:r>
      <w:r>
        <w:rPr>
          <w:sz w:val="24"/>
        </w:rPr>
        <w:t>profile</w:t>
      </w:r>
      <w:r>
        <w:rPr>
          <w:spacing w:val="-1"/>
          <w:sz w:val="24"/>
        </w:rPr>
        <w:t xml:space="preserve"> </w:t>
      </w:r>
      <w:r>
        <w:rPr>
          <w:sz w:val="24"/>
        </w:rPr>
        <w:t>information.</w:t>
      </w:r>
      <w:r>
        <w:rPr>
          <w:spacing w:val="-2"/>
          <w:sz w:val="24"/>
        </w:rPr>
        <w:t xml:space="preserve"> </w:t>
      </w:r>
      <w:r>
        <w:rPr>
          <w:sz w:val="24"/>
        </w:rPr>
        <w:t>Shows</w:t>
      </w:r>
      <w:r>
        <w:rPr>
          <w:spacing w:val="-2"/>
          <w:sz w:val="24"/>
        </w:rPr>
        <w:t xml:space="preserve"> </w:t>
      </w:r>
      <w:r>
        <w:rPr>
          <w:sz w:val="24"/>
        </w:rPr>
        <w:t>account</w:t>
      </w:r>
      <w:r>
        <w:rPr>
          <w:spacing w:val="-1"/>
          <w:sz w:val="24"/>
        </w:rPr>
        <w:t xml:space="preserve"> </w:t>
      </w:r>
      <w:r>
        <w:rPr>
          <w:sz w:val="24"/>
        </w:rPr>
        <w:t>verification</w:t>
      </w:r>
      <w:r>
        <w:rPr>
          <w:spacing w:val="-1"/>
          <w:sz w:val="24"/>
        </w:rPr>
        <w:t xml:space="preserve"> </w:t>
      </w:r>
      <w:r>
        <w:rPr>
          <w:spacing w:val="-2"/>
          <w:sz w:val="24"/>
        </w:rPr>
        <w:t>status.</w:t>
      </w:r>
    </w:p>
    <w:p>
      <w:pPr>
        <w:pStyle w:val="21"/>
        <w:numPr>
          <w:ilvl w:val="2"/>
          <w:numId w:val="11"/>
        </w:numPr>
        <w:tabs>
          <w:tab w:val="left" w:pos="480"/>
        </w:tabs>
        <w:spacing w:before="188" w:after="0" w:line="240" w:lineRule="auto"/>
        <w:ind w:left="480" w:right="0" w:hanging="144"/>
        <w:jc w:val="left"/>
        <w:rPr>
          <w:sz w:val="24"/>
        </w:rPr>
      </w:pPr>
      <w:r>
        <w:rPr>
          <w:sz w:val="24"/>
        </w:rPr>
        <w:t>Security</w:t>
      </w:r>
      <w:r>
        <w:rPr>
          <w:spacing w:val="-2"/>
          <w:sz w:val="24"/>
        </w:rPr>
        <w:t xml:space="preserve"> </w:t>
      </w:r>
      <w:r>
        <w:rPr>
          <w:sz w:val="24"/>
        </w:rPr>
        <w:t>settings</w:t>
      </w:r>
      <w:r>
        <w:rPr>
          <w:spacing w:val="-3"/>
          <w:sz w:val="24"/>
        </w:rPr>
        <w:t xml:space="preserve"> </w:t>
      </w:r>
      <w:r>
        <w:rPr>
          <w:sz w:val="24"/>
        </w:rPr>
        <w:t>for</w:t>
      </w:r>
      <w:r>
        <w:rPr>
          <w:spacing w:val="-2"/>
          <w:sz w:val="24"/>
        </w:rPr>
        <w:t xml:space="preserve"> </w:t>
      </w:r>
      <w:r>
        <w:rPr>
          <w:sz w:val="24"/>
        </w:rPr>
        <w:t>password</w:t>
      </w:r>
      <w:r>
        <w:rPr>
          <w:spacing w:val="-1"/>
          <w:sz w:val="24"/>
        </w:rPr>
        <w:t xml:space="preserve"> </w:t>
      </w:r>
      <w:r>
        <w:rPr>
          <w:spacing w:val="-2"/>
          <w:sz w:val="24"/>
        </w:rPr>
        <w:t>change.</w:t>
      </w:r>
    </w:p>
    <w:p>
      <w:pPr>
        <w:pStyle w:val="15"/>
        <w:spacing w:before="32"/>
      </w:pPr>
    </w:p>
    <w:p>
      <w:pPr>
        <w:spacing w:before="0"/>
        <w:ind w:left="120" w:right="0" w:firstLine="0"/>
        <w:jc w:val="left"/>
        <w:rPr>
          <w:b/>
          <w:sz w:val="24"/>
        </w:rPr>
      </w:pPr>
      <w:r>
        <w:rPr>
          <w:b/>
          <w:sz w:val="24"/>
        </w:rPr>
        <w:t>Result:</w:t>
      </w:r>
      <w:r>
        <w:rPr>
          <w:b/>
          <w:spacing w:val="-2"/>
          <w:sz w:val="24"/>
        </w:rPr>
        <w:t xml:space="preserve"> </w:t>
      </w:r>
      <w:r>
        <w:rPr>
          <w:b/>
          <w:sz w:val="24"/>
        </w:rPr>
        <w:t>Users</w:t>
      </w:r>
      <w:r>
        <w:rPr>
          <w:b/>
          <w:spacing w:val="-3"/>
          <w:sz w:val="24"/>
        </w:rPr>
        <w:t xml:space="preserve"> </w:t>
      </w:r>
      <w:r>
        <w:rPr>
          <w:b/>
          <w:sz w:val="24"/>
        </w:rPr>
        <w:t>can</w:t>
      </w:r>
      <w:r>
        <w:rPr>
          <w:b/>
          <w:spacing w:val="-3"/>
          <w:sz w:val="24"/>
        </w:rPr>
        <w:t xml:space="preserve"> </w:t>
      </w:r>
      <w:r>
        <w:rPr>
          <w:b/>
          <w:sz w:val="24"/>
        </w:rPr>
        <w:t>manage</w:t>
      </w:r>
      <w:r>
        <w:rPr>
          <w:b/>
          <w:spacing w:val="-1"/>
          <w:sz w:val="24"/>
        </w:rPr>
        <w:t xml:space="preserve"> </w:t>
      </w:r>
      <w:r>
        <w:rPr>
          <w:b/>
          <w:sz w:val="24"/>
        </w:rPr>
        <w:t>their</w:t>
      </w:r>
      <w:r>
        <w:rPr>
          <w:b/>
          <w:spacing w:val="-7"/>
          <w:sz w:val="24"/>
        </w:rPr>
        <w:t xml:space="preserve"> </w:t>
      </w:r>
      <w:r>
        <w:rPr>
          <w:b/>
          <w:sz w:val="24"/>
        </w:rPr>
        <w:t>personal</w:t>
      </w:r>
      <w:r>
        <w:rPr>
          <w:b/>
          <w:spacing w:val="-1"/>
          <w:sz w:val="24"/>
        </w:rPr>
        <w:t xml:space="preserve"> </w:t>
      </w:r>
      <w:r>
        <w:rPr>
          <w:b/>
          <w:sz w:val="24"/>
        </w:rPr>
        <w:t>and</w:t>
      </w:r>
      <w:r>
        <w:rPr>
          <w:b/>
          <w:spacing w:val="-3"/>
          <w:sz w:val="24"/>
        </w:rPr>
        <w:t xml:space="preserve"> </w:t>
      </w:r>
      <w:r>
        <w:rPr>
          <w:b/>
          <w:sz w:val="24"/>
        </w:rPr>
        <w:t>security</w:t>
      </w:r>
      <w:r>
        <w:rPr>
          <w:b/>
          <w:spacing w:val="-2"/>
          <w:sz w:val="24"/>
        </w:rPr>
        <w:t xml:space="preserve"> </w:t>
      </w:r>
      <w:r>
        <w:rPr>
          <w:b/>
          <w:sz w:val="24"/>
        </w:rPr>
        <w:t>settings</w:t>
      </w:r>
      <w:r>
        <w:rPr>
          <w:b/>
          <w:spacing w:val="-2"/>
          <w:sz w:val="24"/>
        </w:rPr>
        <w:t xml:space="preserve"> easily.</w:t>
      </w:r>
    </w:p>
    <w:p>
      <w:pPr>
        <w:pStyle w:val="15"/>
        <w:spacing w:before="200"/>
        <w:rPr>
          <w:b/>
        </w:rPr>
      </w:pPr>
    </w:p>
    <w:p>
      <w:pPr>
        <w:pStyle w:val="17"/>
        <w:numPr>
          <w:ilvl w:val="1"/>
          <w:numId w:val="11"/>
        </w:numPr>
        <w:tabs>
          <w:tab w:val="left" w:pos="750"/>
        </w:tabs>
        <w:spacing w:before="1" w:after="0" w:line="240" w:lineRule="auto"/>
        <w:ind w:left="750" w:right="0" w:hanging="630"/>
        <w:jc w:val="left"/>
      </w:pPr>
      <w:r>
        <w:t>Search</w:t>
      </w:r>
      <w:r>
        <w:rPr>
          <w:spacing w:val="-7"/>
        </w:rPr>
        <w:t xml:space="preserve"> </w:t>
      </w:r>
      <w:r>
        <w:rPr>
          <w:spacing w:val="-2"/>
        </w:rPr>
        <w:t>Feature</w:t>
      </w:r>
    </w:p>
    <w:p>
      <w:pPr>
        <w:pStyle w:val="15"/>
        <w:spacing w:before="35"/>
        <w:rPr>
          <w:b/>
          <w:sz w:val="28"/>
        </w:rPr>
      </w:pPr>
    </w:p>
    <w:p>
      <w:pPr>
        <w:pStyle w:val="15"/>
        <w:ind w:left="120"/>
      </w:pPr>
      <w:r>
        <w:t>The</w:t>
      </w:r>
      <w:r>
        <w:rPr>
          <w:spacing w:val="-6"/>
        </w:rPr>
        <w:t xml:space="preserve"> </w:t>
      </w:r>
      <w:r>
        <w:t>search</w:t>
      </w:r>
      <w:r>
        <w:rPr>
          <w:spacing w:val="-3"/>
        </w:rPr>
        <w:t xml:space="preserve"> </w:t>
      </w:r>
      <w:r>
        <w:t>functionality</w:t>
      </w:r>
      <w:r>
        <w:rPr>
          <w:spacing w:val="-3"/>
        </w:rPr>
        <w:t xml:space="preserve"> </w:t>
      </w:r>
      <w:r>
        <w:t>helps</w:t>
      </w:r>
      <w:r>
        <w:rPr>
          <w:spacing w:val="-5"/>
        </w:rPr>
        <w:t xml:space="preserve"> </w:t>
      </w:r>
      <w:r>
        <w:t>users</w:t>
      </w:r>
      <w:r>
        <w:rPr>
          <w:spacing w:val="-4"/>
        </w:rPr>
        <w:t xml:space="preserve"> </w:t>
      </w:r>
      <w:r>
        <w:t>find</w:t>
      </w:r>
      <w:r>
        <w:rPr>
          <w:spacing w:val="-3"/>
        </w:rPr>
        <w:t xml:space="preserve"> </w:t>
      </w:r>
      <w:r>
        <w:t>cryptocurrencies</w:t>
      </w:r>
      <w:r>
        <w:rPr>
          <w:spacing w:val="-4"/>
        </w:rPr>
        <w:t xml:space="preserve"> </w:t>
      </w:r>
      <w:r>
        <w:rPr>
          <w:spacing w:val="-2"/>
        </w:rPr>
        <w:t>quickly.</w:t>
      </w:r>
    </w:p>
    <w:p>
      <w:pPr>
        <w:pStyle w:val="15"/>
        <w:spacing w:before="32"/>
      </w:pPr>
    </w:p>
    <w:p>
      <w:pPr>
        <w:pStyle w:val="21"/>
        <w:numPr>
          <w:ilvl w:val="2"/>
          <w:numId w:val="11"/>
        </w:numPr>
        <w:tabs>
          <w:tab w:val="left" w:pos="480"/>
        </w:tabs>
        <w:spacing w:before="0" w:after="0" w:line="240" w:lineRule="auto"/>
        <w:ind w:left="480" w:right="0" w:hanging="144"/>
        <w:jc w:val="left"/>
        <w:rPr>
          <w:sz w:val="24"/>
        </w:rPr>
      </w:pPr>
      <w:r>
        <w:rPr>
          <w:sz w:val="24"/>
        </w:rPr>
        <w:t>Users</w:t>
      </w:r>
      <w:r>
        <w:rPr>
          <w:spacing w:val="-3"/>
          <w:sz w:val="24"/>
        </w:rPr>
        <w:t xml:space="preserve"> </w:t>
      </w:r>
      <w:r>
        <w:rPr>
          <w:sz w:val="24"/>
        </w:rPr>
        <w:t>can</w:t>
      </w:r>
      <w:r>
        <w:rPr>
          <w:spacing w:val="-1"/>
          <w:sz w:val="24"/>
        </w:rPr>
        <w:t xml:space="preserve"> </w:t>
      </w:r>
      <w:r>
        <w:rPr>
          <w:sz w:val="24"/>
        </w:rPr>
        <w:t>search</w:t>
      </w:r>
      <w:r>
        <w:rPr>
          <w:spacing w:val="-1"/>
          <w:sz w:val="24"/>
        </w:rPr>
        <w:t xml:space="preserve"> </w:t>
      </w:r>
      <w:r>
        <w:rPr>
          <w:sz w:val="24"/>
        </w:rPr>
        <w:t>coins</w:t>
      </w:r>
      <w:r>
        <w:rPr>
          <w:spacing w:val="-2"/>
          <w:sz w:val="24"/>
        </w:rPr>
        <w:t xml:space="preserve"> </w:t>
      </w:r>
      <w:r>
        <w:rPr>
          <w:sz w:val="24"/>
        </w:rPr>
        <w:t>by</w:t>
      </w:r>
      <w:r>
        <w:rPr>
          <w:spacing w:val="-1"/>
          <w:sz w:val="24"/>
        </w:rPr>
        <w:t xml:space="preserve"> </w:t>
      </w:r>
      <w:r>
        <w:rPr>
          <w:sz w:val="24"/>
        </w:rPr>
        <w:t>name</w:t>
      </w:r>
      <w:r>
        <w:rPr>
          <w:spacing w:val="-1"/>
          <w:sz w:val="24"/>
        </w:rPr>
        <w:t xml:space="preserve"> </w:t>
      </w:r>
      <w:r>
        <w:rPr>
          <w:sz w:val="24"/>
        </w:rPr>
        <w:t>or</w:t>
      </w:r>
      <w:r>
        <w:rPr>
          <w:spacing w:val="-1"/>
          <w:sz w:val="24"/>
        </w:rPr>
        <w:t xml:space="preserve"> </w:t>
      </w:r>
      <w:r>
        <w:rPr>
          <w:spacing w:val="-2"/>
          <w:sz w:val="24"/>
        </w:rPr>
        <w:t>symbol.</w:t>
      </w:r>
    </w:p>
    <w:p>
      <w:pPr>
        <w:pStyle w:val="21"/>
        <w:numPr>
          <w:ilvl w:val="2"/>
          <w:numId w:val="11"/>
        </w:numPr>
        <w:tabs>
          <w:tab w:val="left" w:pos="480"/>
        </w:tabs>
        <w:spacing w:before="189" w:after="0" w:line="240" w:lineRule="auto"/>
        <w:ind w:left="480" w:right="0" w:hanging="144"/>
        <w:jc w:val="left"/>
        <w:rPr>
          <w:sz w:val="24"/>
        </w:rPr>
      </w:pPr>
      <w:r>
        <w:rPr>
          <w:sz w:val="24"/>
        </w:rPr>
        <w:t>Displays</w:t>
      </w:r>
      <w:r>
        <w:rPr>
          <w:spacing w:val="-3"/>
          <w:sz w:val="24"/>
        </w:rPr>
        <w:t xml:space="preserve"> </w:t>
      </w:r>
      <w:r>
        <w:rPr>
          <w:sz w:val="24"/>
        </w:rPr>
        <w:t>real-time</w:t>
      </w:r>
      <w:r>
        <w:rPr>
          <w:spacing w:val="-1"/>
          <w:sz w:val="24"/>
        </w:rPr>
        <w:t xml:space="preserve"> </w:t>
      </w:r>
      <w:r>
        <w:rPr>
          <w:sz w:val="24"/>
        </w:rPr>
        <w:t>price,</w:t>
      </w:r>
      <w:r>
        <w:rPr>
          <w:spacing w:val="-1"/>
          <w:sz w:val="24"/>
        </w:rPr>
        <w:t xml:space="preserve"> </w:t>
      </w:r>
      <w:r>
        <w:rPr>
          <w:sz w:val="24"/>
        </w:rPr>
        <w:t>market</w:t>
      </w:r>
      <w:r>
        <w:rPr>
          <w:spacing w:val="-1"/>
          <w:sz w:val="24"/>
        </w:rPr>
        <w:t xml:space="preserve"> </w:t>
      </w:r>
      <w:r>
        <w:rPr>
          <w:sz w:val="24"/>
        </w:rPr>
        <w:t>cap,</w:t>
      </w:r>
      <w:r>
        <w:rPr>
          <w:spacing w:val="-1"/>
          <w:sz w:val="24"/>
        </w:rPr>
        <w:t xml:space="preserve"> </w:t>
      </w:r>
      <w:r>
        <w:rPr>
          <w:sz w:val="24"/>
        </w:rPr>
        <w:t>and</w:t>
      </w:r>
      <w:r>
        <w:rPr>
          <w:spacing w:val="-1"/>
          <w:sz w:val="24"/>
        </w:rPr>
        <w:t xml:space="preserve"> </w:t>
      </w:r>
      <w:r>
        <w:rPr>
          <w:spacing w:val="-2"/>
          <w:sz w:val="24"/>
        </w:rPr>
        <w:t>charts.</w:t>
      </w:r>
    </w:p>
    <w:p>
      <w:pPr>
        <w:pStyle w:val="21"/>
        <w:numPr>
          <w:ilvl w:val="2"/>
          <w:numId w:val="11"/>
        </w:numPr>
        <w:tabs>
          <w:tab w:val="left" w:pos="480"/>
        </w:tabs>
        <w:spacing w:before="188" w:after="0" w:line="240" w:lineRule="auto"/>
        <w:ind w:left="480" w:right="0" w:hanging="144"/>
        <w:jc w:val="left"/>
        <w:rPr>
          <w:sz w:val="24"/>
        </w:rPr>
      </w:pPr>
      <w:r>
        <w:rPr>
          <w:sz w:val="24"/>
        </w:rPr>
        <w:t>Integrated with live market</w:t>
      </w:r>
      <w:r>
        <w:rPr>
          <w:spacing w:val="-14"/>
          <w:sz w:val="24"/>
        </w:rPr>
        <w:t xml:space="preserve"> </w:t>
      </w:r>
      <w:r>
        <w:rPr>
          <w:sz w:val="24"/>
        </w:rPr>
        <w:t xml:space="preserve">API </w:t>
      </w:r>
      <w:r>
        <w:rPr>
          <w:spacing w:val="-2"/>
          <w:sz w:val="24"/>
        </w:rPr>
        <w:t>data.</w:t>
      </w:r>
    </w:p>
    <w:p>
      <w:pPr>
        <w:pStyle w:val="21"/>
        <w:spacing w:after="0" w:line="240" w:lineRule="auto"/>
        <w:jc w:val="left"/>
        <w:rPr>
          <w:sz w:val="24"/>
        </w:rPr>
        <w:sectPr>
          <w:footerReference w:type="default" r:id="rId35"/>
          <w:pgSz w:w="11910" w:h="16840"/>
          <w:pgMar w:top="1380" w:right="1133" w:bottom="280" w:left="1133" w:header="0" w:footer="0" w:gutter="0"/>
          <w:docGrid w:linePitch="312" w:charSpace="0"/>
        </w:sectPr>
      </w:pPr>
    </w:p>
    <w:p>
      <w:pPr>
        <w:spacing w:before="68"/>
        <w:ind w:left="120" w:right="0" w:firstLine="0"/>
        <w:jc w:val="left"/>
        <w:rPr>
          <w:b/>
          <w:sz w:val="24"/>
        </w:rPr>
      </w:pPr>
      <w:r>
        <w:rPr>
          <w:b/>
          <w:sz w:val="24"/>
        </w:rPr>
        <w:t>Result:</w:t>
      </w:r>
      <w:r>
        <w:rPr>
          <w:b/>
          <w:spacing w:val="-2"/>
          <w:sz w:val="24"/>
        </w:rPr>
        <w:t xml:space="preserve"> </w:t>
      </w:r>
      <w:r>
        <w:rPr>
          <w:b/>
          <w:sz w:val="24"/>
        </w:rPr>
        <w:t>Fast</w:t>
      </w:r>
      <w:r>
        <w:rPr>
          <w:b/>
          <w:spacing w:val="-2"/>
          <w:sz w:val="24"/>
        </w:rPr>
        <w:t xml:space="preserve"> </w:t>
      </w:r>
      <w:r>
        <w:rPr>
          <w:b/>
          <w:sz w:val="24"/>
        </w:rPr>
        <w:t>and</w:t>
      </w:r>
      <w:r>
        <w:rPr>
          <w:b/>
          <w:spacing w:val="-2"/>
          <w:sz w:val="24"/>
        </w:rPr>
        <w:t xml:space="preserve"> </w:t>
      </w:r>
      <w:r>
        <w:rPr>
          <w:b/>
          <w:sz w:val="24"/>
        </w:rPr>
        <w:t>efficient</w:t>
      </w:r>
      <w:r>
        <w:rPr>
          <w:b/>
          <w:spacing w:val="-2"/>
          <w:sz w:val="24"/>
        </w:rPr>
        <w:t xml:space="preserve"> </w:t>
      </w:r>
      <w:r>
        <w:rPr>
          <w:b/>
          <w:sz w:val="24"/>
        </w:rPr>
        <w:t>coin</w:t>
      </w:r>
      <w:r>
        <w:rPr>
          <w:b/>
          <w:spacing w:val="-3"/>
          <w:sz w:val="24"/>
        </w:rPr>
        <w:t xml:space="preserve"> </w:t>
      </w:r>
      <w:r>
        <w:rPr>
          <w:b/>
          <w:sz w:val="24"/>
        </w:rPr>
        <w:t>discovery</w:t>
      </w:r>
      <w:r>
        <w:rPr>
          <w:b/>
          <w:spacing w:val="-1"/>
          <w:sz w:val="24"/>
        </w:rPr>
        <w:t xml:space="preserve"> </w:t>
      </w:r>
      <w:r>
        <w:rPr>
          <w:b/>
          <w:sz w:val="24"/>
        </w:rPr>
        <w:t>improves</w:t>
      </w:r>
      <w:r>
        <w:rPr>
          <w:b/>
          <w:spacing w:val="-3"/>
          <w:sz w:val="24"/>
        </w:rPr>
        <w:t xml:space="preserve"> </w:t>
      </w:r>
      <w:r>
        <w:rPr>
          <w:b/>
          <w:sz w:val="24"/>
        </w:rPr>
        <w:t>user</w:t>
      </w:r>
      <w:r>
        <w:rPr>
          <w:b/>
          <w:spacing w:val="-6"/>
          <w:sz w:val="24"/>
        </w:rPr>
        <w:t xml:space="preserve"> </w:t>
      </w:r>
      <w:r>
        <w:rPr>
          <w:b/>
          <w:spacing w:val="-2"/>
          <w:sz w:val="24"/>
        </w:rPr>
        <w:t>experience.</w:t>
      </w:r>
    </w:p>
    <w:p>
      <w:pPr>
        <w:pStyle w:val="15"/>
        <w:spacing w:before="200"/>
        <w:rPr>
          <w:b/>
        </w:rPr>
      </w:pPr>
    </w:p>
    <w:p>
      <w:pPr>
        <w:pStyle w:val="17"/>
        <w:numPr>
          <w:ilvl w:val="1"/>
          <w:numId w:val="11"/>
        </w:numPr>
        <w:tabs>
          <w:tab w:val="left" w:pos="734"/>
        </w:tabs>
        <w:spacing w:before="0" w:after="0" w:line="240" w:lineRule="auto"/>
        <w:ind w:left="734" w:right="0" w:hanging="614"/>
        <w:jc w:val="left"/>
      </w:pPr>
      <w:r>
        <w:t>Chatbot</w:t>
      </w:r>
      <w:r>
        <w:rPr>
          <w:spacing w:val="-2"/>
        </w:rPr>
        <w:t xml:space="preserve"> </w:t>
      </w:r>
      <w:r>
        <w:t>(AI</w:t>
      </w:r>
      <w:r>
        <w:rPr>
          <w:spacing w:val="-16"/>
        </w:rPr>
        <w:t xml:space="preserve"> </w:t>
      </w:r>
      <w:r>
        <w:rPr>
          <w:spacing w:val="-2"/>
        </w:rPr>
        <w:t>Assistant)</w:t>
      </w:r>
    </w:p>
    <w:p>
      <w:pPr>
        <w:pStyle w:val="15"/>
        <w:spacing w:before="36"/>
        <w:rPr>
          <w:b/>
          <w:sz w:val="28"/>
        </w:rPr>
      </w:pPr>
    </w:p>
    <w:p>
      <w:pPr>
        <w:pStyle w:val="15"/>
        <w:ind w:left="120"/>
      </w:pPr>
      <w:r>
        <w:t>The</w:t>
      </w:r>
      <w:r>
        <w:rPr>
          <w:spacing w:val="-2"/>
        </w:rPr>
        <w:t xml:space="preserve"> </w:t>
      </w:r>
      <w:r>
        <w:t>chatbot</w:t>
      </w:r>
      <w:r>
        <w:rPr>
          <w:spacing w:val="-1"/>
        </w:rPr>
        <w:t xml:space="preserve"> </w:t>
      </w:r>
      <w:r>
        <w:t>provides</w:t>
      </w:r>
      <w:r>
        <w:rPr>
          <w:spacing w:val="-2"/>
        </w:rPr>
        <w:t xml:space="preserve"> </w:t>
      </w:r>
      <w:r>
        <w:t>intelligent</w:t>
      </w:r>
      <w:r>
        <w:rPr>
          <w:spacing w:val="-1"/>
        </w:rPr>
        <w:t xml:space="preserve"> </w:t>
      </w:r>
      <w:r>
        <w:t>assistance</w:t>
      </w:r>
      <w:r>
        <w:rPr>
          <w:spacing w:val="-1"/>
        </w:rPr>
        <w:t xml:space="preserve"> </w:t>
      </w:r>
      <w:r>
        <w:t>to</w:t>
      </w:r>
      <w:r>
        <w:rPr>
          <w:spacing w:val="-1"/>
        </w:rPr>
        <w:t xml:space="preserve"> </w:t>
      </w:r>
      <w:r>
        <w:rPr>
          <w:spacing w:val="-2"/>
        </w:rPr>
        <w:t>users.</w:t>
      </w:r>
    </w:p>
    <w:p>
      <w:pPr>
        <w:pStyle w:val="15"/>
        <w:spacing w:before="32"/>
      </w:pPr>
    </w:p>
    <w:p>
      <w:pPr>
        <w:pStyle w:val="21"/>
        <w:numPr>
          <w:ilvl w:val="2"/>
          <w:numId w:val="11"/>
        </w:numPr>
        <w:tabs>
          <w:tab w:val="left" w:pos="480"/>
        </w:tabs>
        <w:spacing w:before="0" w:after="0" w:line="240" w:lineRule="auto"/>
        <w:ind w:left="480" w:right="0" w:hanging="144"/>
        <w:jc w:val="left"/>
        <w:rPr>
          <w:sz w:val="24"/>
        </w:rPr>
      </w:pPr>
      <w:r>
        <w:rPr>
          <w:sz w:val="24"/>
        </w:rPr>
        <w:t>Helps</w:t>
      </w:r>
      <w:r>
        <w:rPr>
          <w:spacing w:val="-3"/>
          <w:sz w:val="24"/>
        </w:rPr>
        <w:t xml:space="preserve"> </w:t>
      </w:r>
      <w:r>
        <w:rPr>
          <w:sz w:val="24"/>
        </w:rPr>
        <w:t>in</w:t>
      </w:r>
      <w:r>
        <w:rPr>
          <w:spacing w:val="-1"/>
          <w:sz w:val="24"/>
        </w:rPr>
        <w:t xml:space="preserve"> </w:t>
      </w:r>
      <w:r>
        <w:rPr>
          <w:sz w:val="24"/>
        </w:rPr>
        <w:t>answering</w:t>
      </w:r>
      <w:r>
        <w:rPr>
          <w:spacing w:val="-2"/>
          <w:sz w:val="24"/>
        </w:rPr>
        <w:t xml:space="preserve"> </w:t>
      </w:r>
      <w:r>
        <w:rPr>
          <w:sz w:val="24"/>
        </w:rPr>
        <w:t>trading-related</w:t>
      </w:r>
      <w:r>
        <w:rPr>
          <w:spacing w:val="-1"/>
          <w:sz w:val="24"/>
        </w:rPr>
        <w:t xml:space="preserve"> </w:t>
      </w:r>
      <w:r>
        <w:rPr>
          <w:sz w:val="24"/>
        </w:rPr>
        <w:t>queries</w:t>
      </w:r>
      <w:r>
        <w:rPr>
          <w:spacing w:val="-3"/>
          <w:sz w:val="24"/>
        </w:rPr>
        <w:t xml:space="preserve"> </w:t>
      </w:r>
      <w:r>
        <w:rPr>
          <w:sz w:val="24"/>
        </w:rPr>
        <w:t>and</w:t>
      </w:r>
      <w:r>
        <w:rPr>
          <w:spacing w:val="-1"/>
          <w:sz w:val="24"/>
        </w:rPr>
        <w:t xml:space="preserve"> </w:t>
      </w:r>
      <w:r>
        <w:rPr>
          <w:sz w:val="24"/>
        </w:rPr>
        <w:t>platform</w:t>
      </w:r>
      <w:r>
        <w:rPr>
          <w:spacing w:val="-1"/>
          <w:sz w:val="24"/>
        </w:rPr>
        <w:t xml:space="preserve"> </w:t>
      </w:r>
      <w:r>
        <w:rPr>
          <w:spacing w:val="-2"/>
          <w:sz w:val="24"/>
        </w:rPr>
        <w:t>guidance.</w:t>
      </w:r>
    </w:p>
    <w:p>
      <w:pPr>
        <w:pStyle w:val="21"/>
        <w:numPr>
          <w:ilvl w:val="2"/>
          <w:numId w:val="11"/>
        </w:numPr>
        <w:tabs>
          <w:tab w:val="left" w:pos="480"/>
        </w:tabs>
        <w:spacing w:before="188" w:after="0" w:line="240" w:lineRule="auto"/>
        <w:ind w:left="480" w:right="0" w:hanging="144"/>
        <w:jc w:val="left"/>
        <w:rPr>
          <w:sz w:val="24"/>
        </w:rPr>
      </w:pPr>
      <w:r>
        <w:rPr>
          <w:sz w:val="24"/>
        </w:rPr>
        <w:t>Provides</w:t>
      </w:r>
      <w:r>
        <w:rPr>
          <w:spacing w:val="-3"/>
          <w:sz w:val="24"/>
        </w:rPr>
        <w:t xml:space="preserve"> </w:t>
      </w:r>
      <w:r>
        <w:rPr>
          <w:sz w:val="24"/>
        </w:rPr>
        <w:t>basic</w:t>
      </w:r>
      <w:r>
        <w:rPr>
          <w:spacing w:val="-2"/>
          <w:sz w:val="24"/>
        </w:rPr>
        <w:t xml:space="preserve"> </w:t>
      </w:r>
      <w:r>
        <w:rPr>
          <w:sz w:val="24"/>
        </w:rPr>
        <w:t>insights</w:t>
      </w:r>
      <w:r>
        <w:rPr>
          <w:spacing w:val="-3"/>
          <w:sz w:val="24"/>
        </w:rPr>
        <w:t xml:space="preserve"> </w:t>
      </w:r>
      <w:r>
        <w:rPr>
          <w:sz w:val="24"/>
        </w:rPr>
        <w:t>like</w:t>
      </w:r>
      <w:r>
        <w:rPr>
          <w:spacing w:val="-1"/>
          <w:sz w:val="24"/>
        </w:rPr>
        <w:t xml:space="preserve"> </w:t>
      </w:r>
      <w:r>
        <w:rPr>
          <w:sz w:val="24"/>
        </w:rPr>
        <w:t>coin</w:t>
      </w:r>
      <w:r>
        <w:rPr>
          <w:spacing w:val="-2"/>
          <w:sz w:val="24"/>
        </w:rPr>
        <w:t xml:space="preserve"> </w:t>
      </w:r>
      <w:r>
        <w:rPr>
          <w:sz w:val="24"/>
        </w:rPr>
        <w:t>explanation</w:t>
      </w:r>
      <w:r>
        <w:rPr>
          <w:spacing w:val="-2"/>
          <w:sz w:val="24"/>
        </w:rPr>
        <w:t xml:space="preserve"> </w:t>
      </w:r>
      <w:r>
        <w:rPr>
          <w:sz w:val="24"/>
        </w:rPr>
        <w:t>and</w:t>
      </w:r>
      <w:r>
        <w:rPr>
          <w:spacing w:val="-2"/>
          <w:sz w:val="24"/>
        </w:rPr>
        <w:t xml:space="preserve"> </w:t>
      </w:r>
      <w:r>
        <w:rPr>
          <w:sz w:val="24"/>
        </w:rPr>
        <w:t>market</w:t>
      </w:r>
      <w:r>
        <w:rPr>
          <w:spacing w:val="-1"/>
          <w:sz w:val="24"/>
        </w:rPr>
        <w:t xml:space="preserve"> </w:t>
      </w:r>
      <w:r>
        <w:rPr>
          <w:spacing w:val="-2"/>
          <w:sz w:val="24"/>
        </w:rPr>
        <w:t>trends.</w:t>
      </w:r>
    </w:p>
    <w:p>
      <w:pPr>
        <w:pStyle w:val="21"/>
        <w:numPr>
          <w:ilvl w:val="2"/>
          <w:numId w:val="11"/>
        </w:numPr>
        <w:tabs>
          <w:tab w:val="left" w:pos="480"/>
        </w:tabs>
        <w:spacing w:before="188" w:after="0" w:line="240" w:lineRule="auto"/>
        <w:ind w:left="480" w:right="0" w:hanging="144"/>
        <w:jc w:val="left"/>
        <w:rPr>
          <w:sz w:val="24"/>
        </w:rPr>
      </w:pPr>
      <w:r>
        <w:rPr>
          <w:sz w:val="24"/>
        </w:rPr>
        <w:t>Enhances</w:t>
      </w:r>
      <w:r>
        <w:rPr>
          <w:spacing w:val="-3"/>
          <w:sz w:val="24"/>
        </w:rPr>
        <w:t xml:space="preserve"> </w:t>
      </w:r>
      <w:r>
        <w:rPr>
          <w:sz w:val="24"/>
        </w:rPr>
        <w:t>user</w:t>
      </w:r>
      <w:r>
        <w:rPr>
          <w:spacing w:val="-2"/>
          <w:sz w:val="24"/>
        </w:rPr>
        <w:t xml:space="preserve"> </w:t>
      </w:r>
      <w:r>
        <w:rPr>
          <w:sz w:val="24"/>
        </w:rPr>
        <w:t>engagement</w:t>
      </w:r>
      <w:r>
        <w:rPr>
          <w:spacing w:val="-1"/>
          <w:sz w:val="24"/>
        </w:rPr>
        <w:t xml:space="preserve"> </w:t>
      </w:r>
      <w:r>
        <w:rPr>
          <w:sz w:val="24"/>
        </w:rPr>
        <w:t>with</w:t>
      </w:r>
      <w:r>
        <w:rPr>
          <w:spacing w:val="-15"/>
          <w:sz w:val="24"/>
        </w:rPr>
        <w:t xml:space="preserve"> </w:t>
      </w:r>
      <w:r>
        <w:rPr>
          <w:sz w:val="24"/>
        </w:rPr>
        <w:t>AI-based</w:t>
      </w:r>
      <w:r>
        <w:rPr>
          <w:spacing w:val="-1"/>
          <w:sz w:val="24"/>
        </w:rPr>
        <w:t xml:space="preserve"> </w:t>
      </w:r>
      <w:r>
        <w:rPr>
          <w:spacing w:val="-2"/>
          <w:sz w:val="24"/>
        </w:rPr>
        <w:t>responses.</w:t>
      </w:r>
    </w:p>
    <w:p>
      <w:pPr>
        <w:pStyle w:val="15"/>
        <w:spacing w:before="32"/>
      </w:pPr>
    </w:p>
    <w:p>
      <w:pPr>
        <w:spacing w:before="0"/>
        <w:ind w:left="120" w:right="0" w:firstLine="0"/>
        <w:jc w:val="left"/>
        <w:rPr>
          <w:b/>
          <w:sz w:val="24"/>
        </w:rPr>
      </w:pPr>
      <w:r>
        <w:rPr>
          <w:b/>
          <w:sz w:val="24"/>
        </w:rPr>
        <w:t>Result:</w:t>
      </w:r>
      <w:r>
        <w:rPr>
          <w:b/>
          <w:spacing w:val="-2"/>
          <w:sz w:val="24"/>
        </w:rPr>
        <w:t xml:space="preserve"> </w:t>
      </w:r>
      <w:r>
        <w:rPr>
          <w:b/>
          <w:sz w:val="24"/>
        </w:rPr>
        <w:t>Users</w:t>
      </w:r>
      <w:r>
        <w:rPr>
          <w:b/>
          <w:spacing w:val="-2"/>
          <w:sz w:val="24"/>
        </w:rPr>
        <w:t xml:space="preserve"> </w:t>
      </w:r>
      <w:r>
        <w:rPr>
          <w:b/>
          <w:sz w:val="24"/>
        </w:rPr>
        <w:t>receive</w:t>
      </w:r>
      <w:r>
        <w:rPr>
          <w:b/>
          <w:spacing w:val="-1"/>
          <w:sz w:val="24"/>
        </w:rPr>
        <w:t xml:space="preserve"> </w:t>
      </w:r>
      <w:r>
        <w:rPr>
          <w:b/>
          <w:sz w:val="24"/>
        </w:rPr>
        <w:t>instant</w:t>
      </w:r>
      <w:r>
        <w:rPr>
          <w:b/>
          <w:spacing w:val="-2"/>
          <w:sz w:val="24"/>
        </w:rPr>
        <w:t xml:space="preserve"> </w:t>
      </w:r>
      <w:r>
        <w:rPr>
          <w:b/>
          <w:sz w:val="24"/>
        </w:rPr>
        <w:t>support</w:t>
      </w:r>
      <w:r>
        <w:rPr>
          <w:b/>
          <w:spacing w:val="-1"/>
          <w:sz w:val="24"/>
        </w:rPr>
        <w:t xml:space="preserve"> </w:t>
      </w:r>
      <w:r>
        <w:rPr>
          <w:b/>
          <w:sz w:val="24"/>
        </w:rPr>
        <w:t>without</w:t>
      </w:r>
      <w:r>
        <w:rPr>
          <w:b/>
          <w:spacing w:val="-1"/>
          <w:sz w:val="24"/>
        </w:rPr>
        <w:t xml:space="preserve"> </w:t>
      </w:r>
      <w:r>
        <w:rPr>
          <w:b/>
          <w:sz w:val="24"/>
        </w:rPr>
        <w:t>manual</w:t>
      </w:r>
      <w:r>
        <w:rPr>
          <w:b/>
          <w:spacing w:val="-1"/>
          <w:sz w:val="24"/>
        </w:rPr>
        <w:t xml:space="preserve"> </w:t>
      </w:r>
      <w:r>
        <w:rPr>
          <w:b/>
          <w:spacing w:val="-2"/>
          <w:sz w:val="24"/>
        </w:rPr>
        <w:t>assistance.</w:t>
      </w:r>
    </w:p>
    <w:p>
      <w:pPr>
        <w:pStyle w:val="15"/>
        <w:spacing w:before="200"/>
        <w:rPr>
          <w:b/>
        </w:rPr>
      </w:pPr>
    </w:p>
    <w:p>
      <w:pPr>
        <w:pStyle w:val="17"/>
        <w:numPr>
          <w:ilvl w:val="1"/>
          <w:numId w:val="11"/>
        </w:numPr>
        <w:tabs>
          <w:tab w:val="left" w:pos="750"/>
        </w:tabs>
        <w:spacing w:before="1" w:after="0" w:line="240" w:lineRule="auto"/>
        <w:ind w:left="750" w:right="0" w:hanging="630"/>
        <w:jc w:val="left"/>
      </w:pPr>
      <w:r>
        <w:t xml:space="preserve">Logout </w:t>
      </w:r>
      <w:r>
        <w:rPr>
          <w:spacing w:val="-2"/>
        </w:rPr>
        <w:t>Functionality</w:t>
      </w:r>
    </w:p>
    <w:p>
      <w:pPr>
        <w:pStyle w:val="15"/>
        <w:spacing w:before="35"/>
        <w:rPr>
          <w:b/>
          <w:sz w:val="28"/>
        </w:rPr>
      </w:pPr>
    </w:p>
    <w:p>
      <w:pPr>
        <w:pStyle w:val="15"/>
        <w:ind w:left="120"/>
      </w:pPr>
      <w:r>
        <w:t>The</w:t>
      </w:r>
      <w:r>
        <w:rPr>
          <w:spacing w:val="-1"/>
        </w:rPr>
        <w:t xml:space="preserve"> </w:t>
      </w:r>
      <w:r>
        <w:t>Logout</w:t>
      </w:r>
      <w:r>
        <w:rPr>
          <w:spacing w:val="-1"/>
        </w:rPr>
        <w:t xml:space="preserve"> </w:t>
      </w:r>
      <w:r>
        <w:t>feature</w:t>
      </w:r>
      <w:r>
        <w:rPr>
          <w:spacing w:val="-1"/>
        </w:rPr>
        <w:t xml:space="preserve"> </w:t>
      </w:r>
      <w:r>
        <w:t>ensures</w:t>
      </w:r>
      <w:r>
        <w:rPr>
          <w:spacing w:val="-2"/>
        </w:rPr>
        <w:t xml:space="preserve"> </w:t>
      </w:r>
      <w:r>
        <w:t>secure</w:t>
      </w:r>
      <w:r>
        <w:rPr>
          <w:spacing w:val="-1"/>
        </w:rPr>
        <w:t xml:space="preserve"> </w:t>
      </w:r>
      <w:r>
        <w:t>session</w:t>
      </w:r>
      <w:r>
        <w:rPr>
          <w:spacing w:val="-1"/>
        </w:rPr>
        <w:t xml:space="preserve"> </w:t>
      </w:r>
      <w:r>
        <w:rPr>
          <w:spacing w:val="-2"/>
        </w:rPr>
        <w:t>termination.</w:t>
      </w:r>
    </w:p>
    <w:p>
      <w:pPr>
        <w:pStyle w:val="15"/>
        <w:spacing w:before="32"/>
      </w:pPr>
    </w:p>
    <w:p>
      <w:pPr>
        <w:pStyle w:val="21"/>
        <w:numPr>
          <w:ilvl w:val="2"/>
          <w:numId w:val="11"/>
        </w:numPr>
        <w:tabs>
          <w:tab w:val="left" w:pos="480"/>
        </w:tabs>
        <w:spacing w:before="1" w:after="0" w:line="240" w:lineRule="auto"/>
        <w:ind w:left="480" w:right="0" w:hanging="144"/>
        <w:jc w:val="left"/>
        <w:rPr>
          <w:sz w:val="24"/>
        </w:rPr>
      </w:pPr>
      <w:r>
        <w:rPr>
          <w:sz w:val="24"/>
        </w:rPr>
        <w:t>Clears</w:t>
      </w:r>
      <w:r>
        <w:rPr>
          <w:spacing w:val="-3"/>
          <w:sz w:val="24"/>
        </w:rPr>
        <w:t xml:space="preserve"> </w:t>
      </w:r>
      <w:r>
        <w:rPr>
          <w:sz w:val="24"/>
        </w:rPr>
        <w:t>authentication</w:t>
      </w:r>
      <w:r>
        <w:rPr>
          <w:spacing w:val="-2"/>
          <w:sz w:val="24"/>
        </w:rPr>
        <w:t xml:space="preserve"> </w:t>
      </w:r>
      <w:r>
        <w:rPr>
          <w:sz w:val="24"/>
        </w:rPr>
        <w:t>tokens/session</w:t>
      </w:r>
      <w:r>
        <w:rPr>
          <w:spacing w:val="-1"/>
          <w:sz w:val="24"/>
        </w:rPr>
        <w:t xml:space="preserve"> </w:t>
      </w:r>
      <w:r>
        <w:rPr>
          <w:spacing w:val="-2"/>
          <w:sz w:val="24"/>
        </w:rPr>
        <w:t>data.</w:t>
      </w:r>
    </w:p>
    <w:p>
      <w:pPr>
        <w:pStyle w:val="21"/>
        <w:numPr>
          <w:ilvl w:val="2"/>
          <w:numId w:val="11"/>
        </w:numPr>
        <w:tabs>
          <w:tab w:val="left" w:pos="480"/>
        </w:tabs>
        <w:spacing w:before="188" w:after="0" w:line="240" w:lineRule="auto"/>
        <w:ind w:left="480" w:right="0" w:hanging="144"/>
        <w:jc w:val="left"/>
        <w:rPr>
          <w:sz w:val="24"/>
        </w:rPr>
      </w:pPr>
      <w:r>
        <w:rPr>
          <w:sz w:val="24"/>
        </w:rPr>
        <w:t>Redirects</w:t>
      </w:r>
      <w:r>
        <w:rPr>
          <w:spacing w:val="-3"/>
          <w:sz w:val="24"/>
        </w:rPr>
        <w:t xml:space="preserve"> </w:t>
      </w:r>
      <w:r>
        <w:rPr>
          <w:sz w:val="24"/>
        </w:rPr>
        <w:t>user</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login</w:t>
      </w:r>
      <w:r>
        <w:rPr>
          <w:spacing w:val="-1"/>
          <w:sz w:val="24"/>
        </w:rPr>
        <w:t xml:space="preserve"> </w:t>
      </w:r>
      <w:r>
        <w:rPr>
          <w:spacing w:val="-2"/>
          <w:sz w:val="24"/>
        </w:rPr>
        <w:t>page.</w:t>
      </w:r>
    </w:p>
    <w:p>
      <w:pPr>
        <w:pStyle w:val="21"/>
        <w:numPr>
          <w:ilvl w:val="2"/>
          <w:numId w:val="11"/>
        </w:numPr>
        <w:tabs>
          <w:tab w:val="left" w:pos="480"/>
        </w:tabs>
        <w:spacing w:before="188" w:after="0" w:line="240" w:lineRule="auto"/>
        <w:ind w:left="480" w:right="0" w:hanging="144"/>
        <w:jc w:val="left"/>
        <w:rPr>
          <w:sz w:val="24"/>
        </w:rPr>
      </w:pPr>
      <w:r>
        <w:rPr>
          <w:sz w:val="24"/>
        </w:rPr>
        <w:t>Prevents</w:t>
      </w:r>
      <w:r>
        <w:rPr>
          <w:spacing w:val="-4"/>
          <w:sz w:val="24"/>
        </w:rPr>
        <w:t xml:space="preserve"> </w:t>
      </w:r>
      <w:r>
        <w:rPr>
          <w:sz w:val="24"/>
        </w:rPr>
        <w:t>unauthorized</w:t>
      </w:r>
      <w:r>
        <w:rPr>
          <w:spacing w:val="-3"/>
          <w:sz w:val="24"/>
        </w:rPr>
        <w:t xml:space="preserve"> </w:t>
      </w:r>
      <w:r>
        <w:rPr>
          <w:sz w:val="24"/>
        </w:rPr>
        <w:t>access</w:t>
      </w:r>
      <w:r>
        <w:rPr>
          <w:spacing w:val="-4"/>
          <w:sz w:val="24"/>
        </w:rPr>
        <w:t xml:space="preserve"> </w:t>
      </w:r>
      <w:r>
        <w:rPr>
          <w:sz w:val="24"/>
        </w:rPr>
        <w:t>after</w:t>
      </w:r>
      <w:r>
        <w:rPr>
          <w:spacing w:val="-3"/>
          <w:sz w:val="24"/>
        </w:rPr>
        <w:t xml:space="preserve"> </w:t>
      </w:r>
      <w:r>
        <w:rPr>
          <w:spacing w:val="-2"/>
          <w:sz w:val="24"/>
        </w:rPr>
        <w:t>logout.</w:t>
      </w:r>
    </w:p>
    <w:p>
      <w:pPr>
        <w:pStyle w:val="19"/>
        <w:spacing w:before="32" w:line="624" w:lineRule="exact"/>
        <w:ind w:right="3655"/>
      </w:pPr>
      <w:r>
        <w:t>Result:</w:t>
      </w:r>
      <w:r>
        <w:rPr>
          <w:spacing w:val="-8"/>
        </w:rPr>
        <w:t xml:space="preserve"> </w:t>
      </w:r>
      <w:r>
        <w:t>Ensures</w:t>
      </w:r>
      <w:r>
        <w:rPr>
          <w:spacing w:val="-9"/>
        </w:rPr>
        <w:t xml:space="preserve"> </w:t>
      </w:r>
      <w:r>
        <w:t>account</w:t>
      </w:r>
      <w:r>
        <w:rPr>
          <w:spacing w:val="-8"/>
        </w:rPr>
        <w:t xml:space="preserve"> </w:t>
      </w:r>
      <w:r>
        <w:t>security</w:t>
      </w:r>
      <w:r>
        <w:rPr>
          <w:spacing w:val="-8"/>
        </w:rPr>
        <w:t xml:space="preserve"> </w:t>
      </w:r>
      <w:r>
        <w:t>and</w:t>
      </w:r>
      <w:r>
        <w:rPr>
          <w:spacing w:val="-9"/>
        </w:rPr>
        <w:t xml:space="preserve"> </w:t>
      </w:r>
      <w:r>
        <w:t>session</w:t>
      </w:r>
      <w:r>
        <w:rPr>
          <w:spacing w:val="-9"/>
        </w:rPr>
        <w:t xml:space="preserve"> </w:t>
      </w:r>
      <w:r>
        <w:t>safety. Result Data:</w:t>
      </w:r>
    </w:p>
    <w:p>
      <w:pPr>
        <w:pStyle w:val="21"/>
        <w:numPr>
          <w:ilvl w:val="2"/>
          <w:numId w:val="11"/>
        </w:numPr>
        <w:tabs>
          <w:tab w:val="left" w:pos="480"/>
        </w:tabs>
        <w:spacing w:before="156" w:after="0" w:line="240" w:lineRule="auto"/>
        <w:ind w:left="480" w:right="0" w:hanging="144"/>
        <w:jc w:val="left"/>
        <w:rPr>
          <w:sz w:val="24"/>
        </w:rPr>
      </w:pPr>
      <w:r>
        <w:rPr>
          <w:sz w:val="24"/>
        </w:rPr>
        <w:t>Logout</w:t>
      </w:r>
      <w:r>
        <w:rPr>
          <w:spacing w:val="-3"/>
          <w:sz w:val="24"/>
        </w:rPr>
        <w:t xml:space="preserve"> </w:t>
      </w:r>
      <w:r>
        <w:rPr>
          <w:sz w:val="24"/>
        </w:rPr>
        <w:t>success</w:t>
      </w:r>
      <w:r>
        <w:rPr>
          <w:spacing w:val="-2"/>
          <w:sz w:val="24"/>
        </w:rPr>
        <w:t xml:space="preserve"> </w:t>
      </w:r>
      <w:r>
        <w:rPr>
          <w:sz w:val="24"/>
        </w:rPr>
        <w:t>rate:</w:t>
      </w:r>
      <w:r>
        <w:rPr>
          <w:spacing w:val="-2"/>
          <w:sz w:val="24"/>
        </w:rPr>
        <w:t xml:space="preserve"> </w:t>
      </w:r>
      <w:r>
        <w:rPr>
          <w:spacing w:val="-4"/>
          <w:sz w:val="24"/>
        </w:rPr>
        <w:t>100%</w:t>
      </w:r>
    </w:p>
    <w:p>
      <w:pPr>
        <w:pStyle w:val="21"/>
        <w:numPr>
          <w:ilvl w:val="2"/>
          <w:numId w:val="11"/>
        </w:numPr>
        <w:tabs>
          <w:tab w:val="left" w:pos="480"/>
        </w:tabs>
        <w:spacing w:before="188" w:after="0" w:line="240" w:lineRule="auto"/>
        <w:ind w:left="480" w:right="0" w:hanging="144"/>
        <w:jc w:val="left"/>
        <w:rPr>
          <w:sz w:val="24"/>
        </w:rPr>
      </w:pPr>
      <w:r>
        <w:rPr>
          <w:sz w:val="24"/>
        </w:rPr>
        <w:t xml:space="preserve">Session clearance time: &lt; 1 </w:t>
      </w:r>
      <w:r>
        <w:rPr>
          <w:spacing w:val="-2"/>
          <w:sz w:val="24"/>
        </w:rPr>
        <w:t>second</w:t>
      </w:r>
    </w:p>
    <w:p>
      <w:pPr>
        <w:pStyle w:val="21"/>
        <w:numPr>
          <w:ilvl w:val="2"/>
          <w:numId w:val="11"/>
        </w:numPr>
        <w:tabs>
          <w:tab w:val="left" w:pos="480"/>
        </w:tabs>
        <w:spacing w:before="188" w:after="0" w:line="240" w:lineRule="auto"/>
        <w:ind w:left="480" w:right="0" w:hanging="144"/>
        <w:jc w:val="left"/>
        <w:rPr>
          <w:sz w:val="24"/>
        </w:rPr>
      </w:pPr>
      <w:r>
        <w:rPr>
          <w:sz w:val="24"/>
        </w:rPr>
        <w:t>Unauthorized</w:t>
      </w:r>
      <w:r>
        <w:rPr>
          <w:spacing w:val="-2"/>
          <w:sz w:val="24"/>
        </w:rPr>
        <w:t xml:space="preserve"> </w:t>
      </w:r>
      <w:r>
        <w:rPr>
          <w:sz w:val="24"/>
        </w:rPr>
        <w:t>access</w:t>
      </w:r>
      <w:r>
        <w:rPr>
          <w:spacing w:val="-2"/>
          <w:sz w:val="24"/>
        </w:rPr>
        <w:t xml:space="preserve"> </w:t>
      </w:r>
      <w:r>
        <w:rPr>
          <w:sz w:val="24"/>
        </w:rPr>
        <w:t>prevention:</w:t>
      </w:r>
      <w:r>
        <w:rPr>
          <w:spacing w:val="-1"/>
          <w:sz w:val="24"/>
        </w:rPr>
        <w:t xml:space="preserve"> </w:t>
      </w:r>
      <w:r>
        <w:rPr>
          <w:sz w:val="24"/>
        </w:rPr>
        <w:t>100%</w:t>
      </w:r>
      <w:r>
        <w:rPr>
          <w:spacing w:val="-1"/>
          <w:sz w:val="24"/>
        </w:rPr>
        <w:t xml:space="preserve"> </w:t>
      </w:r>
      <w:r>
        <w:rPr>
          <w:spacing w:val="-2"/>
          <w:sz w:val="24"/>
        </w:rPr>
        <w:t>effective</w:t>
      </w:r>
    </w:p>
    <w:p>
      <w:pPr>
        <w:pStyle w:val="15"/>
        <w:spacing w:before="72"/>
      </w:pPr>
    </w:p>
    <w:p>
      <w:pPr>
        <w:pStyle w:val="19"/>
      </w:pPr>
      <w:r>
        <w:rPr>
          <w:spacing w:val="-2"/>
        </w:rPr>
        <w:t>Discussion:</w:t>
      </w:r>
    </w:p>
    <w:p>
      <w:pPr>
        <w:pStyle w:val="15"/>
        <w:spacing w:before="72"/>
        <w:rPr>
          <w:b/>
        </w:rPr>
      </w:pPr>
    </w:p>
    <w:p>
      <w:pPr>
        <w:pStyle w:val="15"/>
        <w:ind w:left="120"/>
      </w:pPr>
      <w:r>
        <w:t>Logout</w:t>
      </w:r>
      <w:r>
        <w:rPr>
          <w:spacing w:val="-2"/>
        </w:rPr>
        <w:t xml:space="preserve"> </w:t>
      </w:r>
      <w:r>
        <w:t>system</w:t>
      </w:r>
      <w:r>
        <w:rPr>
          <w:spacing w:val="-1"/>
        </w:rPr>
        <w:t xml:space="preserve"> </w:t>
      </w:r>
      <w:r>
        <w:t>ensures</w:t>
      </w:r>
      <w:r>
        <w:rPr>
          <w:spacing w:val="-3"/>
        </w:rPr>
        <w:t xml:space="preserve"> </w:t>
      </w:r>
      <w:r>
        <w:t>complete</w:t>
      </w:r>
      <w:r>
        <w:rPr>
          <w:spacing w:val="-1"/>
        </w:rPr>
        <w:t xml:space="preserve"> </w:t>
      </w:r>
      <w:r>
        <w:t>session</w:t>
      </w:r>
      <w:r>
        <w:rPr>
          <w:spacing w:val="-2"/>
        </w:rPr>
        <w:t xml:space="preserve"> </w:t>
      </w:r>
      <w:r>
        <w:t>termination</w:t>
      </w:r>
      <w:r>
        <w:rPr>
          <w:spacing w:val="-1"/>
        </w:rPr>
        <w:t xml:space="preserve"> </w:t>
      </w:r>
      <w:r>
        <w:t>and</w:t>
      </w:r>
      <w:r>
        <w:rPr>
          <w:spacing w:val="-2"/>
        </w:rPr>
        <w:t xml:space="preserve"> </w:t>
      </w:r>
      <w:r>
        <w:t>prevents</w:t>
      </w:r>
      <w:r>
        <w:rPr>
          <w:spacing w:val="-2"/>
        </w:rPr>
        <w:t xml:space="preserve"> </w:t>
      </w:r>
      <w:r>
        <w:t>security</w:t>
      </w:r>
      <w:r>
        <w:rPr>
          <w:spacing w:val="-1"/>
        </w:rPr>
        <w:t xml:space="preserve"> </w:t>
      </w:r>
      <w:r>
        <w:rPr>
          <w:spacing w:val="-2"/>
        </w:rPr>
        <w:t>risks.</w:t>
      </w:r>
    </w:p>
    <w:p>
      <w:pPr>
        <w:pStyle w:val="15"/>
        <w:spacing w:before="72"/>
      </w:pPr>
    </w:p>
    <w:p>
      <w:pPr>
        <w:pStyle w:val="19"/>
      </w:pPr>
      <w:r>
        <w:t xml:space="preserve">Overall </w:t>
      </w:r>
      <w:r>
        <w:rPr>
          <w:spacing w:val="-2"/>
        </w:rPr>
        <w:t>Discussion</w:t>
      </w:r>
    </w:p>
    <w:p>
      <w:pPr>
        <w:pStyle w:val="15"/>
        <w:spacing w:before="72"/>
        <w:rPr>
          <w:b/>
        </w:rPr>
      </w:pPr>
    </w:p>
    <w:p>
      <w:pPr>
        <w:pStyle w:val="15"/>
        <w:spacing w:line="334" w:lineRule="auto"/>
        <w:ind w:left="120" w:right="101"/>
        <w:jc w:val="both"/>
      </w:pPr>
      <w:r>
        <w:t>The Quantro Trading Application successfully integrates all essential components of a modern trading platform including authentication, portfolio tracking, real-time market data, wallet management, and AI assistance. The system is designed with a modular architecture ensuring scalability, security, and high performance.</w:t>
      </w:r>
    </w:p>
    <w:p>
      <w:pPr>
        <w:pStyle w:val="15"/>
        <w:spacing w:after="0" w:line="334" w:lineRule="auto"/>
        <w:jc w:val="both"/>
        <w:sectPr>
          <w:footerReference w:type="default" r:id="rId36"/>
          <w:pgSz w:w="11910" w:h="16840"/>
          <w:pgMar w:top="1380" w:right="1133" w:bottom="280" w:left="1133" w:header="0" w:footer="0" w:gutter="0"/>
          <w:docGrid w:linePitch="312" w:charSpace="0"/>
        </w:sectPr>
      </w:pPr>
    </w:p>
    <w:p>
      <w:pPr>
        <w:spacing w:before="73"/>
        <w:ind w:left="120" w:right="0" w:firstLine="0"/>
        <w:jc w:val="left"/>
        <w:rPr>
          <w:b/>
          <w:sz w:val="36"/>
        </w:rPr>
      </w:pPr>
      <w:r>
        <w:rPr>
          <w:b/>
          <w:sz w:val="36"/>
        </w:rPr>
        <w:t>Chapter</w:t>
      </w:r>
      <w:r>
        <w:rPr>
          <w:b/>
          <w:spacing w:val="-13"/>
          <w:sz w:val="36"/>
        </w:rPr>
        <w:t xml:space="preserve"> </w:t>
      </w:r>
      <w:r>
        <w:rPr>
          <w:b/>
          <w:sz w:val="36"/>
        </w:rPr>
        <w:t>7:</w:t>
      </w:r>
      <w:r>
        <w:rPr>
          <w:b/>
          <w:spacing w:val="-4"/>
          <w:sz w:val="36"/>
        </w:rPr>
        <w:t xml:space="preserve"> </w:t>
      </w:r>
      <w:r>
        <w:rPr>
          <w:b/>
          <w:sz w:val="36"/>
        </w:rPr>
        <w:t>Conclusion</w:t>
      </w:r>
      <w:r>
        <w:rPr>
          <w:b/>
          <w:spacing w:val="-4"/>
          <w:sz w:val="36"/>
        </w:rPr>
        <w:t xml:space="preserve"> </w:t>
      </w:r>
      <w:r>
        <w:rPr>
          <w:b/>
          <w:sz w:val="36"/>
        </w:rPr>
        <w:t>and</w:t>
      </w:r>
      <w:r>
        <w:rPr>
          <w:b/>
          <w:spacing w:val="-5"/>
          <w:sz w:val="36"/>
        </w:rPr>
        <w:t xml:space="preserve"> </w:t>
      </w:r>
      <w:r>
        <w:rPr>
          <w:b/>
          <w:sz w:val="36"/>
        </w:rPr>
        <w:t>Future</w:t>
      </w:r>
      <w:r>
        <w:rPr>
          <w:b/>
          <w:spacing w:val="-3"/>
          <w:sz w:val="36"/>
        </w:rPr>
        <w:t xml:space="preserve"> </w:t>
      </w:r>
      <w:r>
        <w:rPr>
          <w:b/>
          <w:spacing w:val="-2"/>
          <w:sz w:val="36"/>
        </w:rPr>
        <w:t>Scope</w:t>
      </w:r>
    </w:p>
    <w:p>
      <w:pPr>
        <w:pStyle w:val="15"/>
        <w:spacing w:before="9"/>
        <w:rPr>
          <w:b/>
          <w:sz w:val="10"/>
        </w:rPr>
      </w:pPr>
      <w:r>
        <w:rPr>
          <w:b/>
          <w:sz w:val="10"/>
        </w:rPr>
        <mc:AlternateContent>
          <mc:Choice Requires="wps">
            <w:drawing>
              <wp:anchor distT="0" distB="0" distL="0" distR="0" simplePos="0" behindDoc="1" locked="0" layoutInCell="1" hidden="0" allowOverlap="1">
                <wp:simplePos x="0" y="0"/>
                <wp:positionH relativeFrom="page">
                  <wp:posOffset>796200</wp:posOffset>
                </wp:positionH>
                <wp:positionV relativeFrom="paragraph">
                  <wp:posOffset>94337</wp:posOffset>
                </wp:positionV>
                <wp:extent cx="5967600" cy="9525"/>
                <wp:effectExtent l="0" t="0" r="0" b="0"/>
                <wp:wrapTopAndBottom/>
                <wp:docPr id="84" name="矩形 84"/>
                <wp:cNvGraphicFramePr>
                  <a:graphicFrameLocks noChangeAspect="0"/>
                </wp:cNvGraphicFramePr>
                <a:graphic>
                  <a:graphicData uri="http://schemas.microsoft.com/office/word/2010/wordprocessingShape">
                    <wps:wsp>
                      <wps:cNvSpPr/>
                      <wps:spPr>
                        <a:xfrm rot="0">
                          <a:off x="0" y="0"/>
                          <a:ext cx="5967600" cy="9525"/>
                        </a:xfrm>
                        <a:prstGeom prst="rect"/>
                        <a:solidFill>
                          <a:srgbClr val="CCCCCC"/>
                        </a:solidFill>
                        <a:ln w="12700" cmpd="sng" cap="flat">
                          <a:noFill/>
                          <a:prstDash val="solid"/>
                          <a:miter/>
                        </a:ln>
                      </wps:spPr>
                      <wps:bodyPr vert="horz" wrap="square" lIns="91440" tIns="45720" rIns="91440" bIns="45720" anchor="t" anchorCtr="0" upright="0">
                        <a:noAutofit/>
                      </wps:bodyPr>
                    </wps:wsp>
                  </a:graphicData>
                </a:graphic>
              </wp:anchor>
            </w:drawing>
          </mc:Choice>
          <mc:Fallback>
            <w:pict>
              <v:rect type="#_x0000_t1" id="矩形 85" o:spid="_x0000_s85" fillcolor="#CCCCCC" stroked="f" strokeweight="1.0pt" style="position:absolute;&#10;margin-left:62.692917pt;&#10;margin-top:7.4281616pt;&#10;width:469.88983pt;&#10;height:0.75pt;&#10;mso-position-horizontal:absolute;&#10;mso-position-horizontal-relative:page;&#10;mso-position-vertical:absolute;&#10;mso-wrap-distance-left:0.0pt;&#10;mso-wrap-distance-right:0.0pt;">
                <v:stroke color="#000000"/>
                <w10:wrap type="topAndBottom"/>
              </v:rect>
            </w:pict>
          </mc:Fallback>
        </mc:AlternateContent>
      </w:r>
    </w:p>
    <w:p>
      <w:pPr>
        <w:pStyle w:val="15"/>
        <w:spacing w:before="3"/>
        <w:rPr>
          <w:b/>
          <w:sz w:val="36"/>
        </w:rPr>
      </w:pPr>
    </w:p>
    <w:p>
      <w:pPr>
        <w:pStyle w:val="17"/>
        <w:ind w:left="120"/>
      </w:pPr>
      <w:r>
        <w:rPr>
          <w:spacing w:val="-2"/>
        </w:rPr>
        <w:t>Conclusion</w:t>
      </w:r>
    </w:p>
    <w:p>
      <w:pPr>
        <w:pStyle w:val="15"/>
        <w:spacing w:before="36"/>
        <w:rPr>
          <w:b/>
          <w:sz w:val="28"/>
        </w:rPr>
      </w:pPr>
    </w:p>
    <w:p>
      <w:pPr>
        <w:pStyle w:val="15"/>
        <w:spacing w:line="334" w:lineRule="auto"/>
        <w:ind w:left="120" w:right="105"/>
        <w:jc w:val="both"/>
      </w:pPr>
      <w:r>
        <w:t>The Quantro Trading Application has been successfully designed and implemented as a modern, user-friendly, and secure crypto trading platform. The system integrates essential trading functionalities such as user authentication, real-time cryptocurrency market tracking, portfolio management, wallet operations, payment integration, and AI-based chatbot assistance into a single unified platform. The application demonstrates a well-structured client-server architecture, ensuring smooth communication between frontend and backend systems. Real-time API integration enables users to view live cryptocurrency prices, market trends, and portfolio updates with minimal delay. Secure authentication mechanisms and session management ensure that user data and financial information remain protected.</w:t>
      </w:r>
    </w:p>
    <w:p>
      <w:pPr>
        <w:pStyle w:val="15"/>
        <w:spacing w:before="243"/>
        <w:ind w:left="120"/>
      </w:pPr>
      <w:r>
        <w:t>From</w:t>
      </w:r>
      <w:r>
        <w:rPr>
          <w:spacing w:val="-1"/>
        </w:rPr>
        <w:t xml:space="preserve"> </w:t>
      </w:r>
      <w:r>
        <w:t>the</w:t>
      </w:r>
      <w:r>
        <w:rPr>
          <w:spacing w:val="-1"/>
        </w:rPr>
        <w:t xml:space="preserve"> </w:t>
      </w:r>
      <w:r>
        <w:t>development</w:t>
      </w:r>
      <w:r>
        <w:rPr>
          <w:spacing w:val="-1"/>
        </w:rPr>
        <w:t xml:space="preserve"> </w:t>
      </w:r>
      <w:r>
        <w:t>perspective, the</w:t>
      </w:r>
      <w:r>
        <w:rPr>
          <w:spacing w:val="-1"/>
        </w:rPr>
        <w:t xml:space="preserve"> </w:t>
      </w:r>
      <w:r>
        <w:t>project</w:t>
      </w:r>
      <w:r>
        <w:rPr>
          <w:spacing w:val="-1"/>
        </w:rPr>
        <w:t xml:space="preserve"> </w:t>
      </w:r>
      <w:r>
        <w:t>successfully achieves</w:t>
      </w:r>
      <w:r>
        <w:rPr>
          <w:spacing w:val="-2"/>
        </w:rPr>
        <w:t xml:space="preserve"> </w:t>
      </w:r>
      <w:r>
        <w:t>the</w:t>
      </w:r>
      <w:r>
        <w:rPr>
          <w:spacing w:val="-1"/>
        </w:rPr>
        <w:t xml:space="preserve"> </w:t>
      </w:r>
      <w:r>
        <w:t xml:space="preserve">following </w:t>
      </w:r>
      <w:r>
        <w:rPr>
          <w:spacing w:val="-2"/>
        </w:rPr>
        <w:t>objectives:</w:t>
      </w:r>
    </w:p>
    <w:p>
      <w:pPr>
        <w:pStyle w:val="15"/>
        <w:spacing w:before="32"/>
      </w:pPr>
    </w:p>
    <w:p>
      <w:pPr>
        <w:pStyle w:val="21"/>
        <w:numPr>
          <w:ilvl w:val="2"/>
          <w:numId w:val="11"/>
        </w:numPr>
        <w:tabs>
          <w:tab w:val="left" w:pos="480"/>
        </w:tabs>
        <w:spacing w:before="0" w:after="0" w:line="240" w:lineRule="auto"/>
        <w:ind w:left="480" w:right="0" w:hanging="144"/>
        <w:jc w:val="left"/>
        <w:rPr>
          <w:sz w:val="24"/>
        </w:rPr>
      </w:pPr>
      <w:r>
        <w:rPr>
          <w:sz w:val="24"/>
        </w:rPr>
        <w:t>Provides</w:t>
      </w:r>
      <w:r>
        <w:rPr>
          <w:spacing w:val="-2"/>
          <w:sz w:val="24"/>
        </w:rPr>
        <w:t xml:space="preserve"> </w:t>
      </w:r>
      <w:r>
        <w:rPr>
          <w:sz w:val="24"/>
        </w:rPr>
        <w:t>a</w:t>
      </w:r>
      <w:r>
        <w:rPr>
          <w:spacing w:val="-1"/>
          <w:sz w:val="24"/>
        </w:rPr>
        <w:t xml:space="preserve"> </w:t>
      </w:r>
      <w:r>
        <w:rPr>
          <w:sz w:val="24"/>
        </w:rPr>
        <w:t>secure signup</w:t>
      </w:r>
      <w:r>
        <w:rPr>
          <w:spacing w:val="-1"/>
          <w:sz w:val="24"/>
        </w:rPr>
        <w:t xml:space="preserve"> </w:t>
      </w:r>
      <w:r>
        <w:rPr>
          <w:sz w:val="24"/>
        </w:rPr>
        <w:t>and</w:t>
      </w:r>
      <w:r>
        <w:rPr>
          <w:spacing w:val="-1"/>
          <w:sz w:val="24"/>
        </w:rPr>
        <w:t xml:space="preserve"> </w:t>
      </w:r>
      <w:r>
        <w:rPr>
          <w:sz w:val="24"/>
        </w:rPr>
        <w:t>login system</w:t>
      </w:r>
      <w:r>
        <w:rPr>
          <w:spacing w:val="-1"/>
          <w:sz w:val="24"/>
        </w:rPr>
        <w:t xml:space="preserve"> </w:t>
      </w:r>
      <w:r>
        <w:rPr>
          <w:sz w:val="24"/>
        </w:rPr>
        <w:t>with</w:t>
      </w:r>
      <w:r>
        <w:rPr>
          <w:spacing w:val="-1"/>
          <w:sz w:val="24"/>
        </w:rPr>
        <w:t xml:space="preserve"> </w:t>
      </w:r>
      <w:r>
        <w:rPr>
          <w:sz w:val="24"/>
        </w:rPr>
        <w:t>proper validation</w:t>
      </w:r>
      <w:r>
        <w:rPr>
          <w:spacing w:val="-1"/>
          <w:sz w:val="24"/>
        </w:rPr>
        <w:t xml:space="preserve"> </w:t>
      </w:r>
      <w:r>
        <w:rPr>
          <w:sz w:val="24"/>
        </w:rPr>
        <w:t xml:space="preserve">and </w:t>
      </w:r>
      <w:r>
        <w:rPr>
          <w:spacing w:val="-2"/>
          <w:sz w:val="24"/>
        </w:rPr>
        <w:t>authentication.</w:t>
      </w:r>
    </w:p>
    <w:p>
      <w:pPr>
        <w:pStyle w:val="21"/>
        <w:numPr>
          <w:ilvl w:val="2"/>
          <w:numId w:val="11"/>
        </w:numPr>
        <w:tabs>
          <w:tab w:val="left" w:pos="480"/>
        </w:tabs>
        <w:spacing w:before="188" w:after="0" w:line="240" w:lineRule="auto"/>
        <w:ind w:left="480" w:right="0" w:hanging="144"/>
        <w:jc w:val="left"/>
        <w:rPr>
          <w:sz w:val="24"/>
        </w:rPr>
      </w:pPr>
      <w:r>
        <w:rPr>
          <w:sz w:val="24"/>
        </w:rPr>
        <w:t>Implements</w:t>
      </w:r>
      <w:r>
        <w:rPr>
          <w:spacing w:val="-3"/>
          <w:sz w:val="24"/>
        </w:rPr>
        <w:t xml:space="preserve"> </w:t>
      </w:r>
      <w:r>
        <w:rPr>
          <w:sz w:val="24"/>
        </w:rPr>
        <w:t>real-time</w:t>
      </w:r>
      <w:r>
        <w:rPr>
          <w:spacing w:val="-1"/>
          <w:sz w:val="24"/>
        </w:rPr>
        <w:t xml:space="preserve"> </w:t>
      </w:r>
      <w:r>
        <w:rPr>
          <w:sz w:val="24"/>
        </w:rPr>
        <w:t>market</w:t>
      </w:r>
      <w:r>
        <w:rPr>
          <w:spacing w:val="-1"/>
          <w:sz w:val="24"/>
        </w:rPr>
        <w:t xml:space="preserve"> </w:t>
      </w:r>
      <w:r>
        <w:rPr>
          <w:sz w:val="24"/>
        </w:rPr>
        <w:t>data</w:t>
      </w:r>
      <w:r>
        <w:rPr>
          <w:spacing w:val="-1"/>
          <w:sz w:val="24"/>
        </w:rPr>
        <w:t xml:space="preserve"> </w:t>
      </w:r>
      <w:r>
        <w:rPr>
          <w:sz w:val="24"/>
        </w:rPr>
        <w:t>visualization</w:t>
      </w:r>
      <w:r>
        <w:rPr>
          <w:spacing w:val="-1"/>
          <w:sz w:val="24"/>
        </w:rPr>
        <w:t xml:space="preserve"> </w:t>
      </w:r>
      <w:r>
        <w:rPr>
          <w:sz w:val="24"/>
        </w:rPr>
        <w:t>for</w:t>
      </w:r>
      <w:r>
        <w:rPr>
          <w:spacing w:val="-1"/>
          <w:sz w:val="24"/>
        </w:rPr>
        <w:t xml:space="preserve"> </w:t>
      </w:r>
      <w:r>
        <w:rPr>
          <w:sz w:val="24"/>
        </w:rPr>
        <w:t>informed</w:t>
      </w:r>
      <w:r>
        <w:rPr>
          <w:spacing w:val="-1"/>
          <w:sz w:val="24"/>
        </w:rPr>
        <w:t xml:space="preserve"> </w:t>
      </w:r>
      <w:r>
        <w:rPr>
          <w:sz w:val="24"/>
        </w:rPr>
        <w:t>trading</w:t>
      </w:r>
      <w:r>
        <w:rPr>
          <w:spacing w:val="-1"/>
          <w:sz w:val="24"/>
        </w:rPr>
        <w:t xml:space="preserve"> </w:t>
      </w:r>
      <w:r>
        <w:rPr>
          <w:spacing w:val="-2"/>
          <w:sz w:val="24"/>
        </w:rPr>
        <w:t>decisions.</w:t>
      </w:r>
    </w:p>
    <w:p>
      <w:pPr>
        <w:pStyle w:val="21"/>
        <w:numPr>
          <w:ilvl w:val="2"/>
          <w:numId w:val="11"/>
        </w:numPr>
        <w:tabs>
          <w:tab w:val="left" w:pos="480"/>
        </w:tabs>
        <w:spacing w:before="188" w:after="0" w:line="240" w:lineRule="auto"/>
        <w:ind w:left="480" w:right="0" w:hanging="144"/>
        <w:jc w:val="left"/>
        <w:rPr>
          <w:sz w:val="24"/>
        </w:rPr>
      </w:pPr>
      <w:r>
        <w:rPr>
          <w:sz w:val="24"/>
        </w:rPr>
        <w:t>Enables</w:t>
      </w:r>
      <w:r>
        <w:rPr>
          <w:spacing w:val="-6"/>
          <w:sz w:val="24"/>
        </w:rPr>
        <w:t xml:space="preserve"> </w:t>
      </w:r>
      <w:r>
        <w:rPr>
          <w:sz w:val="24"/>
        </w:rPr>
        <w:t>users</w:t>
      </w:r>
      <w:r>
        <w:rPr>
          <w:spacing w:val="-3"/>
          <w:sz w:val="24"/>
        </w:rPr>
        <w:t xml:space="preserve"> </w:t>
      </w:r>
      <w:r>
        <w:rPr>
          <w:sz w:val="24"/>
        </w:rPr>
        <w:t>to</w:t>
      </w:r>
      <w:r>
        <w:rPr>
          <w:spacing w:val="-2"/>
          <w:sz w:val="24"/>
        </w:rPr>
        <w:t xml:space="preserve"> </w:t>
      </w:r>
      <w:r>
        <w:rPr>
          <w:sz w:val="24"/>
        </w:rPr>
        <w:t>manage</w:t>
      </w:r>
      <w:r>
        <w:rPr>
          <w:spacing w:val="-2"/>
          <w:sz w:val="24"/>
        </w:rPr>
        <w:t xml:space="preserve"> </w:t>
      </w:r>
      <w:r>
        <w:rPr>
          <w:sz w:val="24"/>
        </w:rPr>
        <w:t>their</w:t>
      </w:r>
      <w:r>
        <w:rPr>
          <w:spacing w:val="-2"/>
          <w:sz w:val="24"/>
        </w:rPr>
        <w:t xml:space="preserve"> </w:t>
      </w:r>
      <w:r>
        <w:rPr>
          <w:sz w:val="24"/>
        </w:rPr>
        <w:t>portfolio,</w:t>
      </w:r>
      <w:r>
        <w:rPr>
          <w:spacing w:val="-2"/>
          <w:sz w:val="24"/>
        </w:rPr>
        <w:t xml:space="preserve"> </w:t>
      </w:r>
      <w:r>
        <w:rPr>
          <w:sz w:val="24"/>
        </w:rPr>
        <w:t>watchlist,</w:t>
      </w:r>
      <w:r>
        <w:rPr>
          <w:spacing w:val="-2"/>
          <w:sz w:val="24"/>
        </w:rPr>
        <w:t xml:space="preserve"> </w:t>
      </w:r>
      <w:r>
        <w:rPr>
          <w:sz w:val="24"/>
        </w:rPr>
        <w:t>wallet,</w:t>
      </w:r>
      <w:r>
        <w:rPr>
          <w:spacing w:val="-2"/>
          <w:sz w:val="24"/>
        </w:rPr>
        <w:t xml:space="preserve"> </w:t>
      </w:r>
      <w:r>
        <w:rPr>
          <w:sz w:val="24"/>
        </w:rPr>
        <w:t>and</w:t>
      </w:r>
      <w:r>
        <w:rPr>
          <w:spacing w:val="-2"/>
          <w:sz w:val="24"/>
        </w:rPr>
        <w:t xml:space="preserve"> </w:t>
      </w:r>
      <w:r>
        <w:rPr>
          <w:sz w:val="24"/>
        </w:rPr>
        <w:t>transactions</w:t>
      </w:r>
      <w:r>
        <w:rPr>
          <w:spacing w:val="-3"/>
          <w:sz w:val="24"/>
        </w:rPr>
        <w:t xml:space="preserve"> </w:t>
      </w:r>
      <w:r>
        <w:rPr>
          <w:spacing w:val="-2"/>
          <w:sz w:val="24"/>
        </w:rPr>
        <w:t>efficiently.</w:t>
      </w:r>
    </w:p>
    <w:p>
      <w:pPr>
        <w:pStyle w:val="21"/>
        <w:numPr>
          <w:ilvl w:val="2"/>
          <w:numId w:val="11"/>
        </w:numPr>
        <w:tabs>
          <w:tab w:val="left" w:pos="480"/>
        </w:tabs>
        <w:spacing w:before="188" w:after="0" w:line="334" w:lineRule="auto"/>
        <w:ind w:left="480" w:right="120" w:hanging="145"/>
        <w:jc w:val="left"/>
        <w:rPr>
          <w:sz w:val="24"/>
        </w:rPr>
      </w:pPr>
      <w:r>
        <w:rPr>
          <w:sz w:val="24"/>
        </w:rPr>
        <w:t>Integrates</w:t>
      </w:r>
      <w:r>
        <w:rPr>
          <w:spacing w:val="80"/>
          <w:w w:val="150"/>
          <w:sz w:val="24"/>
        </w:rPr>
        <w:t xml:space="preserve"> </w:t>
      </w:r>
      <w:r>
        <w:rPr>
          <w:sz w:val="24"/>
        </w:rPr>
        <w:t>payment</w:t>
      </w:r>
      <w:r>
        <w:rPr>
          <w:spacing w:val="80"/>
          <w:w w:val="150"/>
          <w:sz w:val="24"/>
        </w:rPr>
        <w:t xml:space="preserve"> </w:t>
      </w:r>
      <w:r>
        <w:rPr>
          <w:sz w:val="24"/>
        </w:rPr>
        <w:t>gateways</w:t>
      </w:r>
      <w:r>
        <w:rPr>
          <w:spacing w:val="80"/>
          <w:w w:val="150"/>
          <w:sz w:val="24"/>
        </w:rPr>
        <w:t xml:space="preserve"> </w:t>
      </w:r>
      <w:r>
        <w:rPr>
          <w:sz w:val="24"/>
        </w:rPr>
        <w:t>(Razorpay/Stripe)</w:t>
      </w:r>
      <w:r>
        <w:rPr>
          <w:spacing w:val="80"/>
          <w:w w:val="150"/>
          <w:sz w:val="24"/>
        </w:rPr>
        <w:t xml:space="preserve"> </w:t>
      </w:r>
      <w:r>
        <w:rPr>
          <w:sz w:val="24"/>
        </w:rPr>
        <w:t>for</w:t>
      </w:r>
      <w:r>
        <w:rPr>
          <w:spacing w:val="80"/>
          <w:w w:val="150"/>
          <w:sz w:val="24"/>
        </w:rPr>
        <w:t xml:space="preserve"> </w:t>
      </w:r>
      <w:r>
        <w:rPr>
          <w:sz w:val="24"/>
        </w:rPr>
        <w:t>seamless</w:t>
      </w:r>
      <w:r>
        <w:rPr>
          <w:spacing w:val="80"/>
          <w:w w:val="150"/>
          <w:sz w:val="24"/>
        </w:rPr>
        <w:t xml:space="preserve"> </w:t>
      </w:r>
      <w:r>
        <w:rPr>
          <w:sz w:val="24"/>
        </w:rPr>
        <w:t>deposits</w:t>
      </w:r>
      <w:r>
        <w:rPr>
          <w:spacing w:val="80"/>
          <w:w w:val="150"/>
          <w:sz w:val="24"/>
        </w:rPr>
        <w:t xml:space="preserve"> </w:t>
      </w:r>
      <w:r>
        <w:rPr>
          <w:sz w:val="24"/>
        </w:rPr>
        <w:t>and</w:t>
      </w:r>
      <w:r>
        <w:rPr>
          <w:spacing w:val="80"/>
          <w:w w:val="150"/>
          <w:sz w:val="24"/>
        </w:rPr>
        <w:t xml:space="preserve"> </w:t>
      </w:r>
      <w:r>
        <w:rPr>
          <w:sz w:val="24"/>
        </w:rPr>
        <w:t xml:space="preserve">financial </w:t>
      </w:r>
      <w:r>
        <w:rPr>
          <w:spacing w:val="-2"/>
          <w:sz w:val="24"/>
        </w:rPr>
        <w:t>operations.</w:t>
      </w:r>
    </w:p>
    <w:p>
      <w:pPr>
        <w:pStyle w:val="21"/>
        <w:numPr>
          <w:ilvl w:val="2"/>
          <w:numId w:val="11"/>
        </w:numPr>
        <w:tabs>
          <w:tab w:val="left" w:pos="480"/>
        </w:tabs>
        <w:spacing w:before="81" w:after="0" w:line="240" w:lineRule="auto"/>
        <w:ind w:left="480" w:right="0" w:hanging="144"/>
        <w:jc w:val="left"/>
        <w:rPr>
          <w:sz w:val="24"/>
        </w:rPr>
      </w:pPr>
      <w:r>
        <w:rPr>
          <w:sz w:val="24"/>
        </w:rPr>
        <w:t>Offers</w:t>
      </w:r>
      <w:r>
        <w:rPr>
          <w:spacing w:val="-2"/>
          <w:sz w:val="24"/>
        </w:rPr>
        <w:t xml:space="preserve"> </w:t>
      </w:r>
      <w:r>
        <w:rPr>
          <w:sz w:val="24"/>
        </w:rPr>
        <w:t>an</w:t>
      </w:r>
      <w:r>
        <w:rPr>
          <w:spacing w:val="-15"/>
          <w:sz w:val="24"/>
        </w:rPr>
        <w:t xml:space="preserve"> </w:t>
      </w:r>
      <w:r>
        <w:rPr>
          <w:sz w:val="24"/>
        </w:rPr>
        <w:t>AI</w:t>
      </w:r>
      <w:r>
        <w:rPr>
          <w:spacing w:val="-1"/>
          <w:sz w:val="24"/>
        </w:rPr>
        <w:t xml:space="preserve"> </w:t>
      </w:r>
      <w:r>
        <w:rPr>
          <w:sz w:val="24"/>
        </w:rPr>
        <w:t>chatbot</w:t>
      </w:r>
      <w:r>
        <w:rPr>
          <w:spacing w:val="-1"/>
          <w:sz w:val="24"/>
        </w:rPr>
        <w:t xml:space="preserve"> </w:t>
      </w:r>
      <w:r>
        <w:rPr>
          <w:sz w:val="24"/>
        </w:rPr>
        <w:t>assistant to</w:t>
      </w:r>
      <w:r>
        <w:rPr>
          <w:spacing w:val="-1"/>
          <w:sz w:val="24"/>
        </w:rPr>
        <w:t xml:space="preserve"> </w:t>
      </w:r>
      <w:r>
        <w:rPr>
          <w:sz w:val="24"/>
        </w:rPr>
        <w:t>enhance</w:t>
      </w:r>
      <w:r>
        <w:rPr>
          <w:spacing w:val="-1"/>
          <w:sz w:val="24"/>
        </w:rPr>
        <w:t xml:space="preserve"> </w:t>
      </w:r>
      <w:r>
        <w:rPr>
          <w:sz w:val="24"/>
        </w:rPr>
        <w:t>user</w:t>
      </w:r>
      <w:r>
        <w:rPr>
          <w:spacing w:val="-1"/>
          <w:sz w:val="24"/>
        </w:rPr>
        <w:t xml:space="preserve"> </w:t>
      </w:r>
      <w:r>
        <w:rPr>
          <w:sz w:val="24"/>
        </w:rPr>
        <w:t>experience</w:t>
      </w:r>
      <w:r>
        <w:rPr>
          <w:spacing w:val="-1"/>
          <w:sz w:val="24"/>
        </w:rPr>
        <w:t xml:space="preserve"> </w:t>
      </w:r>
      <w:r>
        <w:rPr>
          <w:sz w:val="24"/>
        </w:rPr>
        <w:t xml:space="preserve">and </w:t>
      </w:r>
      <w:r>
        <w:rPr>
          <w:spacing w:val="-2"/>
          <w:sz w:val="24"/>
        </w:rPr>
        <w:t>support.</w:t>
      </w:r>
    </w:p>
    <w:p>
      <w:pPr>
        <w:pStyle w:val="21"/>
        <w:numPr>
          <w:ilvl w:val="2"/>
          <w:numId w:val="11"/>
        </w:numPr>
        <w:tabs>
          <w:tab w:val="left" w:pos="480"/>
        </w:tabs>
        <w:spacing w:before="188" w:after="0" w:line="240" w:lineRule="auto"/>
        <w:ind w:left="480" w:right="0" w:hanging="144"/>
        <w:jc w:val="left"/>
        <w:rPr>
          <w:sz w:val="24"/>
        </w:rPr>
      </w:pPr>
      <w:r>
        <w:rPr>
          <w:sz w:val="24"/>
        </w:rPr>
        <w:t>Ensures</w:t>
      </w:r>
      <w:r>
        <w:rPr>
          <w:spacing w:val="-3"/>
          <w:sz w:val="24"/>
        </w:rPr>
        <w:t xml:space="preserve"> </w:t>
      </w:r>
      <w:r>
        <w:rPr>
          <w:sz w:val="24"/>
        </w:rPr>
        <w:t>a</w:t>
      </w:r>
      <w:r>
        <w:rPr>
          <w:spacing w:val="-1"/>
          <w:sz w:val="24"/>
        </w:rPr>
        <w:t xml:space="preserve"> </w:t>
      </w:r>
      <w:r>
        <w:rPr>
          <w:sz w:val="24"/>
        </w:rPr>
        <w:t>smooth</w:t>
      </w:r>
      <w:r>
        <w:rPr>
          <w:spacing w:val="-1"/>
          <w:sz w:val="24"/>
        </w:rPr>
        <w:t xml:space="preserve"> </w:t>
      </w:r>
      <w:r>
        <w:rPr>
          <w:sz w:val="24"/>
        </w:rPr>
        <w:t>and</w:t>
      </w:r>
      <w:r>
        <w:rPr>
          <w:spacing w:val="-1"/>
          <w:sz w:val="24"/>
        </w:rPr>
        <w:t xml:space="preserve"> </w:t>
      </w:r>
      <w:r>
        <w:rPr>
          <w:sz w:val="24"/>
        </w:rPr>
        <w:t>responsive</w:t>
      </w:r>
      <w:r>
        <w:rPr>
          <w:spacing w:val="-1"/>
          <w:sz w:val="24"/>
        </w:rPr>
        <w:t xml:space="preserve"> </w:t>
      </w:r>
      <w:r>
        <w:rPr>
          <w:sz w:val="24"/>
        </w:rPr>
        <w:t>UI</w:t>
      </w:r>
      <w:r>
        <w:rPr>
          <w:spacing w:val="-1"/>
          <w:sz w:val="24"/>
        </w:rPr>
        <w:t xml:space="preserve"> </w:t>
      </w:r>
      <w:r>
        <w:rPr>
          <w:sz w:val="24"/>
        </w:rPr>
        <w:t>for</w:t>
      </w:r>
      <w:r>
        <w:rPr>
          <w:spacing w:val="-1"/>
          <w:sz w:val="24"/>
        </w:rPr>
        <w:t xml:space="preserve"> </w:t>
      </w:r>
      <w:r>
        <w:rPr>
          <w:sz w:val="24"/>
        </w:rPr>
        <w:t>better</w:t>
      </w:r>
      <w:r>
        <w:rPr>
          <w:spacing w:val="-1"/>
          <w:sz w:val="24"/>
        </w:rPr>
        <w:t xml:space="preserve"> </w:t>
      </w:r>
      <w:r>
        <w:rPr>
          <w:sz w:val="24"/>
        </w:rPr>
        <w:t>usability</w:t>
      </w:r>
      <w:r>
        <w:rPr>
          <w:spacing w:val="-1"/>
          <w:sz w:val="24"/>
        </w:rPr>
        <w:t xml:space="preserve"> </w:t>
      </w:r>
      <w:r>
        <w:rPr>
          <w:sz w:val="24"/>
        </w:rPr>
        <w:t>across</w:t>
      </w:r>
      <w:r>
        <w:rPr>
          <w:spacing w:val="-2"/>
          <w:sz w:val="24"/>
        </w:rPr>
        <w:t xml:space="preserve"> devices.</w:t>
      </w:r>
    </w:p>
    <w:p>
      <w:pPr>
        <w:pStyle w:val="15"/>
        <w:spacing w:before="72"/>
      </w:pPr>
    </w:p>
    <w:p>
      <w:pPr>
        <w:pStyle w:val="15"/>
        <w:spacing w:line="334" w:lineRule="auto"/>
        <w:ind w:left="120" w:right="103"/>
        <w:jc w:val="both"/>
      </w:pPr>
      <w:r>
        <w:t>Overall, the Quantro Trading Application fulfills the requirements of a functional crypto trading platform and demonstrates practical implementation of full-stack development concepts</w:t>
      </w:r>
      <w:r>
        <w:rPr>
          <w:spacing w:val="80"/>
        </w:rPr>
        <w:t xml:space="preserve"> </w:t>
      </w:r>
      <w:r>
        <w:t>including</w:t>
      </w:r>
      <w:r>
        <w:rPr>
          <w:spacing w:val="-1"/>
        </w:rPr>
        <w:t xml:space="preserve"> </w:t>
      </w:r>
      <w:r>
        <w:t>API integration, authentication, state management, and financial transaction handling.</w:t>
      </w:r>
    </w:p>
    <w:p>
      <w:pPr>
        <w:pStyle w:val="15"/>
        <w:spacing w:before="93"/>
      </w:pPr>
    </w:p>
    <w:p>
      <w:pPr>
        <w:pStyle w:val="17"/>
        <w:spacing w:before="1"/>
        <w:ind w:left="120"/>
        <w:jc w:val="both"/>
      </w:pPr>
      <w:r>
        <w:t>Future</w:t>
      </w:r>
      <w:r>
        <w:rPr>
          <w:spacing w:val="-5"/>
        </w:rPr>
        <w:t xml:space="preserve"> </w:t>
      </w:r>
      <w:r>
        <w:rPr>
          <w:spacing w:val="-2"/>
        </w:rPr>
        <w:t>Scope</w:t>
      </w:r>
    </w:p>
    <w:p>
      <w:pPr>
        <w:pStyle w:val="15"/>
        <w:spacing w:before="35"/>
        <w:rPr>
          <w:b/>
          <w:sz w:val="28"/>
        </w:rPr>
      </w:pPr>
    </w:p>
    <w:p>
      <w:pPr>
        <w:pStyle w:val="15"/>
        <w:spacing w:line="334" w:lineRule="auto"/>
        <w:ind w:left="120" w:right="102"/>
        <w:jc w:val="both"/>
      </w:pPr>
      <w:r>
        <w:t>Although the current version of the Quantro Trading Application provides a complete trading ecosystem, there are several enhancements that can be implemented in the future to make the platform more advanced, scalable, and enterprise-ready.</w:t>
      </w:r>
    </w:p>
    <w:p>
      <w:pPr>
        <w:pStyle w:val="15"/>
        <w:spacing w:after="0" w:line="334" w:lineRule="auto"/>
        <w:jc w:val="both"/>
        <w:sectPr>
          <w:footerReference w:type="default" r:id="rId37"/>
          <w:pgSz w:w="11910" w:h="16840"/>
          <w:pgMar w:top="1880" w:right="1133" w:bottom="280" w:left="1133" w:header="0" w:footer="0" w:gutter="0"/>
          <w:docGrid w:linePitch="312" w:charSpace="0"/>
        </w:sectPr>
      </w:pPr>
    </w:p>
    <w:p>
      <w:pPr>
        <w:pStyle w:val="19"/>
        <w:numPr>
          <w:ilvl w:val="0"/>
          <w:numId w:val="12"/>
        </w:numPr>
        <w:tabs>
          <w:tab w:val="left" w:pos="346"/>
        </w:tabs>
        <w:spacing w:before="68" w:after="0" w:line="240" w:lineRule="auto"/>
        <w:ind w:left="345" w:right="0" w:hanging="226"/>
        <w:jc w:val="left"/>
      </w:pPr>
      <w:r>
        <w:t>Advanced</w:t>
      </w:r>
      <w:r>
        <w:rPr>
          <w:spacing w:val="-15"/>
        </w:rPr>
        <w:t xml:space="preserve"> </w:t>
      </w:r>
      <w:r>
        <w:t>Trading</w:t>
      </w:r>
      <w:r>
        <w:rPr>
          <w:spacing w:val="-15"/>
        </w:rPr>
        <w:t xml:space="preserve"> </w:t>
      </w:r>
      <w:r>
        <w:rPr>
          <w:spacing w:val="-2"/>
        </w:rPr>
        <w:t>Features</w:t>
      </w:r>
    </w:p>
    <w:p>
      <w:pPr>
        <w:pStyle w:val="21"/>
        <w:numPr>
          <w:ilvl w:val="1"/>
          <w:numId w:val="12"/>
        </w:numPr>
        <w:tabs>
          <w:tab w:val="left" w:pos="480"/>
        </w:tabs>
        <w:spacing w:before="228" w:after="0" w:line="240" w:lineRule="auto"/>
        <w:ind w:left="480" w:right="0" w:hanging="144"/>
        <w:jc w:val="left"/>
        <w:rPr>
          <w:sz w:val="24"/>
        </w:rPr>
      </w:pPr>
      <w:r>
        <w:rPr>
          <w:sz w:val="24"/>
        </w:rPr>
        <w:t>Integration</w:t>
      </w:r>
      <w:r>
        <w:rPr>
          <w:spacing w:val="-1"/>
          <w:sz w:val="24"/>
        </w:rPr>
        <w:t xml:space="preserve"> </w:t>
      </w:r>
      <w:r>
        <w:rPr>
          <w:sz w:val="24"/>
        </w:rPr>
        <w:t>of</w:t>
      </w:r>
      <w:r>
        <w:rPr>
          <w:spacing w:val="-1"/>
          <w:sz w:val="24"/>
        </w:rPr>
        <w:t xml:space="preserve"> </w:t>
      </w:r>
      <w:r>
        <w:rPr>
          <w:sz w:val="24"/>
        </w:rPr>
        <w:t>limit</w:t>
      </w:r>
      <w:r>
        <w:rPr>
          <w:spacing w:val="-1"/>
          <w:sz w:val="24"/>
        </w:rPr>
        <w:t xml:space="preserve"> </w:t>
      </w:r>
      <w:r>
        <w:rPr>
          <w:sz w:val="24"/>
        </w:rPr>
        <w:t>orders, stop-loss,</w:t>
      </w:r>
      <w:r>
        <w:rPr>
          <w:spacing w:val="-1"/>
          <w:sz w:val="24"/>
        </w:rPr>
        <w:t xml:space="preserve"> </w:t>
      </w:r>
      <w:r>
        <w:rPr>
          <w:sz w:val="24"/>
        </w:rPr>
        <w:t>and</w:t>
      </w:r>
      <w:r>
        <w:rPr>
          <w:spacing w:val="-1"/>
          <w:sz w:val="24"/>
        </w:rPr>
        <w:t xml:space="preserve"> </w:t>
      </w:r>
      <w:r>
        <w:rPr>
          <w:sz w:val="24"/>
        </w:rPr>
        <w:t xml:space="preserve">margin </w:t>
      </w:r>
      <w:r>
        <w:rPr>
          <w:spacing w:val="-2"/>
          <w:sz w:val="24"/>
        </w:rPr>
        <w:t>trading</w:t>
      </w:r>
    </w:p>
    <w:p>
      <w:pPr>
        <w:pStyle w:val="21"/>
        <w:numPr>
          <w:ilvl w:val="1"/>
          <w:numId w:val="12"/>
        </w:numPr>
        <w:tabs>
          <w:tab w:val="left" w:pos="480"/>
        </w:tabs>
        <w:spacing w:before="188" w:after="0" w:line="240" w:lineRule="auto"/>
        <w:ind w:left="480" w:right="0" w:hanging="144"/>
        <w:jc w:val="left"/>
        <w:rPr>
          <w:sz w:val="24"/>
        </w:rPr>
      </w:pPr>
      <w:r>
        <w:rPr>
          <w:sz w:val="24"/>
        </w:rPr>
        <w:t>Support</w:t>
      </w:r>
      <w:r>
        <w:rPr>
          <w:spacing w:val="-6"/>
          <w:sz w:val="24"/>
        </w:rPr>
        <w:t xml:space="preserve"> </w:t>
      </w:r>
      <w:r>
        <w:rPr>
          <w:sz w:val="24"/>
        </w:rPr>
        <w:t>for</w:t>
      </w:r>
      <w:r>
        <w:rPr>
          <w:spacing w:val="-3"/>
          <w:sz w:val="24"/>
        </w:rPr>
        <w:t xml:space="preserve"> </w:t>
      </w:r>
      <w:r>
        <w:rPr>
          <w:sz w:val="24"/>
        </w:rPr>
        <w:t>futures</w:t>
      </w:r>
      <w:r>
        <w:rPr>
          <w:spacing w:val="-4"/>
          <w:sz w:val="24"/>
        </w:rPr>
        <w:t xml:space="preserve"> </w:t>
      </w:r>
      <w:r>
        <w:rPr>
          <w:sz w:val="24"/>
        </w:rPr>
        <w:t>and</w:t>
      </w:r>
      <w:r>
        <w:rPr>
          <w:spacing w:val="-3"/>
          <w:sz w:val="24"/>
        </w:rPr>
        <w:t xml:space="preserve"> </w:t>
      </w:r>
      <w:r>
        <w:rPr>
          <w:sz w:val="24"/>
        </w:rPr>
        <w:t>derivatives</w:t>
      </w:r>
      <w:r>
        <w:rPr>
          <w:spacing w:val="-4"/>
          <w:sz w:val="24"/>
        </w:rPr>
        <w:t xml:space="preserve"> </w:t>
      </w:r>
      <w:r>
        <w:rPr>
          <w:spacing w:val="-2"/>
          <w:sz w:val="24"/>
        </w:rPr>
        <w:t>trading</w:t>
      </w:r>
    </w:p>
    <w:p>
      <w:pPr>
        <w:pStyle w:val="21"/>
        <w:numPr>
          <w:ilvl w:val="1"/>
          <w:numId w:val="12"/>
        </w:numPr>
        <w:tabs>
          <w:tab w:val="left" w:pos="480"/>
        </w:tabs>
        <w:spacing w:before="188" w:after="0" w:line="240" w:lineRule="auto"/>
        <w:ind w:left="480" w:right="0" w:hanging="144"/>
        <w:jc w:val="left"/>
        <w:rPr>
          <w:sz w:val="24"/>
        </w:rPr>
      </w:pPr>
      <w:r>
        <w:rPr>
          <w:sz w:val="24"/>
        </w:rPr>
        <w:t xml:space="preserve">Real-time order book and trade execution </w:t>
      </w:r>
      <w:r>
        <w:rPr>
          <w:spacing w:val="-2"/>
          <w:sz w:val="24"/>
        </w:rPr>
        <w:t>engine</w:t>
      </w:r>
    </w:p>
    <w:p>
      <w:pPr>
        <w:pStyle w:val="15"/>
        <w:spacing w:before="72"/>
      </w:pPr>
    </w:p>
    <w:p>
      <w:pPr>
        <w:pStyle w:val="19"/>
        <w:numPr>
          <w:ilvl w:val="0"/>
          <w:numId w:val="12"/>
        </w:numPr>
        <w:tabs>
          <w:tab w:val="left" w:pos="346"/>
        </w:tabs>
        <w:spacing w:before="0" w:after="0" w:line="240" w:lineRule="auto"/>
        <w:ind w:left="345" w:right="0" w:hanging="226"/>
        <w:jc w:val="left"/>
      </w:pPr>
      <w:r>
        <w:t>AI-Based</w:t>
      </w:r>
      <w:r>
        <w:rPr>
          <w:spacing w:val="-15"/>
        </w:rPr>
        <w:t xml:space="preserve"> </w:t>
      </w:r>
      <w:r>
        <w:t>Trading</w:t>
      </w:r>
      <w:r>
        <w:rPr>
          <w:spacing w:val="-15"/>
        </w:rPr>
        <w:t xml:space="preserve"> </w:t>
      </w:r>
      <w:r>
        <w:rPr>
          <w:spacing w:val="-2"/>
        </w:rPr>
        <w:t>Intelligence</w:t>
      </w:r>
    </w:p>
    <w:p>
      <w:pPr>
        <w:pStyle w:val="21"/>
        <w:numPr>
          <w:ilvl w:val="1"/>
          <w:numId w:val="12"/>
        </w:numPr>
        <w:tabs>
          <w:tab w:val="left" w:pos="480"/>
        </w:tabs>
        <w:spacing w:before="228" w:after="0" w:line="240" w:lineRule="auto"/>
        <w:ind w:left="480" w:right="0" w:hanging="144"/>
        <w:jc w:val="left"/>
        <w:rPr>
          <w:sz w:val="24"/>
        </w:rPr>
      </w:pPr>
      <w:r>
        <w:rPr>
          <w:sz w:val="24"/>
        </w:rPr>
        <w:t>Implementation</w:t>
      </w:r>
      <w:r>
        <w:rPr>
          <w:spacing w:val="-1"/>
          <w:sz w:val="24"/>
        </w:rPr>
        <w:t xml:space="preserve"> </w:t>
      </w:r>
      <w:r>
        <w:rPr>
          <w:sz w:val="24"/>
        </w:rPr>
        <w:t>of</w:t>
      </w:r>
      <w:r>
        <w:rPr>
          <w:spacing w:val="-1"/>
          <w:sz w:val="24"/>
        </w:rPr>
        <w:t xml:space="preserve"> </w:t>
      </w:r>
      <w:r>
        <w:rPr>
          <w:sz w:val="24"/>
        </w:rPr>
        <w:t>machine</w:t>
      </w:r>
      <w:r>
        <w:rPr>
          <w:spacing w:val="-1"/>
          <w:sz w:val="24"/>
        </w:rPr>
        <w:t xml:space="preserve"> </w:t>
      </w:r>
      <w:r>
        <w:rPr>
          <w:sz w:val="24"/>
        </w:rPr>
        <w:t>learning models</w:t>
      </w:r>
      <w:r>
        <w:rPr>
          <w:spacing w:val="-2"/>
          <w:sz w:val="24"/>
        </w:rPr>
        <w:t xml:space="preserve"> </w:t>
      </w:r>
      <w:r>
        <w:rPr>
          <w:sz w:val="24"/>
        </w:rPr>
        <w:t>for</w:t>
      </w:r>
      <w:r>
        <w:rPr>
          <w:spacing w:val="-1"/>
          <w:sz w:val="24"/>
        </w:rPr>
        <w:t xml:space="preserve"> </w:t>
      </w:r>
      <w:r>
        <w:rPr>
          <w:sz w:val="24"/>
        </w:rPr>
        <w:t xml:space="preserve">price </w:t>
      </w:r>
      <w:r>
        <w:rPr>
          <w:spacing w:val="-2"/>
          <w:sz w:val="24"/>
        </w:rPr>
        <w:t>prediction</w:t>
      </w:r>
    </w:p>
    <w:p>
      <w:pPr>
        <w:pStyle w:val="21"/>
        <w:numPr>
          <w:ilvl w:val="1"/>
          <w:numId w:val="12"/>
        </w:numPr>
        <w:tabs>
          <w:tab w:val="left" w:pos="480"/>
        </w:tabs>
        <w:spacing w:before="188" w:after="0" w:line="240" w:lineRule="auto"/>
        <w:ind w:left="480" w:right="0" w:hanging="144"/>
        <w:jc w:val="left"/>
        <w:rPr>
          <w:sz w:val="24"/>
        </w:rPr>
      </w:pPr>
      <w:r>
        <w:rPr>
          <w:sz w:val="24"/>
        </w:rPr>
        <w:t xml:space="preserve">AI-based buy/sell </w:t>
      </w:r>
      <w:r>
        <w:rPr>
          <w:spacing w:val="-2"/>
          <w:sz w:val="24"/>
        </w:rPr>
        <w:t>recommendations</w:t>
      </w:r>
    </w:p>
    <w:p>
      <w:pPr>
        <w:pStyle w:val="21"/>
        <w:numPr>
          <w:ilvl w:val="1"/>
          <w:numId w:val="12"/>
        </w:numPr>
        <w:tabs>
          <w:tab w:val="left" w:pos="480"/>
        </w:tabs>
        <w:spacing w:before="188" w:after="0" w:line="240" w:lineRule="auto"/>
        <w:ind w:left="480" w:right="0" w:hanging="144"/>
        <w:jc w:val="left"/>
        <w:rPr>
          <w:sz w:val="24"/>
        </w:rPr>
      </w:pPr>
      <w:r>
        <w:rPr>
          <w:sz w:val="24"/>
        </w:rPr>
        <w:t>Sentiment</w:t>
      </w:r>
      <w:r>
        <w:rPr>
          <w:spacing w:val="-2"/>
          <w:sz w:val="24"/>
        </w:rPr>
        <w:t xml:space="preserve"> </w:t>
      </w:r>
      <w:r>
        <w:rPr>
          <w:sz w:val="24"/>
        </w:rPr>
        <w:t>analysis</w:t>
      </w:r>
      <w:r>
        <w:rPr>
          <w:spacing w:val="-2"/>
          <w:sz w:val="24"/>
        </w:rPr>
        <w:t xml:space="preserve"> </w:t>
      </w:r>
      <w:r>
        <w:rPr>
          <w:sz w:val="24"/>
        </w:rPr>
        <w:t>using</w:t>
      </w:r>
      <w:r>
        <w:rPr>
          <w:spacing w:val="-2"/>
          <w:sz w:val="24"/>
        </w:rPr>
        <w:t xml:space="preserve"> </w:t>
      </w:r>
      <w:r>
        <w:rPr>
          <w:sz w:val="24"/>
        </w:rPr>
        <w:t>news</w:t>
      </w:r>
      <w:r>
        <w:rPr>
          <w:spacing w:val="-2"/>
          <w:sz w:val="24"/>
        </w:rPr>
        <w:t xml:space="preserve"> </w:t>
      </w:r>
      <w:r>
        <w:rPr>
          <w:sz w:val="24"/>
        </w:rPr>
        <w:t>and</w:t>
      </w:r>
      <w:r>
        <w:rPr>
          <w:spacing w:val="-2"/>
          <w:sz w:val="24"/>
        </w:rPr>
        <w:t xml:space="preserve"> </w:t>
      </w:r>
      <w:r>
        <w:rPr>
          <w:sz w:val="24"/>
        </w:rPr>
        <w:t>social</w:t>
      </w:r>
      <w:r>
        <w:rPr>
          <w:spacing w:val="-1"/>
          <w:sz w:val="24"/>
        </w:rPr>
        <w:t xml:space="preserve"> </w:t>
      </w:r>
      <w:r>
        <w:rPr>
          <w:sz w:val="24"/>
        </w:rPr>
        <w:t>media</w:t>
      </w:r>
      <w:r>
        <w:rPr>
          <w:spacing w:val="-1"/>
          <w:sz w:val="24"/>
        </w:rPr>
        <w:t xml:space="preserve"> </w:t>
      </w:r>
      <w:r>
        <w:rPr>
          <w:spacing w:val="-4"/>
          <w:sz w:val="24"/>
        </w:rPr>
        <w:t>data</w:t>
      </w:r>
    </w:p>
    <w:p>
      <w:pPr>
        <w:pStyle w:val="15"/>
        <w:spacing w:before="72"/>
      </w:pPr>
    </w:p>
    <w:p>
      <w:pPr>
        <w:pStyle w:val="19"/>
        <w:numPr>
          <w:ilvl w:val="0"/>
          <w:numId w:val="12"/>
        </w:numPr>
        <w:tabs>
          <w:tab w:val="left" w:pos="360"/>
        </w:tabs>
        <w:spacing w:before="0" w:after="0" w:line="240" w:lineRule="auto"/>
        <w:ind w:left="360" w:right="0" w:hanging="240"/>
        <w:jc w:val="left"/>
      </w:pPr>
      <w:r>
        <w:t>Mobile</w:t>
      </w:r>
      <w:r>
        <w:rPr>
          <w:spacing w:val="-15"/>
        </w:rPr>
        <w:t xml:space="preserve"> </w:t>
      </w:r>
      <w:r>
        <w:t>Application</w:t>
      </w:r>
      <w:r>
        <w:rPr>
          <w:spacing w:val="-10"/>
        </w:rPr>
        <w:t xml:space="preserve"> </w:t>
      </w:r>
      <w:r>
        <w:rPr>
          <w:spacing w:val="-2"/>
        </w:rPr>
        <w:t>Development</w:t>
      </w:r>
    </w:p>
    <w:p>
      <w:pPr>
        <w:pStyle w:val="21"/>
        <w:numPr>
          <w:ilvl w:val="1"/>
          <w:numId w:val="12"/>
        </w:numPr>
        <w:tabs>
          <w:tab w:val="left" w:pos="480"/>
        </w:tabs>
        <w:spacing w:before="228" w:after="0" w:line="240" w:lineRule="auto"/>
        <w:ind w:left="480" w:right="0" w:hanging="144"/>
        <w:jc w:val="left"/>
        <w:rPr>
          <w:sz w:val="24"/>
        </w:rPr>
      </w:pPr>
      <w:r>
        <w:rPr>
          <w:sz w:val="24"/>
        </w:rPr>
        <w:t>Development</w:t>
      </w:r>
      <w:r>
        <w:rPr>
          <w:spacing w:val="-1"/>
          <w:sz w:val="24"/>
        </w:rPr>
        <w:t xml:space="preserve"> </w:t>
      </w:r>
      <w:r>
        <w:rPr>
          <w:sz w:val="24"/>
        </w:rPr>
        <w:t>of</w:t>
      </w:r>
      <w:r>
        <w:rPr>
          <w:spacing w:val="-14"/>
          <w:sz w:val="24"/>
        </w:rPr>
        <w:t xml:space="preserve"> </w:t>
      </w:r>
      <w:r>
        <w:rPr>
          <w:sz w:val="24"/>
        </w:rPr>
        <w:t>Android</w:t>
      </w:r>
      <w:r>
        <w:rPr>
          <w:spacing w:val="-1"/>
          <w:sz w:val="24"/>
        </w:rPr>
        <w:t xml:space="preserve"> </w:t>
      </w:r>
      <w:r>
        <w:rPr>
          <w:sz w:val="24"/>
        </w:rPr>
        <w:t>and iOS</w:t>
      </w:r>
      <w:r>
        <w:rPr>
          <w:spacing w:val="-1"/>
          <w:sz w:val="24"/>
        </w:rPr>
        <w:t xml:space="preserve"> </w:t>
      </w:r>
      <w:r>
        <w:rPr>
          <w:spacing w:val="-4"/>
          <w:sz w:val="24"/>
        </w:rPr>
        <w:t>apps</w:t>
      </w:r>
    </w:p>
    <w:p>
      <w:pPr>
        <w:pStyle w:val="21"/>
        <w:numPr>
          <w:ilvl w:val="1"/>
          <w:numId w:val="12"/>
        </w:numPr>
        <w:tabs>
          <w:tab w:val="left" w:pos="480"/>
        </w:tabs>
        <w:spacing w:before="188" w:after="0" w:line="240" w:lineRule="auto"/>
        <w:ind w:left="480" w:right="0" w:hanging="144"/>
        <w:jc w:val="left"/>
        <w:rPr>
          <w:sz w:val="24"/>
        </w:rPr>
      </w:pPr>
      <w:r>
        <w:rPr>
          <w:sz w:val="24"/>
        </w:rPr>
        <w:t>Push</w:t>
      </w:r>
      <w:r>
        <w:rPr>
          <w:spacing w:val="-3"/>
          <w:sz w:val="24"/>
        </w:rPr>
        <w:t xml:space="preserve"> </w:t>
      </w:r>
      <w:r>
        <w:rPr>
          <w:sz w:val="24"/>
        </w:rPr>
        <w:t>notifications</w:t>
      </w:r>
      <w:r>
        <w:rPr>
          <w:spacing w:val="-3"/>
          <w:sz w:val="24"/>
        </w:rPr>
        <w:t xml:space="preserve"> </w:t>
      </w:r>
      <w:r>
        <w:rPr>
          <w:sz w:val="24"/>
        </w:rPr>
        <w:t>for</w:t>
      </w:r>
      <w:r>
        <w:rPr>
          <w:spacing w:val="-3"/>
          <w:sz w:val="24"/>
        </w:rPr>
        <w:t xml:space="preserve"> </w:t>
      </w:r>
      <w:r>
        <w:rPr>
          <w:sz w:val="24"/>
        </w:rPr>
        <w:t>price</w:t>
      </w:r>
      <w:r>
        <w:rPr>
          <w:spacing w:val="-2"/>
          <w:sz w:val="24"/>
        </w:rPr>
        <w:t xml:space="preserve"> </w:t>
      </w:r>
      <w:r>
        <w:rPr>
          <w:sz w:val="24"/>
        </w:rPr>
        <w:t>alerts</w:t>
      </w:r>
      <w:r>
        <w:rPr>
          <w:spacing w:val="-4"/>
          <w:sz w:val="24"/>
        </w:rPr>
        <w:t xml:space="preserve"> </w:t>
      </w:r>
      <w:r>
        <w:rPr>
          <w:sz w:val="24"/>
        </w:rPr>
        <w:t>and</w:t>
      </w:r>
      <w:r>
        <w:rPr>
          <w:spacing w:val="-2"/>
          <w:sz w:val="24"/>
        </w:rPr>
        <w:t xml:space="preserve"> </w:t>
      </w:r>
      <w:r>
        <w:rPr>
          <w:sz w:val="24"/>
        </w:rPr>
        <w:t>trade</w:t>
      </w:r>
      <w:r>
        <w:rPr>
          <w:spacing w:val="-2"/>
          <w:sz w:val="24"/>
        </w:rPr>
        <w:t xml:space="preserve"> updates</w:t>
      </w:r>
    </w:p>
    <w:p>
      <w:pPr>
        <w:pStyle w:val="21"/>
        <w:numPr>
          <w:ilvl w:val="1"/>
          <w:numId w:val="12"/>
        </w:numPr>
        <w:tabs>
          <w:tab w:val="left" w:pos="480"/>
        </w:tabs>
        <w:spacing w:before="188" w:after="0" w:line="240" w:lineRule="auto"/>
        <w:ind w:left="480" w:right="0" w:hanging="144"/>
        <w:jc w:val="left"/>
        <w:rPr>
          <w:sz w:val="24"/>
        </w:rPr>
      </w:pPr>
      <w:r>
        <w:rPr>
          <w:sz w:val="24"/>
        </w:rPr>
        <w:t xml:space="preserve">Biometric authentication (fingerprint/face </w:t>
      </w:r>
      <w:r>
        <w:rPr>
          <w:spacing w:val="-2"/>
          <w:sz w:val="24"/>
        </w:rPr>
        <w:t>unlock)</w:t>
      </w:r>
    </w:p>
    <w:p>
      <w:pPr>
        <w:pStyle w:val="15"/>
        <w:spacing w:before="72"/>
      </w:pPr>
    </w:p>
    <w:p>
      <w:pPr>
        <w:pStyle w:val="19"/>
        <w:numPr>
          <w:ilvl w:val="0"/>
          <w:numId w:val="12"/>
        </w:numPr>
        <w:tabs>
          <w:tab w:val="left" w:pos="360"/>
        </w:tabs>
        <w:spacing w:before="0" w:after="0" w:line="240" w:lineRule="auto"/>
        <w:ind w:left="360" w:right="0" w:hanging="240"/>
        <w:jc w:val="left"/>
      </w:pPr>
      <w:r>
        <w:t>Blockchain</w:t>
      </w:r>
      <w:r>
        <w:rPr>
          <w:spacing w:val="-10"/>
        </w:rPr>
        <w:t xml:space="preserve"> </w:t>
      </w:r>
      <w:r>
        <w:rPr>
          <w:spacing w:val="-2"/>
        </w:rPr>
        <w:t>Integration</w:t>
      </w:r>
    </w:p>
    <w:p>
      <w:pPr>
        <w:pStyle w:val="21"/>
        <w:numPr>
          <w:ilvl w:val="1"/>
          <w:numId w:val="12"/>
        </w:numPr>
        <w:tabs>
          <w:tab w:val="left" w:pos="480"/>
        </w:tabs>
        <w:spacing w:before="229" w:after="0" w:line="240" w:lineRule="auto"/>
        <w:ind w:left="480" w:right="0" w:hanging="144"/>
        <w:jc w:val="left"/>
        <w:rPr>
          <w:sz w:val="24"/>
        </w:rPr>
      </w:pPr>
      <w:r>
        <w:rPr>
          <w:sz w:val="24"/>
        </w:rPr>
        <w:t xml:space="preserve">Direct integration with blockchain </w:t>
      </w:r>
      <w:r>
        <w:rPr>
          <w:spacing w:val="-2"/>
          <w:sz w:val="24"/>
        </w:rPr>
        <w:t>networks</w:t>
      </w:r>
    </w:p>
    <w:p>
      <w:pPr>
        <w:pStyle w:val="21"/>
        <w:numPr>
          <w:ilvl w:val="1"/>
          <w:numId w:val="12"/>
        </w:numPr>
        <w:tabs>
          <w:tab w:val="left" w:pos="480"/>
        </w:tabs>
        <w:spacing w:before="188" w:after="0" w:line="240" w:lineRule="auto"/>
        <w:ind w:left="480" w:right="0" w:hanging="144"/>
        <w:jc w:val="left"/>
        <w:rPr>
          <w:sz w:val="24"/>
        </w:rPr>
      </w:pPr>
      <w:r>
        <w:rPr>
          <w:sz w:val="24"/>
        </w:rPr>
        <w:t xml:space="preserve">On-chain transaction </w:t>
      </w:r>
      <w:r>
        <w:rPr>
          <w:spacing w:val="-2"/>
          <w:sz w:val="24"/>
        </w:rPr>
        <w:t>verification</w:t>
      </w:r>
    </w:p>
    <w:p>
      <w:pPr>
        <w:pStyle w:val="21"/>
        <w:numPr>
          <w:ilvl w:val="1"/>
          <w:numId w:val="12"/>
        </w:numPr>
        <w:tabs>
          <w:tab w:val="left" w:pos="480"/>
        </w:tabs>
        <w:spacing w:before="188" w:after="0" w:line="240" w:lineRule="auto"/>
        <w:ind w:left="480" w:right="0" w:hanging="144"/>
        <w:jc w:val="left"/>
        <w:rPr>
          <w:sz w:val="24"/>
        </w:rPr>
      </w:pPr>
      <w:r>
        <w:rPr>
          <w:sz w:val="24"/>
        </w:rPr>
        <w:t>Support</w:t>
      </w:r>
      <w:r>
        <w:rPr>
          <w:spacing w:val="-6"/>
          <w:sz w:val="24"/>
        </w:rPr>
        <w:t xml:space="preserve"> </w:t>
      </w:r>
      <w:r>
        <w:rPr>
          <w:sz w:val="24"/>
        </w:rPr>
        <w:t>for</w:t>
      </w:r>
      <w:r>
        <w:rPr>
          <w:spacing w:val="-5"/>
          <w:sz w:val="24"/>
        </w:rPr>
        <w:t xml:space="preserve"> </w:t>
      </w:r>
      <w:r>
        <w:rPr>
          <w:sz w:val="24"/>
        </w:rPr>
        <w:t>decentralized</w:t>
      </w:r>
      <w:r>
        <w:rPr>
          <w:spacing w:val="-5"/>
          <w:sz w:val="24"/>
        </w:rPr>
        <w:t xml:space="preserve"> </w:t>
      </w:r>
      <w:r>
        <w:rPr>
          <w:sz w:val="24"/>
        </w:rPr>
        <w:t>wallets</w:t>
      </w:r>
      <w:r>
        <w:rPr>
          <w:spacing w:val="-6"/>
          <w:sz w:val="24"/>
        </w:rPr>
        <w:t xml:space="preserve"> </w:t>
      </w:r>
      <w:r>
        <w:rPr>
          <w:sz w:val="24"/>
        </w:rPr>
        <w:t>(Web3</w:t>
      </w:r>
      <w:r>
        <w:rPr>
          <w:spacing w:val="-5"/>
          <w:sz w:val="24"/>
        </w:rPr>
        <w:t xml:space="preserve"> </w:t>
      </w:r>
      <w:r>
        <w:rPr>
          <w:spacing w:val="-2"/>
          <w:sz w:val="24"/>
        </w:rPr>
        <w:t>integration)</w:t>
      </w:r>
    </w:p>
    <w:p>
      <w:pPr>
        <w:pStyle w:val="15"/>
        <w:spacing w:before="71"/>
      </w:pPr>
    </w:p>
    <w:p>
      <w:pPr>
        <w:pStyle w:val="19"/>
        <w:numPr>
          <w:ilvl w:val="0"/>
          <w:numId w:val="12"/>
        </w:numPr>
        <w:tabs>
          <w:tab w:val="left" w:pos="360"/>
        </w:tabs>
        <w:spacing w:before="1" w:after="0" w:line="240" w:lineRule="auto"/>
        <w:ind w:left="360" w:right="0" w:hanging="240"/>
        <w:jc w:val="left"/>
      </w:pPr>
      <w:r>
        <w:t>Enhanced</w:t>
      </w:r>
      <w:r>
        <w:rPr>
          <w:spacing w:val="-5"/>
        </w:rPr>
        <w:t xml:space="preserve"> </w:t>
      </w:r>
      <w:r>
        <w:t>Security</w:t>
      </w:r>
      <w:r>
        <w:rPr>
          <w:spacing w:val="-3"/>
        </w:rPr>
        <w:t xml:space="preserve"> </w:t>
      </w:r>
      <w:r>
        <w:rPr>
          <w:spacing w:val="-2"/>
        </w:rPr>
        <w:t>Features</w:t>
      </w:r>
    </w:p>
    <w:p>
      <w:pPr>
        <w:pStyle w:val="21"/>
        <w:numPr>
          <w:ilvl w:val="1"/>
          <w:numId w:val="12"/>
        </w:numPr>
        <w:tabs>
          <w:tab w:val="left" w:pos="480"/>
        </w:tabs>
        <w:spacing w:before="228" w:after="0" w:line="240" w:lineRule="auto"/>
        <w:ind w:left="480" w:right="0" w:hanging="144"/>
        <w:jc w:val="left"/>
        <w:rPr>
          <w:sz w:val="24"/>
        </w:rPr>
      </w:pPr>
      <w:r>
        <w:rPr>
          <w:sz w:val="24"/>
        </w:rPr>
        <w:t xml:space="preserve">Multi-factor authentication </w:t>
      </w:r>
      <w:r>
        <w:rPr>
          <w:spacing w:val="-4"/>
          <w:sz w:val="24"/>
        </w:rPr>
        <w:t>(MFA)</w:t>
      </w:r>
    </w:p>
    <w:p>
      <w:pPr>
        <w:pStyle w:val="21"/>
        <w:numPr>
          <w:ilvl w:val="1"/>
          <w:numId w:val="12"/>
        </w:numPr>
        <w:tabs>
          <w:tab w:val="left" w:pos="480"/>
        </w:tabs>
        <w:spacing w:before="188" w:after="0" w:line="240" w:lineRule="auto"/>
        <w:ind w:left="480" w:right="0" w:hanging="144"/>
        <w:jc w:val="left"/>
        <w:rPr>
          <w:sz w:val="24"/>
        </w:rPr>
      </w:pPr>
      <w:r>
        <w:rPr>
          <w:sz w:val="24"/>
        </w:rPr>
        <w:t xml:space="preserve">Advanced fraud detection </w:t>
      </w:r>
      <w:r>
        <w:rPr>
          <w:spacing w:val="-2"/>
          <w:sz w:val="24"/>
        </w:rPr>
        <w:t>system</w:t>
      </w:r>
    </w:p>
    <w:p>
      <w:pPr>
        <w:pStyle w:val="21"/>
        <w:numPr>
          <w:ilvl w:val="1"/>
          <w:numId w:val="12"/>
        </w:numPr>
        <w:tabs>
          <w:tab w:val="left" w:pos="480"/>
        </w:tabs>
        <w:spacing w:before="188" w:after="0" w:line="240" w:lineRule="auto"/>
        <w:ind w:left="480" w:right="0" w:hanging="144"/>
        <w:jc w:val="left"/>
        <w:rPr>
          <w:sz w:val="24"/>
        </w:rPr>
      </w:pPr>
      <w:r>
        <w:rPr>
          <w:sz w:val="24"/>
        </w:rPr>
        <w:t xml:space="preserve">End-to-end encryption for sensitive </w:t>
      </w:r>
      <w:r>
        <w:rPr>
          <w:spacing w:val="-2"/>
          <w:sz w:val="24"/>
        </w:rPr>
        <w:t>transactions</w:t>
      </w:r>
    </w:p>
    <w:p>
      <w:pPr>
        <w:pStyle w:val="15"/>
        <w:spacing w:before="72"/>
      </w:pPr>
    </w:p>
    <w:p>
      <w:pPr>
        <w:pStyle w:val="19"/>
        <w:numPr>
          <w:ilvl w:val="0"/>
          <w:numId w:val="12"/>
        </w:numPr>
        <w:tabs>
          <w:tab w:val="left" w:pos="360"/>
        </w:tabs>
        <w:spacing w:before="0" w:after="0" w:line="240" w:lineRule="auto"/>
        <w:ind w:left="360" w:right="0" w:hanging="240"/>
        <w:jc w:val="left"/>
      </w:pPr>
      <w:r>
        <w:t>Scalability</w:t>
      </w:r>
      <w:r>
        <w:rPr>
          <w:spacing w:val="-3"/>
        </w:rPr>
        <w:t xml:space="preserve"> </w:t>
      </w:r>
      <w:r>
        <w:t>and</w:t>
      </w:r>
      <w:r>
        <w:rPr>
          <w:spacing w:val="-2"/>
        </w:rPr>
        <w:t xml:space="preserve"> </w:t>
      </w:r>
      <w:r>
        <w:t xml:space="preserve">Performance </w:t>
      </w:r>
      <w:r>
        <w:rPr>
          <w:spacing w:val="-2"/>
        </w:rPr>
        <w:t>Improvements</w:t>
      </w:r>
    </w:p>
    <w:p>
      <w:pPr>
        <w:pStyle w:val="21"/>
        <w:numPr>
          <w:ilvl w:val="1"/>
          <w:numId w:val="12"/>
        </w:numPr>
        <w:tabs>
          <w:tab w:val="left" w:pos="480"/>
        </w:tabs>
        <w:spacing w:before="228" w:after="0" w:line="240" w:lineRule="auto"/>
        <w:ind w:left="480" w:right="0" w:hanging="144"/>
        <w:jc w:val="left"/>
        <w:rPr>
          <w:sz w:val="24"/>
        </w:rPr>
      </w:pPr>
      <w:r>
        <w:rPr>
          <w:sz w:val="24"/>
        </w:rPr>
        <w:t>Migration</w:t>
      </w:r>
      <w:r>
        <w:rPr>
          <w:spacing w:val="-7"/>
          <w:sz w:val="24"/>
        </w:rPr>
        <w:t xml:space="preserve"> </w:t>
      </w:r>
      <w:r>
        <w:rPr>
          <w:sz w:val="24"/>
        </w:rPr>
        <w:t>to</w:t>
      </w:r>
      <w:r>
        <w:rPr>
          <w:spacing w:val="-4"/>
          <w:sz w:val="24"/>
        </w:rPr>
        <w:t xml:space="preserve"> </w:t>
      </w:r>
      <w:r>
        <w:rPr>
          <w:sz w:val="24"/>
        </w:rPr>
        <w:t>microservices</w:t>
      </w:r>
      <w:r>
        <w:rPr>
          <w:spacing w:val="-4"/>
          <w:sz w:val="24"/>
        </w:rPr>
        <w:t xml:space="preserve"> </w:t>
      </w:r>
      <w:r>
        <w:rPr>
          <w:spacing w:val="-2"/>
          <w:sz w:val="24"/>
        </w:rPr>
        <w:t>architecture</w:t>
      </w:r>
    </w:p>
    <w:p>
      <w:pPr>
        <w:pStyle w:val="21"/>
        <w:numPr>
          <w:ilvl w:val="1"/>
          <w:numId w:val="12"/>
        </w:numPr>
        <w:tabs>
          <w:tab w:val="left" w:pos="480"/>
        </w:tabs>
        <w:spacing w:before="188" w:after="0" w:line="240" w:lineRule="auto"/>
        <w:ind w:left="480" w:right="0" w:hanging="144"/>
        <w:jc w:val="left"/>
        <w:rPr>
          <w:sz w:val="24"/>
        </w:rPr>
      </w:pPr>
      <w:r>
        <w:rPr>
          <w:sz w:val="24"/>
        </w:rPr>
        <w:t>Load</w:t>
      </w:r>
      <w:r>
        <w:rPr>
          <w:spacing w:val="-1"/>
          <w:sz w:val="24"/>
        </w:rPr>
        <w:t xml:space="preserve"> </w:t>
      </w:r>
      <w:r>
        <w:rPr>
          <w:sz w:val="24"/>
        </w:rPr>
        <w:t>balancing</w:t>
      </w:r>
      <w:r>
        <w:rPr>
          <w:spacing w:val="-1"/>
          <w:sz w:val="24"/>
        </w:rPr>
        <w:t xml:space="preserve"> </w:t>
      </w:r>
      <w:r>
        <w:rPr>
          <w:sz w:val="24"/>
        </w:rPr>
        <w:t>for</w:t>
      </w:r>
      <w:r>
        <w:rPr>
          <w:spacing w:val="-1"/>
          <w:sz w:val="24"/>
        </w:rPr>
        <w:t xml:space="preserve"> </w:t>
      </w:r>
      <w:r>
        <w:rPr>
          <w:sz w:val="24"/>
        </w:rPr>
        <w:t>high</w:t>
      </w:r>
      <w:r>
        <w:rPr>
          <w:spacing w:val="-1"/>
          <w:sz w:val="24"/>
        </w:rPr>
        <w:t xml:space="preserve"> </w:t>
      </w:r>
      <w:r>
        <w:rPr>
          <w:sz w:val="24"/>
        </w:rPr>
        <w:t>traffic</w:t>
      </w:r>
      <w:r>
        <w:rPr>
          <w:spacing w:val="-1"/>
          <w:sz w:val="24"/>
        </w:rPr>
        <w:t xml:space="preserve"> </w:t>
      </w:r>
      <w:r>
        <w:rPr>
          <w:spacing w:val="-2"/>
          <w:sz w:val="24"/>
        </w:rPr>
        <w:t>handling</w:t>
      </w:r>
    </w:p>
    <w:p>
      <w:pPr>
        <w:pStyle w:val="21"/>
        <w:numPr>
          <w:ilvl w:val="1"/>
          <w:numId w:val="12"/>
        </w:numPr>
        <w:tabs>
          <w:tab w:val="left" w:pos="480"/>
        </w:tabs>
        <w:spacing w:before="188" w:after="0" w:line="240" w:lineRule="auto"/>
        <w:ind w:left="480" w:right="0" w:hanging="144"/>
        <w:jc w:val="left"/>
        <w:rPr>
          <w:sz w:val="24"/>
        </w:rPr>
      </w:pPr>
      <w:r>
        <w:rPr>
          <w:sz w:val="24"/>
        </w:rPr>
        <w:t>Caching</w:t>
      </w:r>
      <w:r>
        <w:rPr>
          <w:spacing w:val="-2"/>
          <w:sz w:val="24"/>
        </w:rPr>
        <w:t xml:space="preserve"> </w:t>
      </w:r>
      <w:r>
        <w:rPr>
          <w:sz w:val="24"/>
        </w:rPr>
        <w:t>mechanisms</w:t>
      </w:r>
      <w:r>
        <w:rPr>
          <w:spacing w:val="-2"/>
          <w:sz w:val="24"/>
        </w:rPr>
        <w:t xml:space="preserve"> </w:t>
      </w:r>
      <w:r>
        <w:rPr>
          <w:sz w:val="24"/>
        </w:rPr>
        <w:t>(Redis)</w:t>
      </w:r>
      <w:r>
        <w:rPr>
          <w:spacing w:val="-2"/>
          <w:sz w:val="24"/>
        </w:rPr>
        <w:t xml:space="preserve"> </w:t>
      </w:r>
      <w:r>
        <w:rPr>
          <w:sz w:val="24"/>
        </w:rPr>
        <w:t>for</w:t>
      </w:r>
      <w:r>
        <w:rPr>
          <w:spacing w:val="-1"/>
          <w:sz w:val="24"/>
        </w:rPr>
        <w:t xml:space="preserve"> </w:t>
      </w:r>
      <w:r>
        <w:rPr>
          <w:sz w:val="24"/>
        </w:rPr>
        <w:t>faster</w:t>
      </w:r>
      <w:r>
        <w:rPr>
          <w:spacing w:val="-2"/>
          <w:sz w:val="24"/>
        </w:rPr>
        <w:t xml:space="preserve"> </w:t>
      </w:r>
      <w:r>
        <w:rPr>
          <w:sz w:val="24"/>
        </w:rPr>
        <w:t>response</w:t>
      </w:r>
      <w:r>
        <w:rPr>
          <w:spacing w:val="-1"/>
          <w:sz w:val="24"/>
        </w:rPr>
        <w:t xml:space="preserve"> </w:t>
      </w:r>
      <w:r>
        <w:rPr>
          <w:spacing w:val="-4"/>
          <w:sz w:val="24"/>
        </w:rPr>
        <w:t>time</w:t>
      </w:r>
    </w:p>
    <w:p>
      <w:pPr>
        <w:pStyle w:val="15"/>
        <w:spacing w:before="72"/>
      </w:pPr>
    </w:p>
    <w:p>
      <w:pPr>
        <w:pStyle w:val="19"/>
        <w:numPr>
          <w:ilvl w:val="0"/>
          <w:numId w:val="12"/>
        </w:numPr>
        <w:tabs>
          <w:tab w:val="left" w:pos="360"/>
        </w:tabs>
        <w:spacing w:before="0" w:after="0" w:line="240" w:lineRule="auto"/>
        <w:ind w:left="360" w:right="0" w:hanging="240"/>
        <w:jc w:val="left"/>
      </w:pPr>
      <w:r>
        <w:t>Social</w:t>
      </w:r>
      <w:r>
        <w:rPr>
          <w:spacing w:val="-14"/>
        </w:rPr>
        <w:t xml:space="preserve"> </w:t>
      </w:r>
      <w:r>
        <w:t>Trading</w:t>
      </w:r>
      <w:r>
        <w:rPr>
          <w:spacing w:val="-9"/>
        </w:rPr>
        <w:t xml:space="preserve"> </w:t>
      </w:r>
      <w:r>
        <w:rPr>
          <w:spacing w:val="-2"/>
        </w:rPr>
        <w:t>Features</w:t>
      </w:r>
    </w:p>
    <w:p>
      <w:pPr>
        <w:pStyle w:val="21"/>
        <w:numPr>
          <w:ilvl w:val="1"/>
          <w:numId w:val="12"/>
        </w:numPr>
        <w:tabs>
          <w:tab w:val="left" w:pos="480"/>
        </w:tabs>
        <w:spacing w:before="228" w:after="0" w:line="240" w:lineRule="auto"/>
        <w:ind w:left="480" w:right="0" w:hanging="144"/>
        <w:jc w:val="left"/>
        <w:rPr>
          <w:sz w:val="24"/>
        </w:rPr>
      </w:pPr>
      <w:r>
        <w:rPr>
          <w:sz w:val="24"/>
        </w:rPr>
        <w:t>Users</w:t>
      </w:r>
      <w:r>
        <w:rPr>
          <w:spacing w:val="-4"/>
          <w:sz w:val="24"/>
        </w:rPr>
        <w:t xml:space="preserve"> </w:t>
      </w:r>
      <w:r>
        <w:rPr>
          <w:sz w:val="24"/>
        </w:rPr>
        <w:t>can</w:t>
      </w:r>
      <w:r>
        <w:rPr>
          <w:spacing w:val="-2"/>
          <w:sz w:val="24"/>
        </w:rPr>
        <w:t xml:space="preserve"> </w:t>
      </w:r>
      <w:r>
        <w:rPr>
          <w:sz w:val="24"/>
        </w:rPr>
        <w:t>follow</w:t>
      </w:r>
      <w:r>
        <w:rPr>
          <w:spacing w:val="-3"/>
          <w:sz w:val="24"/>
        </w:rPr>
        <w:t xml:space="preserve"> </w:t>
      </w:r>
      <w:r>
        <w:rPr>
          <w:sz w:val="24"/>
        </w:rPr>
        <w:t>expert</w:t>
      </w:r>
      <w:r>
        <w:rPr>
          <w:spacing w:val="-2"/>
          <w:sz w:val="24"/>
        </w:rPr>
        <w:t xml:space="preserve"> traders</w:t>
      </w:r>
    </w:p>
    <w:p>
      <w:pPr>
        <w:pStyle w:val="21"/>
        <w:numPr>
          <w:ilvl w:val="1"/>
          <w:numId w:val="12"/>
        </w:numPr>
        <w:tabs>
          <w:tab w:val="left" w:pos="480"/>
        </w:tabs>
        <w:spacing w:before="188" w:after="0" w:line="240" w:lineRule="auto"/>
        <w:ind w:left="480" w:right="0" w:hanging="144"/>
        <w:jc w:val="left"/>
        <w:rPr>
          <w:sz w:val="24"/>
        </w:rPr>
      </w:pPr>
      <w:r>
        <w:rPr>
          <w:sz w:val="24"/>
        </w:rPr>
        <w:t xml:space="preserve">Copy trading </w:t>
      </w:r>
      <w:r>
        <w:rPr>
          <w:spacing w:val="-2"/>
          <w:sz w:val="24"/>
        </w:rPr>
        <w:t>functionality</w:t>
      </w:r>
    </w:p>
    <w:p>
      <w:pPr>
        <w:pStyle w:val="21"/>
        <w:spacing w:after="0" w:line="240" w:lineRule="auto"/>
        <w:jc w:val="left"/>
        <w:rPr>
          <w:sz w:val="24"/>
        </w:rPr>
        <w:sectPr>
          <w:footerReference w:type="default" r:id="rId38"/>
          <w:pgSz w:w="11910" w:h="16840"/>
          <w:pgMar w:top="1380" w:right="1133" w:bottom="280" w:left="1133" w:header="0" w:footer="0" w:gutter="0"/>
          <w:docGrid w:linePitch="312" w:charSpace="0"/>
        </w:sectPr>
      </w:pPr>
    </w:p>
    <w:p>
      <w:pPr>
        <w:pStyle w:val="21"/>
        <w:numPr>
          <w:ilvl w:val="1"/>
          <w:numId w:val="12"/>
        </w:numPr>
        <w:tabs>
          <w:tab w:val="left" w:pos="480"/>
        </w:tabs>
        <w:spacing w:before="68" w:after="0" w:line="240" w:lineRule="auto"/>
        <w:ind w:left="480" w:right="0" w:hanging="144"/>
        <w:jc w:val="left"/>
        <w:rPr>
          <w:sz w:val="24"/>
        </w:rPr>
      </w:pPr>
      <w:r>
        <w:rPr>
          <w:sz w:val="24"/>
        </w:rPr>
        <w:t xml:space="preserve">Leaderboard for top-performing </w:t>
      </w:r>
      <w:r>
        <w:rPr>
          <w:spacing w:val="-2"/>
          <w:sz w:val="24"/>
        </w:rPr>
        <w:t>traders</w:t>
      </w:r>
    </w:p>
    <w:p>
      <w:pPr>
        <w:pStyle w:val="15"/>
        <w:spacing w:before="72"/>
      </w:pPr>
    </w:p>
    <w:p>
      <w:pPr>
        <w:pStyle w:val="19"/>
        <w:numPr>
          <w:ilvl w:val="0"/>
          <w:numId w:val="12"/>
        </w:numPr>
        <w:tabs>
          <w:tab w:val="left" w:pos="346"/>
        </w:tabs>
        <w:spacing w:before="0" w:after="0" w:line="240" w:lineRule="auto"/>
        <w:ind w:left="345" w:right="0" w:hanging="226"/>
        <w:jc w:val="left"/>
      </w:pPr>
      <w:r>
        <w:t>Advanced</w:t>
      </w:r>
      <w:r>
        <w:rPr>
          <w:spacing w:val="-15"/>
        </w:rPr>
        <w:t xml:space="preserve"> </w:t>
      </w:r>
      <w:r>
        <w:t>Analytics</w:t>
      </w:r>
      <w:r>
        <w:rPr>
          <w:spacing w:val="-15"/>
        </w:rPr>
        <w:t xml:space="preserve"> </w:t>
      </w:r>
      <w:r>
        <w:rPr>
          <w:spacing w:val="-2"/>
        </w:rPr>
        <w:t>Dashboard</w:t>
      </w:r>
    </w:p>
    <w:p>
      <w:pPr>
        <w:pStyle w:val="21"/>
        <w:numPr>
          <w:ilvl w:val="1"/>
          <w:numId w:val="12"/>
        </w:numPr>
        <w:tabs>
          <w:tab w:val="left" w:pos="480"/>
        </w:tabs>
        <w:spacing w:before="228" w:after="0" w:line="240" w:lineRule="auto"/>
        <w:ind w:left="480" w:right="0" w:hanging="144"/>
        <w:jc w:val="left"/>
        <w:rPr>
          <w:sz w:val="24"/>
        </w:rPr>
      </w:pPr>
      <w:r>
        <w:rPr>
          <w:sz w:val="24"/>
        </w:rPr>
        <w:t>Portfolio</w:t>
      </w:r>
      <w:r>
        <w:rPr>
          <w:spacing w:val="-4"/>
          <w:sz w:val="24"/>
        </w:rPr>
        <w:t xml:space="preserve"> </w:t>
      </w:r>
      <w:r>
        <w:rPr>
          <w:sz w:val="24"/>
        </w:rPr>
        <w:t>performance</w:t>
      </w:r>
      <w:r>
        <w:rPr>
          <w:spacing w:val="-3"/>
          <w:sz w:val="24"/>
        </w:rPr>
        <w:t xml:space="preserve"> </w:t>
      </w:r>
      <w:r>
        <w:rPr>
          <w:sz w:val="24"/>
        </w:rPr>
        <w:t>analytics</w:t>
      </w:r>
      <w:r>
        <w:rPr>
          <w:spacing w:val="-2"/>
          <w:sz w:val="24"/>
        </w:rPr>
        <w:t xml:space="preserve"> </w:t>
      </w:r>
      <w:r>
        <w:rPr>
          <w:sz w:val="24"/>
        </w:rPr>
        <w:t>with</w:t>
      </w:r>
      <w:r>
        <w:rPr>
          <w:spacing w:val="-2"/>
          <w:sz w:val="24"/>
        </w:rPr>
        <w:t xml:space="preserve"> graphs</w:t>
      </w:r>
    </w:p>
    <w:p>
      <w:pPr>
        <w:pStyle w:val="21"/>
        <w:numPr>
          <w:ilvl w:val="1"/>
          <w:numId w:val="12"/>
        </w:numPr>
        <w:tabs>
          <w:tab w:val="left" w:pos="480"/>
        </w:tabs>
        <w:spacing w:before="188" w:after="0" w:line="240" w:lineRule="auto"/>
        <w:ind w:left="480" w:right="0" w:hanging="144"/>
        <w:jc w:val="left"/>
        <w:rPr>
          <w:sz w:val="24"/>
        </w:rPr>
      </w:pPr>
      <w:r>
        <w:rPr>
          <w:sz w:val="24"/>
        </w:rPr>
        <w:t>Risk</w:t>
      </w:r>
      <w:r>
        <w:rPr>
          <w:spacing w:val="-2"/>
          <w:sz w:val="24"/>
        </w:rPr>
        <w:t xml:space="preserve"> </w:t>
      </w:r>
      <w:r>
        <w:rPr>
          <w:sz w:val="24"/>
        </w:rPr>
        <w:t>analysis</w:t>
      </w:r>
      <w:r>
        <w:rPr>
          <w:spacing w:val="-3"/>
          <w:sz w:val="24"/>
        </w:rPr>
        <w:t xml:space="preserve"> </w:t>
      </w:r>
      <w:r>
        <w:rPr>
          <w:sz w:val="24"/>
        </w:rPr>
        <w:t>and</w:t>
      </w:r>
      <w:r>
        <w:rPr>
          <w:spacing w:val="-2"/>
          <w:sz w:val="24"/>
        </w:rPr>
        <w:t xml:space="preserve"> </w:t>
      </w:r>
      <w:r>
        <w:rPr>
          <w:sz w:val="24"/>
        </w:rPr>
        <w:t>investment</w:t>
      </w:r>
      <w:r>
        <w:rPr>
          <w:spacing w:val="-1"/>
          <w:sz w:val="24"/>
        </w:rPr>
        <w:t xml:space="preserve"> </w:t>
      </w:r>
      <w:r>
        <w:rPr>
          <w:spacing w:val="-2"/>
          <w:sz w:val="24"/>
        </w:rPr>
        <w:t>insights</w:t>
      </w:r>
    </w:p>
    <w:p>
      <w:pPr>
        <w:pStyle w:val="21"/>
        <w:numPr>
          <w:ilvl w:val="1"/>
          <w:numId w:val="12"/>
        </w:numPr>
        <w:tabs>
          <w:tab w:val="left" w:pos="480"/>
        </w:tabs>
        <w:spacing w:before="188" w:after="0" w:line="240" w:lineRule="auto"/>
        <w:ind w:left="480" w:right="0" w:hanging="144"/>
        <w:jc w:val="left"/>
        <w:rPr>
          <w:sz w:val="24"/>
        </w:rPr>
      </w:pPr>
      <w:r>
        <w:rPr>
          <w:sz w:val="24"/>
        </w:rPr>
        <w:t xml:space="preserve">Historical trend comparison </w:t>
      </w:r>
      <w:r>
        <w:rPr>
          <w:spacing w:val="-2"/>
          <w:sz w:val="24"/>
        </w:rPr>
        <w:t>tools</w:t>
      </w:r>
    </w:p>
    <w:p>
      <w:pPr>
        <w:pStyle w:val="15"/>
        <w:spacing w:before="72"/>
      </w:pPr>
    </w:p>
    <w:p>
      <w:pPr>
        <w:pStyle w:val="19"/>
        <w:numPr>
          <w:ilvl w:val="0"/>
          <w:numId w:val="12"/>
        </w:numPr>
        <w:tabs>
          <w:tab w:val="left" w:pos="360"/>
        </w:tabs>
        <w:spacing w:before="0" w:after="0" w:line="240" w:lineRule="auto"/>
        <w:ind w:left="360" w:right="0" w:hanging="240"/>
        <w:jc w:val="left"/>
      </w:pPr>
      <w:r>
        <w:t xml:space="preserve">Global Market </w:t>
      </w:r>
      <w:r>
        <w:rPr>
          <w:spacing w:val="-2"/>
        </w:rPr>
        <w:t>Expansion</w:t>
      </w:r>
    </w:p>
    <w:p>
      <w:pPr>
        <w:pStyle w:val="21"/>
        <w:numPr>
          <w:ilvl w:val="1"/>
          <w:numId w:val="12"/>
        </w:numPr>
        <w:tabs>
          <w:tab w:val="left" w:pos="480"/>
        </w:tabs>
        <w:spacing w:before="228" w:after="0" w:line="240" w:lineRule="auto"/>
        <w:ind w:left="480" w:right="0" w:hanging="144"/>
        <w:jc w:val="left"/>
        <w:rPr>
          <w:sz w:val="24"/>
        </w:rPr>
      </w:pPr>
      <w:r>
        <w:rPr>
          <w:sz w:val="24"/>
        </w:rPr>
        <w:t>Support</w:t>
      </w:r>
      <w:r>
        <w:rPr>
          <w:spacing w:val="-2"/>
          <w:sz w:val="24"/>
        </w:rPr>
        <w:t xml:space="preserve"> </w:t>
      </w:r>
      <w:r>
        <w:rPr>
          <w:sz w:val="24"/>
        </w:rPr>
        <w:t>for</w:t>
      </w:r>
      <w:r>
        <w:rPr>
          <w:spacing w:val="-2"/>
          <w:sz w:val="24"/>
        </w:rPr>
        <w:t xml:space="preserve"> </w:t>
      </w:r>
      <w:r>
        <w:rPr>
          <w:sz w:val="24"/>
        </w:rPr>
        <w:t>multiple</w:t>
      </w:r>
      <w:r>
        <w:rPr>
          <w:spacing w:val="-2"/>
          <w:sz w:val="24"/>
        </w:rPr>
        <w:t xml:space="preserve"> </w:t>
      </w:r>
      <w:r>
        <w:rPr>
          <w:sz w:val="24"/>
        </w:rPr>
        <w:t>currencies</w:t>
      </w:r>
      <w:r>
        <w:rPr>
          <w:spacing w:val="-3"/>
          <w:sz w:val="24"/>
        </w:rPr>
        <w:t xml:space="preserve"> </w:t>
      </w:r>
      <w:r>
        <w:rPr>
          <w:sz w:val="24"/>
        </w:rPr>
        <w:t>and</w:t>
      </w:r>
      <w:r>
        <w:rPr>
          <w:spacing w:val="-1"/>
          <w:sz w:val="24"/>
        </w:rPr>
        <w:t xml:space="preserve"> </w:t>
      </w:r>
      <w:r>
        <w:rPr>
          <w:spacing w:val="-2"/>
          <w:sz w:val="24"/>
        </w:rPr>
        <w:t>regions</w:t>
      </w:r>
    </w:p>
    <w:p>
      <w:pPr>
        <w:pStyle w:val="21"/>
        <w:numPr>
          <w:ilvl w:val="1"/>
          <w:numId w:val="12"/>
        </w:numPr>
        <w:tabs>
          <w:tab w:val="left" w:pos="480"/>
        </w:tabs>
        <w:spacing w:before="188" w:after="0" w:line="240" w:lineRule="auto"/>
        <w:ind w:left="480" w:right="0" w:hanging="144"/>
        <w:jc w:val="left"/>
        <w:rPr>
          <w:sz w:val="24"/>
        </w:rPr>
      </w:pPr>
      <w:r>
        <w:rPr>
          <w:sz w:val="24"/>
        </w:rPr>
        <w:t xml:space="preserve">Localization in multiple </w:t>
      </w:r>
      <w:r>
        <w:rPr>
          <w:spacing w:val="-2"/>
          <w:sz w:val="24"/>
        </w:rPr>
        <w:t>languages</w:t>
      </w:r>
    </w:p>
    <w:p>
      <w:pPr>
        <w:pStyle w:val="21"/>
        <w:numPr>
          <w:ilvl w:val="1"/>
          <w:numId w:val="12"/>
        </w:numPr>
        <w:tabs>
          <w:tab w:val="left" w:pos="480"/>
        </w:tabs>
        <w:spacing w:before="188" w:after="0" w:line="240" w:lineRule="auto"/>
        <w:ind w:left="480" w:right="0" w:hanging="144"/>
        <w:jc w:val="left"/>
        <w:rPr>
          <w:sz w:val="24"/>
        </w:rPr>
      </w:pPr>
      <w:r>
        <w:rPr>
          <w:sz w:val="24"/>
        </w:rPr>
        <w:t xml:space="preserve">Integration with global </w:t>
      </w:r>
      <w:r>
        <w:rPr>
          <w:spacing w:val="-2"/>
          <w:sz w:val="24"/>
        </w:rPr>
        <w:t>exchanges</w:t>
      </w:r>
    </w:p>
    <w:p>
      <w:pPr>
        <w:pStyle w:val="15"/>
        <w:spacing w:before="72"/>
      </w:pPr>
    </w:p>
    <w:p>
      <w:pPr>
        <w:pStyle w:val="19"/>
        <w:numPr>
          <w:ilvl w:val="0"/>
          <w:numId w:val="12"/>
        </w:numPr>
        <w:tabs>
          <w:tab w:val="left" w:pos="466"/>
        </w:tabs>
        <w:spacing w:before="0" w:after="0" w:line="240" w:lineRule="auto"/>
        <w:ind w:left="466" w:right="0" w:hanging="346"/>
        <w:jc w:val="left"/>
      </w:pPr>
      <w:r>
        <w:t>Automation</w:t>
      </w:r>
      <w:r>
        <w:rPr>
          <w:spacing w:val="-7"/>
        </w:rPr>
        <w:t xml:space="preserve"> </w:t>
      </w:r>
      <w:r>
        <w:t>and</w:t>
      </w:r>
      <w:r>
        <w:rPr>
          <w:spacing w:val="-6"/>
        </w:rPr>
        <w:t xml:space="preserve"> </w:t>
      </w:r>
      <w:r>
        <w:rPr>
          <w:spacing w:val="-4"/>
        </w:rPr>
        <w:t>Bots</w:t>
      </w:r>
    </w:p>
    <w:p>
      <w:pPr>
        <w:pStyle w:val="21"/>
        <w:numPr>
          <w:ilvl w:val="1"/>
          <w:numId w:val="12"/>
        </w:numPr>
        <w:tabs>
          <w:tab w:val="left" w:pos="480"/>
        </w:tabs>
        <w:spacing w:before="228" w:after="0" w:line="240" w:lineRule="auto"/>
        <w:ind w:left="480" w:right="0" w:hanging="144"/>
        <w:jc w:val="left"/>
        <w:rPr>
          <w:sz w:val="24"/>
        </w:rPr>
      </w:pPr>
      <w:r>
        <w:rPr>
          <w:sz w:val="24"/>
        </w:rPr>
        <w:t>Automated</w:t>
      </w:r>
      <w:r>
        <w:rPr>
          <w:spacing w:val="-1"/>
          <w:sz w:val="24"/>
        </w:rPr>
        <w:t xml:space="preserve"> </w:t>
      </w:r>
      <w:r>
        <w:rPr>
          <w:sz w:val="24"/>
        </w:rPr>
        <w:t>trading bots</w:t>
      </w:r>
      <w:r>
        <w:rPr>
          <w:spacing w:val="-2"/>
          <w:sz w:val="24"/>
        </w:rPr>
        <w:t xml:space="preserve"> </w:t>
      </w:r>
      <w:r>
        <w:rPr>
          <w:sz w:val="24"/>
        </w:rPr>
        <w:t>based on</w:t>
      </w:r>
      <w:r>
        <w:rPr>
          <w:spacing w:val="-1"/>
          <w:sz w:val="24"/>
        </w:rPr>
        <w:t xml:space="preserve"> </w:t>
      </w:r>
      <w:r>
        <w:rPr>
          <w:sz w:val="24"/>
        </w:rPr>
        <w:t xml:space="preserve">user </w:t>
      </w:r>
      <w:r>
        <w:rPr>
          <w:spacing w:val="-2"/>
          <w:sz w:val="24"/>
        </w:rPr>
        <w:t>strategies</w:t>
      </w:r>
    </w:p>
    <w:p>
      <w:pPr>
        <w:pStyle w:val="21"/>
        <w:numPr>
          <w:ilvl w:val="1"/>
          <w:numId w:val="12"/>
        </w:numPr>
        <w:tabs>
          <w:tab w:val="left" w:pos="480"/>
        </w:tabs>
        <w:spacing w:before="188" w:after="0" w:line="240" w:lineRule="auto"/>
        <w:ind w:left="480" w:right="0" w:hanging="144"/>
        <w:jc w:val="left"/>
        <w:rPr>
          <w:sz w:val="24"/>
        </w:rPr>
      </w:pPr>
      <w:r>
        <w:rPr>
          <w:sz w:val="24"/>
        </w:rPr>
        <w:t xml:space="preserve">Scheduled trading </w:t>
      </w:r>
      <w:r>
        <w:rPr>
          <w:spacing w:val="-2"/>
          <w:sz w:val="24"/>
        </w:rPr>
        <w:t>options</w:t>
      </w:r>
    </w:p>
    <w:p>
      <w:pPr>
        <w:pStyle w:val="21"/>
        <w:numPr>
          <w:ilvl w:val="1"/>
          <w:numId w:val="12"/>
        </w:numPr>
        <w:tabs>
          <w:tab w:val="left" w:pos="480"/>
        </w:tabs>
        <w:spacing w:before="188" w:after="0" w:line="240" w:lineRule="auto"/>
        <w:ind w:left="480" w:right="0" w:hanging="144"/>
        <w:jc w:val="left"/>
        <w:rPr>
          <w:sz w:val="24"/>
        </w:rPr>
      </w:pPr>
      <w:r>
        <w:rPr>
          <w:sz w:val="24"/>
        </w:rPr>
        <w:t xml:space="preserve">AI-powered portfolio </w:t>
      </w:r>
      <w:r>
        <w:rPr>
          <w:spacing w:val="-2"/>
          <w:sz w:val="24"/>
        </w:rPr>
        <w:t>rebalancing</w:t>
      </w:r>
    </w:p>
    <w:p>
      <w:pPr>
        <w:pStyle w:val="15"/>
        <w:spacing w:before="201"/>
      </w:pPr>
    </w:p>
    <w:p>
      <w:pPr>
        <w:pStyle w:val="17"/>
        <w:ind w:left="120"/>
        <w:jc w:val="both"/>
      </w:pPr>
      <w:r>
        <w:t xml:space="preserve">Final </w:t>
      </w:r>
      <w:r>
        <w:rPr>
          <w:spacing w:val="-2"/>
        </w:rPr>
        <w:t>Statement</w:t>
      </w:r>
    </w:p>
    <w:p>
      <w:pPr>
        <w:pStyle w:val="15"/>
        <w:spacing w:before="35"/>
        <w:rPr>
          <w:b/>
          <w:sz w:val="28"/>
        </w:rPr>
      </w:pPr>
    </w:p>
    <w:p>
      <w:pPr>
        <w:pStyle w:val="15"/>
        <w:spacing w:before="1" w:line="334" w:lineRule="auto"/>
        <w:ind w:left="120" w:right="101"/>
        <w:jc w:val="both"/>
      </w:pPr>
      <w:r>
        <w:t>With continuous improvements and integration of advanced technologies such as AI, blockchain, and machine learning, the Quantro Trading Application has the potential to evolve into a next- generation global crypto trading platform capable of competing with industry-leading exchanges.</w:t>
      </w:r>
    </w:p>
    <w:p>
      <w:pPr>
        <w:pStyle w:val="15"/>
        <w:spacing w:after="0" w:line="334" w:lineRule="auto"/>
        <w:jc w:val="both"/>
        <w:sectPr>
          <w:footerReference w:type="default" r:id="rId39"/>
          <w:pgSz w:w="11910" w:h="16840"/>
          <w:pgMar w:top="1380" w:right="1133" w:bottom="280" w:left="1133" w:header="0" w:footer="0" w:gutter="0"/>
          <w:docGrid w:linePitch="312" w:charSpace="0"/>
        </w:sectPr>
      </w:pPr>
    </w:p>
    <w:p>
      <w:pPr>
        <w:spacing w:before="73"/>
        <w:ind w:left="120" w:right="0" w:firstLine="0"/>
        <w:jc w:val="left"/>
        <w:rPr>
          <w:b/>
          <w:sz w:val="36"/>
        </w:rPr>
      </w:pPr>
      <w:r>
        <w:rPr>
          <w:b/>
          <w:spacing w:val="-2"/>
          <w:sz w:val="36"/>
        </w:rPr>
        <w:t>References</w:t>
      </w:r>
    </w:p>
    <w:p>
      <w:pPr>
        <w:pStyle w:val="15"/>
        <w:spacing w:before="9"/>
        <w:rPr>
          <w:b/>
          <w:sz w:val="10"/>
        </w:rPr>
      </w:pPr>
      <w:r>
        <w:rPr>
          <w:b/>
          <w:sz w:val="10"/>
        </w:rPr>
        <mc:AlternateContent>
          <mc:Choice Requires="wps">
            <w:drawing>
              <wp:anchor distT="0" distB="0" distL="0" distR="0" simplePos="0" behindDoc="1" locked="0" layoutInCell="1" hidden="0" allowOverlap="1">
                <wp:simplePos x="0" y="0"/>
                <wp:positionH relativeFrom="page">
                  <wp:posOffset>796200</wp:posOffset>
                </wp:positionH>
                <wp:positionV relativeFrom="paragraph">
                  <wp:posOffset>94337</wp:posOffset>
                </wp:positionV>
                <wp:extent cx="5967600" cy="9525"/>
                <wp:effectExtent l="0" t="0" r="0" b="0"/>
                <wp:wrapTopAndBottom/>
                <wp:docPr id="86" name="矩形 86"/>
                <wp:cNvGraphicFramePr>
                  <a:graphicFrameLocks noChangeAspect="0"/>
                </wp:cNvGraphicFramePr>
                <a:graphic>
                  <a:graphicData uri="http://schemas.microsoft.com/office/word/2010/wordprocessingShape">
                    <wps:wsp>
                      <wps:cNvSpPr/>
                      <wps:spPr>
                        <a:xfrm rot="0">
                          <a:off x="0" y="0"/>
                          <a:ext cx="5967600" cy="9525"/>
                        </a:xfrm>
                        <a:prstGeom prst="rect"/>
                        <a:solidFill>
                          <a:srgbClr val="CCCCCC"/>
                        </a:solidFill>
                        <a:ln w="12700" cmpd="sng" cap="flat">
                          <a:noFill/>
                          <a:prstDash val="solid"/>
                          <a:miter/>
                        </a:ln>
                      </wps:spPr>
                      <wps:bodyPr vert="horz" wrap="square" lIns="91440" tIns="45720" rIns="91440" bIns="45720" anchor="t" anchorCtr="0" upright="0">
                        <a:noAutofit/>
                      </wps:bodyPr>
                    </wps:wsp>
                  </a:graphicData>
                </a:graphic>
              </wp:anchor>
            </w:drawing>
          </mc:Choice>
          <mc:Fallback>
            <w:pict>
              <v:rect type="#_x0000_t1" id="矩形 87" o:spid="_x0000_s87" fillcolor="#CCCCCC" stroked="f" strokeweight="1.0pt" style="position:absolute;&#10;margin-left:62.692917pt;&#10;margin-top:7.4281616pt;&#10;width:469.88983pt;&#10;height:0.75pt;&#10;mso-position-horizontal:absolute;&#10;mso-position-horizontal-relative:page;&#10;mso-position-vertical:absolute;&#10;mso-wrap-distance-left:0.0pt;&#10;mso-wrap-distance-right:0.0pt;">
                <v:stroke color="#000000"/>
                <w10:wrap type="topAndBottom"/>
              </v:rect>
            </w:pict>
          </mc:Fallback>
        </mc:AlternateContent>
      </w:r>
    </w:p>
    <w:p>
      <w:pPr>
        <w:pStyle w:val="15"/>
        <w:spacing w:before="289" w:line="334" w:lineRule="auto"/>
        <w:ind w:left="120" w:right="102"/>
        <w:jc w:val="both"/>
      </w:pPr>
      <w:r>
        <w:t>The development of the Quantro Trading Application is based on various online resources, official documentation, APIs, and development tools. The following references were used during the design and implementation of the project:</w:t>
      </w:r>
    </w:p>
    <w:p>
      <w:pPr>
        <w:pStyle w:val="15"/>
        <w:spacing w:before="93"/>
      </w:pPr>
    </w:p>
    <w:p>
      <w:pPr>
        <w:pStyle w:val="17"/>
        <w:numPr>
          <w:ilvl w:val="0"/>
          <w:numId w:val="13"/>
        </w:numPr>
        <w:tabs>
          <w:tab w:val="left" w:pos="400"/>
        </w:tabs>
        <w:spacing w:before="0" w:after="0" w:line="240" w:lineRule="auto"/>
        <w:ind w:left="400" w:right="0" w:hanging="280"/>
        <w:jc w:val="left"/>
      </w:pPr>
      <w:r>
        <w:rPr>
          <w:spacing w:val="-2"/>
        </w:rPr>
        <w:t>Documentation</w:t>
      </w:r>
    </w:p>
    <w:p>
      <w:pPr>
        <w:pStyle w:val="15"/>
        <w:spacing w:before="2"/>
        <w:rPr>
          <w:b/>
        </w:rPr>
      </w:pPr>
    </w:p>
    <w:p>
      <w:pPr>
        <w:pStyle w:val="21"/>
        <w:numPr>
          <w:ilvl w:val="1"/>
          <w:numId w:val="13"/>
        </w:numPr>
        <w:tabs>
          <w:tab w:val="left" w:pos="480"/>
        </w:tabs>
        <w:spacing w:before="0" w:after="0" w:line="240" w:lineRule="auto"/>
        <w:ind w:left="480" w:right="0" w:hanging="144"/>
        <w:jc w:val="left"/>
        <w:rPr>
          <w:sz w:val="24"/>
        </w:rPr>
      </w:pPr>
      <w:r>
        <w:rPr>
          <w:sz w:val="24"/>
        </w:rPr>
        <w:t>React</w:t>
      </w:r>
      <w:r>
        <w:rPr>
          <w:spacing w:val="-2"/>
          <w:sz w:val="24"/>
        </w:rPr>
        <w:t xml:space="preserve"> </w:t>
      </w:r>
      <w:r>
        <w:rPr>
          <w:sz w:val="24"/>
        </w:rPr>
        <w:t>Official</w:t>
      </w:r>
      <w:r>
        <w:rPr>
          <w:spacing w:val="-1"/>
          <w:sz w:val="24"/>
        </w:rPr>
        <w:t xml:space="preserve"> </w:t>
      </w:r>
      <w:r>
        <w:rPr>
          <w:sz w:val="24"/>
        </w:rPr>
        <w:t>Documentation</w:t>
      </w:r>
      <w:r>
        <w:rPr>
          <w:spacing w:val="-1"/>
          <w:sz w:val="24"/>
        </w:rPr>
        <w:t xml:space="preserve"> </w:t>
      </w:r>
      <w:r>
        <w:rPr>
          <w:sz w:val="24"/>
        </w:rPr>
        <w:t>-</w:t>
      </w:r>
      <w:r>
        <w:rPr>
          <w:spacing w:val="-1"/>
          <w:sz w:val="24"/>
        </w:rPr>
        <w:t xml:space="preserve"> </w:t>
      </w:r>
      <w:r>
        <w:rPr>
          <w:spacing w:val="-2"/>
          <w:sz w:val="24"/>
        </w:rPr>
        <w:t>https://react.dev</w:t>
      </w:r>
    </w:p>
    <w:p>
      <w:pPr>
        <w:pStyle w:val="21"/>
        <w:numPr>
          <w:ilvl w:val="1"/>
          <w:numId w:val="13"/>
        </w:numPr>
        <w:tabs>
          <w:tab w:val="left" w:pos="480"/>
        </w:tabs>
        <w:spacing w:before="188" w:after="0" w:line="240" w:lineRule="auto"/>
        <w:ind w:left="480" w:right="0" w:hanging="144"/>
        <w:jc w:val="left"/>
        <w:rPr>
          <w:sz w:val="24"/>
        </w:rPr>
      </w:pPr>
      <w:r>
        <w:rPr>
          <w:sz w:val="24"/>
        </w:rPr>
        <w:t>Node.js</w:t>
      </w:r>
      <w:r>
        <w:rPr>
          <w:spacing w:val="-5"/>
          <w:sz w:val="24"/>
        </w:rPr>
        <w:t xml:space="preserve"> </w:t>
      </w:r>
      <w:r>
        <w:rPr>
          <w:sz w:val="24"/>
        </w:rPr>
        <w:t>Documentation</w:t>
      </w:r>
      <w:r>
        <w:rPr>
          <w:spacing w:val="-2"/>
          <w:sz w:val="24"/>
        </w:rPr>
        <w:t xml:space="preserve"> </w:t>
      </w:r>
      <w:r>
        <w:rPr>
          <w:sz w:val="24"/>
        </w:rPr>
        <w:t>-</w:t>
      </w:r>
      <w:r>
        <w:rPr>
          <w:spacing w:val="-2"/>
          <w:sz w:val="24"/>
        </w:rPr>
        <w:t xml:space="preserve"> https://nodejs.org</w:t>
      </w:r>
    </w:p>
    <w:p>
      <w:pPr>
        <w:pStyle w:val="21"/>
        <w:numPr>
          <w:ilvl w:val="1"/>
          <w:numId w:val="13"/>
        </w:numPr>
        <w:tabs>
          <w:tab w:val="left" w:pos="480"/>
        </w:tabs>
        <w:spacing w:before="188" w:after="0" w:line="240" w:lineRule="auto"/>
        <w:ind w:left="480" w:right="0" w:hanging="144"/>
        <w:jc w:val="left"/>
        <w:rPr>
          <w:sz w:val="24"/>
        </w:rPr>
      </w:pPr>
      <w:r>
        <w:rPr>
          <w:sz w:val="24"/>
        </w:rPr>
        <w:t>Express.js</w:t>
      </w:r>
      <w:r>
        <w:rPr>
          <w:spacing w:val="-4"/>
          <w:sz w:val="24"/>
        </w:rPr>
        <w:t xml:space="preserve"> </w:t>
      </w:r>
      <w:r>
        <w:rPr>
          <w:sz w:val="24"/>
        </w:rPr>
        <w:t>Guide</w:t>
      </w:r>
      <w:r>
        <w:rPr>
          <w:spacing w:val="-3"/>
          <w:sz w:val="24"/>
        </w:rPr>
        <w:t xml:space="preserve"> </w:t>
      </w:r>
      <w:r>
        <w:rPr>
          <w:sz w:val="24"/>
        </w:rPr>
        <w:t>-</w:t>
      </w:r>
      <w:r>
        <w:rPr>
          <w:spacing w:val="-3"/>
          <w:sz w:val="24"/>
        </w:rPr>
        <w:t xml:space="preserve"> </w:t>
      </w:r>
      <w:r>
        <w:rPr>
          <w:spacing w:val="-2"/>
          <w:sz w:val="24"/>
        </w:rPr>
        <w:t>https://expressjs.com</w:t>
      </w:r>
    </w:p>
    <w:p>
      <w:pPr>
        <w:pStyle w:val="21"/>
        <w:numPr>
          <w:ilvl w:val="1"/>
          <w:numId w:val="13"/>
        </w:numPr>
        <w:tabs>
          <w:tab w:val="left" w:pos="480"/>
        </w:tabs>
        <w:spacing w:before="188" w:after="0" w:line="240" w:lineRule="auto"/>
        <w:ind w:left="480" w:right="0" w:hanging="144"/>
        <w:jc w:val="left"/>
        <w:rPr>
          <w:sz w:val="24"/>
        </w:rPr>
      </w:pPr>
      <w:r>
        <w:rPr>
          <w:sz w:val="24"/>
        </w:rPr>
        <w:t xml:space="preserve">MongoDB Documentation - </w:t>
      </w:r>
      <w:r>
        <w:rPr>
          <w:spacing w:val="-2"/>
          <w:sz w:val="24"/>
        </w:rPr>
        <w:fldChar w:fldCharType="begin"/>
      </w:r>
      <w:r>
        <w:instrText>HYPERLINK "http://www.mongodb.com/docs"</w:instrText>
      </w:r>
      <w:r>
        <w:rPr>
          <w:spacing w:val="-2"/>
          <w:sz w:val="24"/>
        </w:rPr>
        <w:fldChar w:fldCharType="separate"/>
      </w:r>
      <w:r>
        <w:rPr>
          <w:spacing w:val="-2"/>
          <w:sz w:val="24"/>
        </w:rPr>
        <w:t>https://www.mongodb.com/docs</w:t>
      </w:r>
      <w:r>
        <w:rPr>
          <w:spacing w:val="-2"/>
          <w:sz w:val="24"/>
        </w:rPr>
        <w:fldChar w:fldCharType="end"/>
      </w:r>
    </w:p>
    <w:p>
      <w:pPr>
        <w:pStyle w:val="21"/>
        <w:numPr>
          <w:ilvl w:val="1"/>
          <w:numId w:val="13"/>
        </w:numPr>
        <w:tabs>
          <w:tab w:val="left" w:pos="480"/>
        </w:tabs>
        <w:spacing w:before="188" w:after="0" w:line="240" w:lineRule="auto"/>
        <w:ind w:left="480" w:right="0" w:hanging="144"/>
        <w:jc w:val="left"/>
        <w:rPr>
          <w:sz w:val="24"/>
        </w:rPr>
      </w:pPr>
      <w:r>
        <w:rPr>
          <w:sz w:val="24"/>
        </w:rPr>
        <w:t>Mongoose</w:t>
      </w:r>
      <w:r>
        <w:rPr>
          <w:spacing w:val="-1"/>
          <w:sz w:val="24"/>
        </w:rPr>
        <w:t xml:space="preserve"> </w:t>
      </w:r>
      <w:r>
        <w:rPr>
          <w:sz w:val="24"/>
        </w:rPr>
        <w:t>ODM</w:t>
      </w:r>
      <w:r>
        <w:rPr>
          <w:spacing w:val="-1"/>
          <w:sz w:val="24"/>
        </w:rPr>
        <w:t xml:space="preserve"> </w:t>
      </w:r>
      <w:r>
        <w:rPr>
          <w:sz w:val="24"/>
        </w:rPr>
        <w:t>Documentation</w:t>
      </w:r>
      <w:r>
        <w:rPr>
          <w:spacing w:val="-1"/>
          <w:sz w:val="24"/>
        </w:rPr>
        <w:t xml:space="preserve"> </w:t>
      </w:r>
      <w:r>
        <w:rPr>
          <w:sz w:val="24"/>
        </w:rPr>
        <w:t xml:space="preserve">- </w:t>
      </w:r>
      <w:r>
        <w:rPr>
          <w:spacing w:val="-2"/>
          <w:sz w:val="24"/>
        </w:rPr>
        <w:t>https://mongoosejs.com/docs</w:t>
      </w:r>
    </w:p>
    <w:p>
      <w:pPr>
        <w:pStyle w:val="21"/>
        <w:numPr>
          <w:ilvl w:val="1"/>
          <w:numId w:val="13"/>
        </w:numPr>
        <w:tabs>
          <w:tab w:val="left" w:pos="480"/>
        </w:tabs>
        <w:spacing w:before="188" w:after="0" w:line="240" w:lineRule="auto"/>
        <w:ind w:left="480" w:right="0" w:hanging="144"/>
        <w:jc w:val="left"/>
        <w:rPr>
          <w:sz w:val="24"/>
        </w:rPr>
      </w:pPr>
      <w:r>
        <w:rPr>
          <w:sz w:val="24"/>
        </w:rPr>
        <w:t>Tailwind</w:t>
      </w:r>
      <w:r>
        <w:rPr>
          <w:spacing w:val="-5"/>
          <w:sz w:val="24"/>
        </w:rPr>
        <w:t xml:space="preserve"> </w:t>
      </w:r>
      <w:r>
        <w:rPr>
          <w:sz w:val="24"/>
        </w:rPr>
        <w:t>CSS</w:t>
      </w:r>
      <w:r>
        <w:rPr>
          <w:spacing w:val="-6"/>
          <w:sz w:val="24"/>
        </w:rPr>
        <w:t xml:space="preserve"> </w:t>
      </w:r>
      <w:r>
        <w:rPr>
          <w:sz w:val="24"/>
        </w:rPr>
        <w:t>Documentation</w:t>
      </w:r>
      <w:r>
        <w:rPr>
          <w:spacing w:val="-5"/>
          <w:sz w:val="24"/>
        </w:rPr>
        <w:t xml:space="preserve"> </w:t>
      </w:r>
      <w:r>
        <w:rPr>
          <w:sz w:val="24"/>
        </w:rPr>
        <w:t>-</w:t>
      </w:r>
      <w:r>
        <w:rPr>
          <w:spacing w:val="-4"/>
          <w:sz w:val="24"/>
        </w:rPr>
        <w:t xml:space="preserve"> </w:t>
      </w:r>
      <w:r>
        <w:rPr>
          <w:spacing w:val="-2"/>
          <w:sz w:val="24"/>
        </w:rPr>
        <w:t>https://tailwindcss.com/docs</w:t>
      </w:r>
    </w:p>
    <w:p>
      <w:pPr>
        <w:pStyle w:val="15"/>
        <w:spacing w:before="200"/>
      </w:pPr>
    </w:p>
    <w:p>
      <w:pPr>
        <w:pStyle w:val="17"/>
        <w:numPr>
          <w:ilvl w:val="0"/>
          <w:numId w:val="13"/>
        </w:numPr>
        <w:tabs>
          <w:tab w:val="left" w:pos="384"/>
        </w:tabs>
        <w:spacing w:before="0" w:after="0" w:line="240" w:lineRule="auto"/>
        <w:ind w:left="384" w:right="0" w:hanging="264"/>
        <w:jc w:val="left"/>
      </w:pPr>
      <w:r>
        <w:t>APIs</w:t>
      </w:r>
      <w:r>
        <w:rPr>
          <w:spacing w:val="-4"/>
        </w:rPr>
        <w:t xml:space="preserve"> Used</w:t>
      </w:r>
    </w:p>
    <w:p>
      <w:pPr>
        <w:pStyle w:val="15"/>
        <w:spacing w:before="2"/>
        <w:rPr>
          <w:b/>
        </w:rPr>
      </w:pPr>
    </w:p>
    <w:p>
      <w:pPr>
        <w:pStyle w:val="21"/>
        <w:numPr>
          <w:ilvl w:val="1"/>
          <w:numId w:val="13"/>
        </w:numPr>
        <w:tabs>
          <w:tab w:val="left" w:pos="480"/>
        </w:tabs>
        <w:spacing w:before="0" w:after="0" w:line="334" w:lineRule="auto"/>
        <w:ind w:left="480" w:right="119" w:hanging="145"/>
        <w:jc w:val="left"/>
        <w:rPr>
          <w:sz w:val="24"/>
        </w:rPr>
      </w:pPr>
      <w:r>
        <w:rPr>
          <w:b/>
          <w:sz w:val="24"/>
        </w:rPr>
        <w:t>CoinGecko</w:t>
      </w:r>
      <w:r>
        <w:rPr>
          <w:b/>
          <w:spacing w:val="40"/>
          <w:sz w:val="24"/>
        </w:rPr>
        <w:t xml:space="preserve"> </w:t>
      </w:r>
      <w:r>
        <w:rPr>
          <w:b/>
          <w:sz w:val="24"/>
        </w:rPr>
        <w:t>API:</w:t>
      </w:r>
      <w:r>
        <w:rPr>
          <w:b/>
          <w:spacing w:val="32"/>
          <w:sz w:val="24"/>
        </w:rPr>
        <w:t xml:space="preserve"> </w:t>
      </w:r>
      <w:r>
        <w:rPr>
          <w:sz w:val="24"/>
        </w:rPr>
        <w:t>Used</w:t>
      </w:r>
      <w:r>
        <w:rPr>
          <w:spacing w:val="40"/>
          <w:sz w:val="24"/>
        </w:rPr>
        <w:t xml:space="preserve"> </w:t>
      </w:r>
      <w:r>
        <w:rPr>
          <w:sz w:val="24"/>
        </w:rPr>
        <w:t>for</w:t>
      </w:r>
      <w:r>
        <w:rPr>
          <w:spacing w:val="40"/>
          <w:sz w:val="24"/>
        </w:rPr>
        <w:t xml:space="preserve"> </w:t>
      </w:r>
      <w:r>
        <w:rPr>
          <w:sz w:val="24"/>
        </w:rPr>
        <w:t>fetching</w:t>
      </w:r>
      <w:r>
        <w:rPr>
          <w:spacing w:val="40"/>
          <w:sz w:val="24"/>
        </w:rPr>
        <w:t xml:space="preserve"> </w:t>
      </w:r>
      <w:r>
        <w:rPr>
          <w:sz w:val="24"/>
        </w:rPr>
        <w:t>real-time</w:t>
      </w:r>
      <w:r>
        <w:rPr>
          <w:spacing w:val="40"/>
          <w:sz w:val="24"/>
        </w:rPr>
        <w:t xml:space="preserve"> </w:t>
      </w:r>
      <w:r>
        <w:rPr>
          <w:sz w:val="24"/>
        </w:rPr>
        <w:t>cryptocurrency</w:t>
      </w:r>
      <w:r>
        <w:rPr>
          <w:spacing w:val="40"/>
          <w:sz w:val="24"/>
        </w:rPr>
        <w:t xml:space="preserve"> </w:t>
      </w:r>
      <w:r>
        <w:rPr>
          <w:sz w:val="24"/>
        </w:rPr>
        <w:t>market</w:t>
      </w:r>
      <w:r>
        <w:rPr>
          <w:spacing w:val="40"/>
          <w:sz w:val="24"/>
        </w:rPr>
        <w:t xml:space="preserve"> </w:t>
      </w:r>
      <w:r>
        <w:rPr>
          <w:sz w:val="24"/>
        </w:rPr>
        <w:t>data</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 xml:space="preserve">prices, market cap, volume, and historical charts. </w:t>
      </w:r>
      <w:r>
        <w:rPr>
          <w:sz w:val="24"/>
        </w:rPr>
        <w:fldChar w:fldCharType="begin"/>
      </w:r>
      <w:r>
        <w:instrText>HYPERLINK "http://www.coingecko.com/en/api)"</w:instrText>
      </w:r>
      <w:r>
        <w:rPr>
          <w:sz w:val="24"/>
        </w:rPr>
        <w:fldChar w:fldCharType="separate"/>
      </w:r>
      <w:r>
        <w:rPr>
          <w:sz w:val="24"/>
        </w:rPr>
        <w:t>(https://www.coingecko.com/en/api)</w:t>
      </w:r>
      <w:r>
        <w:rPr>
          <w:sz w:val="24"/>
        </w:rPr>
        <w:fldChar w:fldCharType="end"/>
      </w:r>
    </w:p>
    <w:p>
      <w:pPr>
        <w:pStyle w:val="21"/>
        <w:numPr>
          <w:ilvl w:val="1"/>
          <w:numId w:val="13"/>
        </w:numPr>
        <w:tabs>
          <w:tab w:val="left" w:pos="480"/>
        </w:tabs>
        <w:spacing w:before="81" w:after="0" w:line="334" w:lineRule="auto"/>
        <w:ind w:left="480" w:right="106" w:hanging="145"/>
        <w:jc w:val="left"/>
        <w:rPr>
          <w:sz w:val="24"/>
        </w:rPr>
      </w:pPr>
      <w:r>
        <w:rPr>
          <w:b/>
          <w:sz w:val="24"/>
        </w:rPr>
        <w:t>Gemini</w:t>
      </w:r>
      <w:r>
        <w:rPr>
          <w:b/>
          <w:spacing w:val="30"/>
          <w:sz w:val="24"/>
        </w:rPr>
        <w:t xml:space="preserve"> </w:t>
      </w:r>
      <w:r>
        <w:rPr>
          <w:b/>
          <w:sz w:val="24"/>
        </w:rPr>
        <w:t>API</w:t>
      </w:r>
      <w:r>
        <w:rPr>
          <w:b/>
          <w:spacing w:val="30"/>
          <w:sz w:val="24"/>
        </w:rPr>
        <w:t xml:space="preserve"> </w:t>
      </w:r>
      <w:r>
        <w:rPr>
          <w:b/>
          <w:sz w:val="24"/>
        </w:rPr>
        <w:t>(Google</w:t>
      </w:r>
      <w:r>
        <w:rPr>
          <w:b/>
          <w:spacing w:val="30"/>
          <w:sz w:val="24"/>
        </w:rPr>
        <w:t xml:space="preserve"> </w:t>
      </w:r>
      <w:r>
        <w:rPr>
          <w:b/>
          <w:sz w:val="24"/>
        </w:rPr>
        <w:t>AI</w:t>
      </w:r>
      <w:r>
        <w:rPr>
          <w:b/>
          <w:spacing w:val="30"/>
          <w:sz w:val="24"/>
        </w:rPr>
        <w:t xml:space="preserve"> </w:t>
      </w:r>
      <w:r>
        <w:rPr>
          <w:b/>
          <w:sz w:val="24"/>
        </w:rPr>
        <w:t>/</w:t>
      </w:r>
      <w:r>
        <w:rPr>
          <w:b/>
          <w:spacing w:val="30"/>
          <w:sz w:val="24"/>
        </w:rPr>
        <w:t xml:space="preserve"> </w:t>
      </w:r>
      <w:r>
        <w:rPr>
          <w:b/>
          <w:sz w:val="24"/>
        </w:rPr>
        <w:t xml:space="preserve">Gemini): </w:t>
      </w:r>
      <w:r>
        <w:rPr>
          <w:sz w:val="24"/>
        </w:rPr>
        <w:t>Used</w:t>
      </w:r>
      <w:r>
        <w:rPr>
          <w:spacing w:val="30"/>
          <w:sz w:val="24"/>
        </w:rPr>
        <w:t xml:space="preserve"> </w:t>
      </w:r>
      <w:r>
        <w:rPr>
          <w:sz w:val="24"/>
        </w:rPr>
        <w:t>for</w:t>
      </w:r>
      <w:r>
        <w:rPr>
          <w:spacing w:val="30"/>
          <w:sz w:val="24"/>
        </w:rPr>
        <w:t xml:space="preserve"> </w:t>
      </w:r>
      <w:r>
        <w:rPr>
          <w:sz w:val="24"/>
        </w:rPr>
        <w:t>AI</w:t>
      </w:r>
      <w:r>
        <w:rPr>
          <w:spacing w:val="30"/>
          <w:sz w:val="24"/>
        </w:rPr>
        <w:t xml:space="preserve"> </w:t>
      </w:r>
      <w:r>
        <w:rPr>
          <w:sz w:val="24"/>
        </w:rPr>
        <w:t>chatbot</w:t>
      </w:r>
      <w:r>
        <w:rPr>
          <w:spacing w:val="30"/>
          <w:sz w:val="24"/>
        </w:rPr>
        <w:t xml:space="preserve"> </w:t>
      </w:r>
      <w:r>
        <w:rPr>
          <w:sz w:val="24"/>
        </w:rPr>
        <w:t>integration</w:t>
      </w:r>
      <w:r>
        <w:rPr>
          <w:spacing w:val="30"/>
          <w:sz w:val="24"/>
        </w:rPr>
        <w:t xml:space="preserve"> </w:t>
      </w:r>
      <w:r>
        <w:rPr>
          <w:sz w:val="24"/>
        </w:rPr>
        <w:t>and</w:t>
      </w:r>
      <w:r>
        <w:rPr>
          <w:spacing w:val="30"/>
          <w:sz w:val="24"/>
        </w:rPr>
        <w:t xml:space="preserve"> </w:t>
      </w:r>
      <w:r>
        <w:rPr>
          <w:sz w:val="24"/>
        </w:rPr>
        <w:t>intelligent</w:t>
      </w:r>
      <w:r>
        <w:rPr>
          <w:spacing w:val="30"/>
          <w:sz w:val="24"/>
        </w:rPr>
        <w:t xml:space="preserve"> </w:t>
      </w:r>
      <w:r>
        <w:rPr>
          <w:sz w:val="24"/>
        </w:rPr>
        <w:t>query responses within the application. (https://ai.google.dev/gemini-api)</w:t>
      </w:r>
    </w:p>
    <w:p>
      <w:pPr>
        <w:pStyle w:val="21"/>
        <w:numPr>
          <w:ilvl w:val="1"/>
          <w:numId w:val="13"/>
        </w:numPr>
        <w:tabs>
          <w:tab w:val="left" w:pos="480"/>
        </w:tabs>
        <w:spacing w:before="81" w:after="0" w:line="334" w:lineRule="auto"/>
        <w:ind w:left="480" w:right="120" w:hanging="145"/>
        <w:jc w:val="left"/>
        <w:rPr>
          <w:sz w:val="24"/>
        </w:rPr>
      </w:pPr>
      <w:r>
        <w:rPr>
          <w:b/>
          <w:sz w:val="24"/>
        </w:rPr>
        <w:t>Razorpay</w:t>
      </w:r>
      <w:r>
        <w:rPr>
          <w:b/>
          <w:spacing w:val="39"/>
          <w:sz w:val="24"/>
        </w:rPr>
        <w:t xml:space="preserve"> </w:t>
      </w:r>
      <w:r>
        <w:rPr>
          <w:b/>
          <w:sz w:val="24"/>
        </w:rPr>
        <w:t>API:</w:t>
      </w:r>
      <w:r>
        <w:rPr>
          <w:b/>
          <w:spacing w:val="26"/>
          <w:sz w:val="24"/>
        </w:rPr>
        <w:t xml:space="preserve"> </w:t>
      </w:r>
      <w:r>
        <w:rPr>
          <w:sz w:val="24"/>
        </w:rPr>
        <w:t>Used</w:t>
      </w:r>
      <w:r>
        <w:rPr>
          <w:spacing w:val="39"/>
          <w:sz w:val="24"/>
        </w:rPr>
        <w:t xml:space="preserve"> </w:t>
      </w:r>
      <w:r>
        <w:rPr>
          <w:sz w:val="24"/>
        </w:rPr>
        <w:t>for</w:t>
      </w:r>
      <w:r>
        <w:rPr>
          <w:spacing w:val="39"/>
          <w:sz w:val="24"/>
        </w:rPr>
        <w:t xml:space="preserve"> </w:t>
      </w:r>
      <w:r>
        <w:rPr>
          <w:sz w:val="24"/>
        </w:rPr>
        <w:t>payment</w:t>
      </w:r>
      <w:r>
        <w:rPr>
          <w:spacing w:val="39"/>
          <w:sz w:val="24"/>
        </w:rPr>
        <w:t xml:space="preserve"> </w:t>
      </w:r>
      <w:r>
        <w:rPr>
          <w:sz w:val="24"/>
        </w:rPr>
        <w:t>gateway</w:t>
      </w:r>
      <w:r>
        <w:rPr>
          <w:spacing w:val="39"/>
          <w:sz w:val="24"/>
        </w:rPr>
        <w:t xml:space="preserve"> </w:t>
      </w:r>
      <w:r>
        <w:rPr>
          <w:sz w:val="24"/>
        </w:rPr>
        <w:t>integration</w:t>
      </w:r>
      <w:r>
        <w:rPr>
          <w:spacing w:val="39"/>
          <w:sz w:val="24"/>
        </w:rPr>
        <w:t xml:space="preserve"> </w:t>
      </w:r>
      <w:r>
        <w:rPr>
          <w:sz w:val="24"/>
        </w:rPr>
        <w:t>including</w:t>
      </w:r>
      <w:r>
        <w:rPr>
          <w:spacing w:val="39"/>
          <w:sz w:val="24"/>
        </w:rPr>
        <w:t xml:space="preserve"> </w:t>
      </w:r>
      <w:r>
        <w:rPr>
          <w:sz w:val="24"/>
        </w:rPr>
        <w:t>deposits</w:t>
      </w:r>
      <w:r>
        <w:rPr>
          <w:spacing w:val="39"/>
          <w:sz w:val="24"/>
        </w:rPr>
        <w:t xml:space="preserve"> </w:t>
      </w:r>
      <w:r>
        <w:rPr>
          <w:sz w:val="24"/>
        </w:rPr>
        <w:t>and</w:t>
      </w:r>
      <w:r>
        <w:rPr>
          <w:spacing w:val="39"/>
          <w:sz w:val="24"/>
        </w:rPr>
        <w:t xml:space="preserve"> </w:t>
      </w:r>
      <w:r>
        <w:rPr>
          <w:sz w:val="24"/>
        </w:rPr>
        <w:t>transaction handling. (https://razorpay.com/docs)</w:t>
      </w:r>
    </w:p>
    <w:p>
      <w:pPr>
        <w:pStyle w:val="21"/>
        <w:numPr>
          <w:ilvl w:val="1"/>
          <w:numId w:val="13"/>
        </w:numPr>
        <w:tabs>
          <w:tab w:val="left" w:pos="480"/>
        </w:tabs>
        <w:spacing w:before="80" w:after="0" w:line="334" w:lineRule="auto"/>
        <w:ind w:left="480" w:right="118" w:hanging="145"/>
        <w:jc w:val="left"/>
        <w:rPr>
          <w:sz w:val="24"/>
        </w:rPr>
      </w:pPr>
      <w:r>
        <w:rPr>
          <w:b/>
          <w:sz w:val="24"/>
        </w:rPr>
        <w:t>Stripe</w:t>
      </w:r>
      <w:r>
        <w:rPr>
          <w:b/>
          <w:spacing w:val="40"/>
          <w:sz w:val="24"/>
        </w:rPr>
        <w:t xml:space="preserve"> </w:t>
      </w:r>
      <w:r>
        <w:rPr>
          <w:b/>
          <w:sz w:val="24"/>
        </w:rPr>
        <w:t>API:</w:t>
      </w:r>
      <w:r>
        <w:rPr>
          <w:b/>
          <w:spacing w:val="40"/>
          <w:sz w:val="24"/>
        </w:rPr>
        <w:t xml:space="preserve"> </w:t>
      </w:r>
      <w:r>
        <w:rPr>
          <w:sz w:val="24"/>
        </w:rPr>
        <w:t>Used</w:t>
      </w:r>
      <w:r>
        <w:rPr>
          <w:spacing w:val="40"/>
          <w:sz w:val="24"/>
        </w:rPr>
        <w:t xml:space="preserve"> </w:t>
      </w:r>
      <w:r>
        <w:rPr>
          <w:sz w:val="24"/>
        </w:rPr>
        <w:t>as</w:t>
      </w:r>
      <w:r>
        <w:rPr>
          <w:spacing w:val="40"/>
          <w:sz w:val="24"/>
        </w:rPr>
        <w:t xml:space="preserve"> </w:t>
      </w:r>
      <w:r>
        <w:rPr>
          <w:sz w:val="24"/>
        </w:rPr>
        <w:t>an</w:t>
      </w:r>
      <w:r>
        <w:rPr>
          <w:spacing w:val="40"/>
          <w:sz w:val="24"/>
        </w:rPr>
        <w:t xml:space="preserve"> </w:t>
      </w:r>
      <w:r>
        <w:rPr>
          <w:sz w:val="24"/>
        </w:rPr>
        <w:t>alternative</w:t>
      </w:r>
      <w:r>
        <w:rPr>
          <w:spacing w:val="40"/>
          <w:sz w:val="24"/>
        </w:rPr>
        <w:t xml:space="preserve"> </w:t>
      </w:r>
      <w:r>
        <w:rPr>
          <w:sz w:val="24"/>
        </w:rPr>
        <w:t>payment</w:t>
      </w:r>
      <w:r>
        <w:rPr>
          <w:spacing w:val="40"/>
          <w:sz w:val="24"/>
        </w:rPr>
        <w:t xml:space="preserve"> </w:t>
      </w:r>
      <w:r>
        <w:rPr>
          <w:sz w:val="24"/>
        </w:rPr>
        <w:t>processing</w:t>
      </w:r>
      <w:r>
        <w:rPr>
          <w:spacing w:val="40"/>
          <w:sz w:val="24"/>
        </w:rPr>
        <w:t xml:space="preserve"> </w:t>
      </w:r>
      <w:r>
        <w:rPr>
          <w:sz w:val="24"/>
        </w:rPr>
        <w:t>system</w:t>
      </w:r>
      <w:r>
        <w:rPr>
          <w:spacing w:val="40"/>
          <w:sz w:val="24"/>
        </w:rPr>
        <w:t xml:space="preserve"> </w:t>
      </w:r>
      <w:r>
        <w:rPr>
          <w:sz w:val="24"/>
        </w:rPr>
        <w:t>for</w:t>
      </w:r>
      <w:r>
        <w:rPr>
          <w:spacing w:val="40"/>
          <w:sz w:val="24"/>
        </w:rPr>
        <w:t xml:space="preserve"> </w:t>
      </w:r>
      <w:r>
        <w:rPr>
          <w:sz w:val="24"/>
        </w:rPr>
        <w:t>secure</w:t>
      </w:r>
      <w:r>
        <w:rPr>
          <w:spacing w:val="40"/>
          <w:sz w:val="24"/>
        </w:rPr>
        <w:t xml:space="preserve"> </w:t>
      </w:r>
      <w:r>
        <w:rPr>
          <w:sz w:val="24"/>
        </w:rPr>
        <w:t>transactions.</w:t>
      </w:r>
      <w:r>
        <w:rPr>
          <w:spacing w:val="80"/>
          <w:sz w:val="24"/>
        </w:rPr>
        <w:t xml:space="preserve"> </w:t>
      </w:r>
      <w:r>
        <w:rPr>
          <w:spacing w:val="-2"/>
          <w:sz w:val="24"/>
        </w:rPr>
        <w:t>(https://stripe.com/docs)</w:t>
      </w:r>
    </w:p>
    <w:p>
      <w:pPr>
        <w:pStyle w:val="15"/>
        <w:spacing w:before="93"/>
      </w:pPr>
    </w:p>
    <w:p>
      <w:pPr>
        <w:pStyle w:val="17"/>
        <w:numPr>
          <w:ilvl w:val="0"/>
          <w:numId w:val="13"/>
        </w:numPr>
        <w:tabs>
          <w:tab w:val="left" w:pos="400"/>
        </w:tabs>
        <w:spacing w:before="0" w:after="0" w:line="240" w:lineRule="auto"/>
        <w:ind w:left="400" w:right="0" w:hanging="280"/>
        <w:jc w:val="left"/>
      </w:pPr>
      <w:r>
        <w:t>Development</w:t>
      </w:r>
      <w:r>
        <w:rPr>
          <w:spacing w:val="-6"/>
        </w:rPr>
        <w:t xml:space="preserve"> </w:t>
      </w:r>
      <w:r>
        <w:rPr>
          <w:spacing w:val="-2"/>
        </w:rPr>
        <w:t>Tools</w:t>
      </w:r>
    </w:p>
    <w:p>
      <w:pPr>
        <w:pStyle w:val="15"/>
        <w:spacing w:before="36"/>
        <w:rPr>
          <w:b/>
          <w:sz w:val="28"/>
        </w:rPr>
      </w:pPr>
    </w:p>
    <w:p>
      <w:pPr>
        <w:pStyle w:val="15"/>
        <w:spacing w:line="334" w:lineRule="auto"/>
        <w:ind w:left="120"/>
      </w:pPr>
      <w:r>
        <w:t>The</w:t>
      </w:r>
      <w:r>
        <w:rPr>
          <w:spacing w:val="40"/>
        </w:rPr>
        <w:t xml:space="preserve"> </w:t>
      </w:r>
      <w:r>
        <w:t>following</w:t>
      </w:r>
      <w:r>
        <w:rPr>
          <w:spacing w:val="40"/>
        </w:rPr>
        <w:t xml:space="preserve"> </w:t>
      </w:r>
      <w:r>
        <w:t>tools</w:t>
      </w:r>
      <w:r>
        <w:rPr>
          <w:spacing w:val="40"/>
        </w:rPr>
        <w:t xml:space="preserve"> </w:t>
      </w:r>
      <w:r>
        <w:t>and</w:t>
      </w:r>
      <w:r>
        <w:rPr>
          <w:spacing w:val="40"/>
        </w:rPr>
        <w:t xml:space="preserve"> </w:t>
      </w:r>
      <w:r>
        <w:t>technologies</w:t>
      </w:r>
      <w:r>
        <w:rPr>
          <w:spacing w:val="40"/>
        </w:rPr>
        <w:t xml:space="preserve"> </w:t>
      </w:r>
      <w:r>
        <w:t>were</w:t>
      </w:r>
      <w:r>
        <w:rPr>
          <w:spacing w:val="40"/>
        </w:rPr>
        <w:t xml:space="preserve"> </w:t>
      </w:r>
      <w:r>
        <w:t>used</w:t>
      </w:r>
      <w:r>
        <w:rPr>
          <w:spacing w:val="40"/>
        </w:rPr>
        <w:t xml:space="preserve"> </w:t>
      </w:r>
      <w:r>
        <w:t>in</w:t>
      </w:r>
      <w:r>
        <w:rPr>
          <w:spacing w:val="40"/>
        </w:rPr>
        <w:t xml:space="preserve"> </w:t>
      </w:r>
      <w:r>
        <w:t>the</w:t>
      </w:r>
      <w:r>
        <w:rPr>
          <w:spacing w:val="40"/>
        </w:rPr>
        <w:t xml:space="preserve"> </w:t>
      </w:r>
      <w:r>
        <w:t>development</w:t>
      </w:r>
      <w:r>
        <w:rPr>
          <w:spacing w:val="40"/>
        </w:rPr>
        <w:t xml:space="preserve"> </w:t>
      </w:r>
      <w:r>
        <w:t>of</w:t>
      </w:r>
      <w:r>
        <w:rPr>
          <w:spacing w:val="40"/>
        </w:rPr>
        <w:t xml:space="preserve"> </w:t>
      </w:r>
      <w:r>
        <w:t>the</w:t>
      </w:r>
      <w:r>
        <w:rPr>
          <w:spacing w:val="40"/>
        </w:rPr>
        <w:t xml:space="preserve"> </w:t>
      </w:r>
      <w:r>
        <w:t>Quantro</w:t>
      </w:r>
      <w:r>
        <w:rPr>
          <w:spacing w:val="40"/>
        </w:rPr>
        <w:t xml:space="preserve"> </w:t>
      </w:r>
      <w:r>
        <w:t xml:space="preserve">Trading </w:t>
      </w:r>
      <w:r>
        <w:rPr>
          <w:spacing w:val="-2"/>
        </w:rPr>
        <w:t>Application:</w:t>
      </w:r>
    </w:p>
    <w:p>
      <w:pPr>
        <w:pStyle w:val="21"/>
        <w:numPr>
          <w:ilvl w:val="1"/>
          <w:numId w:val="13"/>
        </w:numPr>
        <w:tabs>
          <w:tab w:val="left" w:pos="480"/>
        </w:tabs>
        <w:spacing w:before="201" w:after="0" w:line="240" w:lineRule="auto"/>
        <w:ind w:left="480" w:right="0" w:hanging="144"/>
        <w:jc w:val="left"/>
        <w:rPr>
          <w:sz w:val="24"/>
        </w:rPr>
      </w:pPr>
      <w:r>
        <w:rPr>
          <w:b/>
          <w:sz w:val="24"/>
        </w:rPr>
        <w:t>Frontend:</w:t>
      </w:r>
      <w:r>
        <w:rPr>
          <w:b/>
          <w:spacing w:val="-7"/>
          <w:sz w:val="24"/>
        </w:rPr>
        <w:t xml:space="preserve"> </w:t>
      </w:r>
      <w:r>
        <w:rPr>
          <w:sz w:val="24"/>
        </w:rPr>
        <w:t>React.js,</w:t>
      </w:r>
      <w:r>
        <w:rPr>
          <w:spacing w:val="-10"/>
          <w:sz w:val="24"/>
        </w:rPr>
        <w:t xml:space="preserve"> </w:t>
      </w:r>
      <w:r>
        <w:rPr>
          <w:sz w:val="24"/>
        </w:rPr>
        <w:t>Vite,</w:t>
      </w:r>
      <w:r>
        <w:rPr>
          <w:spacing w:val="-10"/>
          <w:sz w:val="24"/>
        </w:rPr>
        <w:t xml:space="preserve"> </w:t>
      </w:r>
      <w:r>
        <w:rPr>
          <w:sz w:val="24"/>
        </w:rPr>
        <w:t>Tailwind</w:t>
      </w:r>
      <w:r>
        <w:rPr>
          <w:spacing w:val="-5"/>
          <w:sz w:val="24"/>
        </w:rPr>
        <w:t xml:space="preserve"> </w:t>
      </w:r>
      <w:r>
        <w:rPr>
          <w:sz w:val="24"/>
        </w:rPr>
        <w:t>CSS,</w:t>
      </w:r>
      <w:r>
        <w:rPr>
          <w:spacing w:val="-6"/>
          <w:sz w:val="24"/>
        </w:rPr>
        <w:t xml:space="preserve"> </w:t>
      </w:r>
      <w:r>
        <w:rPr>
          <w:sz w:val="24"/>
        </w:rPr>
        <w:t>React</w:t>
      </w:r>
      <w:r>
        <w:rPr>
          <w:spacing w:val="-5"/>
          <w:sz w:val="24"/>
        </w:rPr>
        <w:t xml:space="preserve"> </w:t>
      </w:r>
      <w:r>
        <w:rPr>
          <w:sz w:val="24"/>
        </w:rPr>
        <w:t>Router</w:t>
      </w:r>
      <w:r>
        <w:rPr>
          <w:spacing w:val="-5"/>
          <w:sz w:val="24"/>
        </w:rPr>
        <w:t xml:space="preserve"> DOM</w:t>
      </w:r>
    </w:p>
    <w:p>
      <w:pPr>
        <w:pStyle w:val="21"/>
        <w:numPr>
          <w:ilvl w:val="1"/>
          <w:numId w:val="13"/>
        </w:numPr>
        <w:tabs>
          <w:tab w:val="left" w:pos="480"/>
        </w:tabs>
        <w:spacing w:before="188" w:after="0" w:line="240" w:lineRule="auto"/>
        <w:ind w:left="480" w:right="0" w:hanging="144"/>
        <w:jc w:val="left"/>
        <w:rPr>
          <w:sz w:val="24"/>
        </w:rPr>
      </w:pPr>
      <w:r>
        <w:rPr>
          <w:b/>
          <w:sz w:val="24"/>
        </w:rPr>
        <w:t xml:space="preserve">Backend: </w:t>
      </w:r>
      <w:r>
        <w:rPr>
          <w:sz w:val="24"/>
        </w:rPr>
        <w:t xml:space="preserve">Node.js, </w:t>
      </w:r>
      <w:r>
        <w:rPr>
          <w:spacing w:val="-2"/>
          <w:sz w:val="24"/>
        </w:rPr>
        <w:t>Express.js</w:t>
      </w:r>
    </w:p>
    <w:p>
      <w:pPr>
        <w:pStyle w:val="21"/>
        <w:numPr>
          <w:ilvl w:val="1"/>
          <w:numId w:val="13"/>
        </w:numPr>
        <w:tabs>
          <w:tab w:val="left" w:pos="480"/>
        </w:tabs>
        <w:spacing w:before="188" w:after="0" w:line="240" w:lineRule="auto"/>
        <w:ind w:left="480" w:right="0" w:hanging="144"/>
        <w:jc w:val="left"/>
        <w:rPr>
          <w:sz w:val="24"/>
        </w:rPr>
      </w:pPr>
      <w:r>
        <w:rPr>
          <w:b/>
          <w:sz w:val="24"/>
        </w:rPr>
        <w:t xml:space="preserve">Database: </w:t>
      </w:r>
      <w:r>
        <w:rPr>
          <w:sz w:val="24"/>
        </w:rPr>
        <w:t xml:space="preserve">MongoDB, </w:t>
      </w:r>
      <w:r>
        <w:rPr>
          <w:spacing w:val="-2"/>
          <w:sz w:val="24"/>
        </w:rPr>
        <w:t>Mongoose</w:t>
      </w:r>
    </w:p>
    <w:p>
      <w:pPr>
        <w:pStyle w:val="21"/>
        <w:spacing w:after="0" w:line="240" w:lineRule="auto"/>
        <w:jc w:val="left"/>
        <w:rPr>
          <w:sz w:val="24"/>
        </w:rPr>
        <w:sectPr>
          <w:footerReference w:type="default" r:id="rId40"/>
          <w:pgSz w:w="11910" w:h="16840"/>
          <w:pgMar w:top="1880" w:right="1133" w:bottom="280" w:left="1133" w:header="0" w:footer="0" w:gutter="0"/>
          <w:docGrid w:linePitch="312" w:charSpace="0"/>
        </w:sectPr>
      </w:pPr>
    </w:p>
    <w:p>
      <w:pPr>
        <w:pStyle w:val="21"/>
        <w:numPr>
          <w:ilvl w:val="1"/>
          <w:numId w:val="13"/>
        </w:numPr>
        <w:tabs>
          <w:tab w:val="left" w:pos="480"/>
        </w:tabs>
        <w:spacing w:before="68" w:after="0" w:line="240" w:lineRule="auto"/>
        <w:ind w:left="480" w:right="0" w:hanging="144"/>
        <w:jc w:val="left"/>
        <w:rPr>
          <w:sz w:val="24"/>
        </w:rPr>
      </w:pPr>
      <w:r>
        <w:rPr>
          <w:b/>
          <w:sz w:val="24"/>
        </w:rPr>
        <w:t>Authentication</w:t>
      </w:r>
      <w:r>
        <w:rPr>
          <w:b/>
          <w:spacing w:val="-9"/>
          <w:sz w:val="24"/>
        </w:rPr>
        <w:t xml:space="preserve"> </w:t>
      </w:r>
      <w:r>
        <w:rPr>
          <w:b/>
          <w:sz w:val="24"/>
        </w:rPr>
        <w:t>&amp;</w:t>
      </w:r>
      <w:r>
        <w:rPr>
          <w:b/>
          <w:spacing w:val="-8"/>
          <w:sz w:val="24"/>
        </w:rPr>
        <w:t xml:space="preserve"> </w:t>
      </w:r>
      <w:r>
        <w:rPr>
          <w:b/>
          <w:sz w:val="24"/>
        </w:rPr>
        <w:t>Security:</w:t>
      </w:r>
      <w:r>
        <w:rPr>
          <w:b/>
          <w:spacing w:val="-8"/>
          <w:sz w:val="24"/>
        </w:rPr>
        <w:t xml:space="preserve"> </w:t>
      </w:r>
      <w:r>
        <w:rPr>
          <w:sz w:val="24"/>
        </w:rPr>
        <w:t>JWT</w:t>
      </w:r>
      <w:r>
        <w:rPr>
          <w:spacing w:val="-13"/>
          <w:sz w:val="24"/>
        </w:rPr>
        <w:t xml:space="preserve"> </w:t>
      </w:r>
      <w:r>
        <w:rPr>
          <w:sz w:val="24"/>
        </w:rPr>
        <w:t>(JSON</w:t>
      </w:r>
      <w:r>
        <w:rPr>
          <w:spacing w:val="-12"/>
          <w:sz w:val="24"/>
        </w:rPr>
        <w:t xml:space="preserve"> </w:t>
      </w:r>
      <w:r>
        <w:rPr>
          <w:sz w:val="24"/>
        </w:rPr>
        <w:t>Web</w:t>
      </w:r>
      <w:r>
        <w:rPr>
          <w:spacing w:val="-12"/>
          <w:sz w:val="24"/>
        </w:rPr>
        <w:t xml:space="preserve"> </w:t>
      </w:r>
      <w:r>
        <w:rPr>
          <w:sz w:val="24"/>
        </w:rPr>
        <w:t>Tokens),</w:t>
      </w:r>
      <w:r>
        <w:rPr>
          <w:spacing w:val="-8"/>
          <w:sz w:val="24"/>
        </w:rPr>
        <w:t xml:space="preserve"> </w:t>
      </w:r>
      <w:r>
        <w:rPr>
          <w:spacing w:val="-2"/>
          <w:sz w:val="24"/>
        </w:rPr>
        <w:t>bcrypt.js</w:t>
      </w:r>
    </w:p>
    <w:p>
      <w:pPr>
        <w:pStyle w:val="21"/>
        <w:numPr>
          <w:ilvl w:val="1"/>
          <w:numId w:val="13"/>
        </w:numPr>
        <w:tabs>
          <w:tab w:val="left" w:pos="480"/>
        </w:tabs>
        <w:spacing w:before="188" w:after="0" w:line="240" w:lineRule="auto"/>
        <w:ind w:left="480" w:right="0" w:hanging="144"/>
        <w:jc w:val="left"/>
        <w:rPr>
          <w:sz w:val="24"/>
        </w:rPr>
      </w:pPr>
      <w:r>
        <w:rPr>
          <w:b/>
          <w:sz w:val="24"/>
        </w:rPr>
        <w:t>API</w:t>
      </w:r>
      <w:r>
        <w:rPr>
          <w:b/>
          <w:spacing w:val="-15"/>
          <w:sz w:val="24"/>
        </w:rPr>
        <w:t xml:space="preserve"> </w:t>
      </w:r>
      <w:r>
        <w:rPr>
          <w:b/>
          <w:sz w:val="24"/>
        </w:rPr>
        <w:t>Testing:</w:t>
      </w:r>
      <w:r>
        <w:rPr>
          <w:b/>
          <w:spacing w:val="-15"/>
          <w:sz w:val="24"/>
        </w:rPr>
        <w:t xml:space="preserve"> </w:t>
      </w:r>
      <w:r>
        <w:rPr>
          <w:spacing w:val="-2"/>
          <w:sz w:val="24"/>
        </w:rPr>
        <w:t>Postman</w:t>
      </w:r>
    </w:p>
    <w:p>
      <w:pPr>
        <w:pStyle w:val="21"/>
        <w:numPr>
          <w:ilvl w:val="1"/>
          <w:numId w:val="13"/>
        </w:numPr>
        <w:tabs>
          <w:tab w:val="left" w:pos="480"/>
        </w:tabs>
        <w:spacing w:before="188" w:after="0" w:line="240" w:lineRule="auto"/>
        <w:ind w:left="480" w:right="0" w:hanging="144"/>
        <w:jc w:val="left"/>
        <w:rPr>
          <w:sz w:val="24"/>
        </w:rPr>
      </w:pPr>
      <w:r>
        <w:rPr>
          <w:b/>
          <w:sz w:val="24"/>
        </w:rPr>
        <w:t>Version</w:t>
      </w:r>
      <w:r>
        <w:rPr>
          <w:b/>
          <w:spacing w:val="-14"/>
          <w:sz w:val="24"/>
        </w:rPr>
        <w:t xml:space="preserve"> </w:t>
      </w:r>
      <w:r>
        <w:rPr>
          <w:b/>
          <w:sz w:val="24"/>
        </w:rPr>
        <w:t>Control:</w:t>
      </w:r>
      <w:r>
        <w:rPr>
          <w:b/>
          <w:spacing w:val="-12"/>
          <w:sz w:val="24"/>
        </w:rPr>
        <w:t xml:space="preserve"> </w:t>
      </w:r>
      <w:r>
        <w:rPr>
          <w:sz w:val="24"/>
        </w:rPr>
        <w:t>Git,</w:t>
      </w:r>
      <w:r>
        <w:rPr>
          <w:spacing w:val="-10"/>
          <w:sz w:val="24"/>
        </w:rPr>
        <w:t xml:space="preserve"> </w:t>
      </w:r>
      <w:r>
        <w:rPr>
          <w:spacing w:val="-2"/>
          <w:sz w:val="24"/>
        </w:rPr>
        <w:t>GitHub</w:t>
      </w:r>
    </w:p>
    <w:p>
      <w:pPr>
        <w:pStyle w:val="21"/>
        <w:numPr>
          <w:ilvl w:val="1"/>
          <w:numId w:val="13"/>
        </w:numPr>
        <w:tabs>
          <w:tab w:val="left" w:pos="480"/>
        </w:tabs>
        <w:spacing w:before="188" w:after="0" w:line="240" w:lineRule="auto"/>
        <w:ind w:left="480" w:right="0" w:hanging="144"/>
        <w:jc w:val="left"/>
        <w:rPr>
          <w:sz w:val="24"/>
        </w:rPr>
      </w:pPr>
      <w:r>
        <w:rPr>
          <w:b/>
          <w:sz w:val="24"/>
        </w:rPr>
        <w:t>IDE</w:t>
      </w:r>
      <w:r>
        <w:rPr>
          <w:b/>
          <w:spacing w:val="-6"/>
          <w:sz w:val="24"/>
        </w:rPr>
        <w:t xml:space="preserve"> </w:t>
      </w:r>
      <w:r>
        <w:rPr>
          <w:b/>
          <w:sz w:val="24"/>
        </w:rPr>
        <w:t>&amp;</w:t>
      </w:r>
      <w:r>
        <w:rPr>
          <w:b/>
          <w:spacing w:val="-4"/>
          <w:sz w:val="24"/>
        </w:rPr>
        <w:t xml:space="preserve"> </w:t>
      </w:r>
      <w:r>
        <w:rPr>
          <w:b/>
          <w:sz w:val="24"/>
        </w:rPr>
        <w:t>Environment:</w:t>
      </w:r>
      <w:r>
        <w:rPr>
          <w:b/>
          <w:spacing w:val="-8"/>
          <w:sz w:val="24"/>
        </w:rPr>
        <w:t xml:space="preserve"> </w:t>
      </w:r>
      <w:r>
        <w:rPr>
          <w:sz w:val="24"/>
        </w:rPr>
        <w:t>Visual</w:t>
      </w:r>
      <w:r>
        <w:rPr>
          <w:spacing w:val="-4"/>
          <w:sz w:val="24"/>
        </w:rPr>
        <w:t xml:space="preserve"> </w:t>
      </w:r>
      <w:r>
        <w:rPr>
          <w:sz w:val="24"/>
        </w:rPr>
        <w:t>Studio</w:t>
      </w:r>
      <w:r>
        <w:rPr>
          <w:spacing w:val="-4"/>
          <w:sz w:val="24"/>
        </w:rPr>
        <w:t xml:space="preserve"> </w:t>
      </w:r>
      <w:r>
        <w:rPr>
          <w:sz w:val="24"/>
        </w:rPr>
        <w:t>Code,</w:t>
      </w:r>
      <w:r>
        <w:rPr>
          <w:spacing w:val="-4"/>
          <w:sz w:val="24"/>
        </w:rPr>
        <w:t xml:space="preserve"> </w:t>
      </w:r>
      <w:r>
        <w:rPr>
          <w:sz w:val="24"/>
        </w:rPr>
        <w:t>Node.js</w:t>
      </w:r>
      <w:r>
        <w:rPr>
          <w:spacing w:val="-4"/>
          <w:sz w:val="24"/>
        </w:rPr>
        <w:t xml:space="preserve"> </w:t>
      </w:r>
      <w:r>
        <w:rPr>
          <w:spacing w:val="-2"/>
          <w:sz w:val="24"/>
        </w:rPr>
        <w:t>Runtime</w:t>
      </w:r>
    </w:p>
    <w:p>
      <w:pPr>
        <w:pStyle w:val="15"/>
        <w:spacing w:before="200"/>
      </w:pPr>
    </w:p>
    <w:p>
      <w:pPr>
        <w:pStyle w:val="17"/>
        <w:numPr>
          <w:ilvl w:val="0"/>
          <w:numId w:val="13"/>
        </w:numPr>
        <w:tabs>
          <w:tab w:val="left" w:pos="400"/>
        </w:tabs>
        <w:spacing w:before="0" w:after="0" w:line="240" w:lineRule="auto"/>
        <w:ind w:left="400" w:right="0" w:hanging="280"/>
        <w:jc w:val="left"/>
      </w:pPr>
      <w:r>
        <w:t>GitHub</w:t>
      </w:r>
      <w:r>
        <w:rPr>
          <w:spacing w:val="-6"/>
        </w:rPr>
        <w:t xml:space="preserve"> </w:t>
      </w:r>
      <w:r>
        <w:rPr>
          <w:spacing w:val="-2"/>
        </w:rPr>
        <w:t>Repository</w:t>
      </w:r>
    </w:p>
    <w:p>
      <w:pPr>
        <w:pStyle w:val="15"/>
        <w:spacing w:before="36"/>
        <w:rPr>
          <w:b/>
          <w:sz w:val="28"/>
        </w:rPr>
      </w:pPr>
    </w:p>
    <w:p>
      <w:pPr>
        <w:pStyle w:val="15"/>
        <w:spacing w:line="334" w:lineRule="auto"/>
        <w:ind w:left="120"/>
      </w:pPr>
      <w:r>
        <w:t>The complete source code of the project is maintained in a GitHub repository for version control and collaboration.</w:t>
      </w:r>
    </w:p>
    <w:p>
      <w:pPr>
        <w:pStyle w:val="21"/>
        <w:numPr>
          <w:ilvl w:val="1"/>
          <w:numId w:val="13"/>
        </w:numPr>
        <w:tabs>
          <w:tab w:val="left" w:pos="480"/>
        </w:tabs>
        <w:spacing w:before="201" w:after="0" w:line="240" w:lineRule="auto"/>
        <w:ind w:left="480" w:right="0" w:hanging="144"/>
        <w:jc w:val="left"/>
        <w:rPr>
          <w:sz w:val="24"/>
        </w:rPr>
      </w:pPr>
      <w:r>
        <w:rPr>
          <w:sz w:val="24"/>
        </w:rPr>
        <w:t>GitHub</w:t>
      </w:r>
      <w:r>
        <w:rPr>
          <w:spacing w:val="-2"/>
          <w:sz w:val="24"/>
        </w:rPr>
        <w:t xml:space="preserve"> </w:t>
      </w:r>
      <w:r>
        <w:rPr>
          <w:sz w:val="24"/>
        </w:rPr>
        <w:t>Repository</w:t>
      </w:r>
      <w:r>
        <w:rPr>
          <w:spacing w:val="-2"/>
          <w:sz w:val="24"/>
        </w:rPr>
        <w:t xml:space="preserve"> </w:t>
      </w:r>
      <w:r>
        <w:rPr>
          <w:sz w:val="24"/>
        </w:rPr>
        <w:t>Link:</w:t>
      </w:r>
      <w:r>
        <w:rPr>
          <w:spacing w:val="-1"/>
          <w:sz w:val="24"/>
        </w:rPr>
        <w:t xml:space="preserve"> </w:t>
      </w:r>
      <w:r>
        <w:rPr>
          <w:sz w:val="24"/>
        </w:rPr>
        <w:t>https://github.com/your-username/quantro-trading-</w:t>
      </w:r>
      <w:r>
        <w:rPr>
          <w:spacing w:val="-2"/>
          <w:sz w:val="24"/>
        </w:rPr>
        <w:t>application</w:t>
      </w:r>
    </w:p>
    <w:p>
      <w:pPr>
        <w:pStyle w:val="21"/>
        <w:numPr>
          <w:ilvl w:val="1"/>
          <w:numId w:val="13"/>
        </w:numPr>
        <w:tabs>
          <w:tab w:val="left" w:pos="480"/>
        </w:tabs>
        <w:spacing w:before="188" w:after="0" w:line="240" w:lineRule="auto"/>
        <w:ind w:left="480" w:right="0" w:hanging="144"/>
        <w:jc w:val="left"/>
        <w:rPr>
          <w:sz w:val="24"/>
        </w:rPr>
      </w:pPr>
      <w:r>
        <w:rPr>
          <w:sz w:val="24"/>
        </w:rPr>
        <w:t xml:space="preserve">(Replace with your actual repository link before </w:t>
      </w:r>
      <w:r>
        <w:rPr>
          <w:spacing w:val="-2"/>
          <w:sz w:val="24"/>
        </w:rPr>
        <w:t>submission)</w:t>
      </w:r>
    </w:p>
    <w:p>
      <w:pPr>
        <w:pStyle w:val="15"/>
        <w:spacing w:before="200"/>
      </w:pPr>
    </w:p>
    <w:p>
      <w:pPr>
        <w:pStyle w:val="17"/>
        <w:numPr>
          <w:ilvl w:val="0"/>
          <w:numId w:val="13"/>
        </w:numPr>
        <w:tabs>
          <w:tab w:val="left" w:pos="400"/>
        </w:tabs>
        <w:spacing w:before="0" w:after="0" w:line="240" w:lineRule="auto"/>
        <w:ind w:left="400" w:right="0" w:hanging="280"/>
        <w:jc w:val="left"/>
      </w:pPr>
      <w:r>
        <w:t>Books</w:t>
      </w:r>
      <w:r>
        <w:rPr>
          <w:spacing w:val="-3"/>
        </w:rPr>
        <w:t xml:space="preserve"> </w:t>
      </w:r>
      <w:r>
        <w:t>and</w:t>
      </w:r>
      <w:r>
        <w:rPr>
          <w:spacing w:val="-3"/>
        </w:rPr>
        <w:t xml:space="preserve"> </w:t>
      </w:r>
      <w:r>
        <w:t>Learning</w:t>
      </w:r>
      <w:r>
        <w:rPr>
          <w:spacing w:val="-2"/>
        </w:rPr>
        <w:t xml:space="preserve"> Resources</w:t>
      </w:r>
    </w:p>
    <w:p>
      <w:pPr>
        <w:pStyle w:val="15"/>
        <w:spacing w:before="36"/>
        <w:rPr>
          <w:b/>
          <w:sz w:val="28"/>
        </w:rPr>
      </w:pPr>
    </w:p>
    <w:p>
      <w:pPr>
        <w:pStyle w:val="15"/>
        <w:ind w:left="120"/>
      </w:pPr>
      <w:r>
        <w:t>The</w:t>
      </w:r>
      <w:r>
        <w:rPr>
          <w:spacing w:val="-2"/>
        </w:rPr>
        <w:t xml:space="preserve"> </w:t>
      </w:r>
      <w:r>
        <w:t>following</w:t>
      </w:r>
      <w:r>
        <w:rPr>
          <w:spacing w:val="-1"/>
        </w:rPr>
        <w:t xml:space="preserve"> </w:t>
      </w:r>
      <w:r>
        <w:t>books</w:t>
      </w:r>
      <w:r>
        <w:rPr>
          <w:spacing w:val="-2"/>
        </w:rPr>
        <w:t xml:space="preserve"> </w:t>
      </w:r>
      <w:r>
        <w:t>and</w:t>
      </w:r>
      <w:r>
        <w:rPr>
          <w:spacing w:val="-1"/>
        </w:rPr>
        <w:t xml:space="preserve"> </w:t>
      </w:r>
      <w:r>
        <w:t>learning</w:t>
      </w:r>
      <w:r>
        <w:rPr>
          <w:spacing w:val="-1"/>
        </w:rPr>
        <w:t xml:space="preserve"> </w:t>
      </w:r>
      <w:r>
        <w:t>materials</w:t>
      </w:r>
      <w:r>
        <w:rPr>
          <w:spacing w:val="-3"/>
        </w:rPr>
        <w:t xml:space="preserve"> </w:t>
      </w:r>
      <w:r>
        <w:t>were</w:t>
      </w:r>
      <w:r>
        <w:rPr>
          <w:spacing w:val="-1"/>
        </w:rPr>
        <w:t xml:space="preserve"> </w:t>
      </w:r>
      <w:r>
        <w:t>referred</w:t>
      </w:r>
      <w:r>
        <w:rPr>
          <w:spacing w:val="-1"/>
        </w:rPr>
        <w:t xml:space="preserve"> </w:t>
      </w:r>
      <w:r>
        <w:t>to</w:t>
      </w:r>
      <w:r>
        <w:rPr>
          <w:spacing w:val="-1"/>
        </w:rPr>
        <w:t xml:space="preserve"> </w:t>
      </w:r>
      <w:r>
        <w:t>during</w:t>
      </w:r>
      <w:r>
        <w:rPr>
          <w:spacing w:val="-1"/>
        </w:rPr>
        <w:t xml:space="preserve"> </w:t>
      </w:r>
      <w:r>
        <w:rPr>
          <w:spacing w:val="-2"/>
        </w:rPr>
        <w:t>development:</w:t>
      </w:r>
    </w:p>
    <w:p>
      <w:pPr>
        <w:pStyle w:val="15"/>
        <w:spacing w:before="32"/>
      </w:pPr>
    </w:p>
    <w:p>
      <w:pPr>
        <w:pStyle w:val="21"/>
        <w:numPr>
          <w:ilvl w:val="1"/>
          <w:numId w:val="13"/>
        </w:numPr>
        <w:tabs>
          <w:tab w:val="left" w:pos="480"/>
        </w:tabs>
        <w:spacing w:before="0" w:after="0" w:line="240" w:lineRule="auto"/>
        <w:ind w:left="480" w:right="0" w:hanging="144"/>
        <w:jc w:val="left"/>
        <w:rPr>
          <w:sz w:val="24"/>
        </w:rPr>
      </w:pPr>
      <w:r>
        <w:rPr>
          <w:sz w:val="24"/>
        </w:rPr>
        <w:t>"Full</w:t>
      </w:r>
      <w:r>
        <w:rPr>
          <w:spacing w:val="-2"/>
          <w:sz w:val="24"/>
        </w:rPr>
        <w:t xml:space="preserve"> </w:t>
      </w:r>
      <w:r>
        <w:rPr>
          <w:sz w:val="24"/>
        </w:rPr>
        <w:t>Stack</w:t>
      </w:r>
      <w:r>
        <w:rPr>
          <w:spacing w:val="-2"/>
          <w:sz w:val="24"/>
        </w:rPr>
        <w:t xml:space="preserve"> </w:t>
      </w:r>
      <w:r>
        <w:rPr>
          <w:sz w:val="24"/>
        </w:rPr>
        <w:t>JavaScript</w:t>
      </w:r>
      <w:r>
        <w:rPr>
          <w:spacing w:val="-2"/>
          <w:sz w:val="24"/>
        </w:rPr>
        <w:t xml:space="preserve"> </w:t>
      </w:r>
      <w:r>
        <w:rPr>
          <w:sz w:val="24"/>
        </w:rPr>
        <w:t>Development"</w:t>
      </w:r>
      <w:r>
        <w:rPr>
          <w:spacing w:val="-3"/>
          <w:sz w:val="24"/>
        </w:rPr>
        <w:t xml:space="preserve"> </w:t>
      </w:r>
      <w:r>
        <w:rPr>
          <w:sz w:val="24"/>
        </w:rPr>
        <w:t>-</w:t>
      </w:r>
      <w:r>
        <w:rPr>
          <w:spacing w:val="-2"/>
          <w:sz w:val="24"/>
        </w:rPr>
        <w:t xml:space="preserve"> </w:t>
      </w:r>
      <w:r>
        <w:rPr>
          <w:sz w:val="24"/>
        </w:rPr>
        <w:t>Cody</w:t>
      </w:r>
      <w:r>
        <w:rPr>
          <w:spacing w:val="-1"/>
          <w:sz w:val="24"/>
        </w:rPr>
        <w:t xml:space="preserve"> </w:t>
      </w:r>
      <w:r>
        <w:rPr>
          <w:spacing w:val="-2"/>
          <w:sz w:val="24"/>
        </w:rPr>
        <w:t>Lindley</w:t>
      </w:r>
    </w:p>
    <w:p>
      <w:pPr>
        <w:pStyle w:val="21"/>
        <w:numPr>
          <w:ilvl w:val="1"/>
          <w:numId w:val="13"/>
        </w:numPr>
        <w:tabs>
          <w:tab w:val="left" w:pos="480"/>
        </w:tabs>
        <w:spacing w:before="188" w:after="0" w:line="240" w:lineRule="auto"/>
        <w:ind w:left="480" w:right="0" w:hanging="144"/>
        <w:jc w:val="left"/>
        <w:rPr>
          <w:sz w:val="24"/>
        </w:rPr>
      </w:pPr>
      <w:r>
        <w:rPr>
          <w:sz w:val="24"/>
        </w:rPr>
        <w:t>"Node.js</w:t>
      </w:r>
      <w:r>
        <w:rPr>
          <w:spacing w:val="-4"/>
          <w:sz w:val="24"/>
        </w:rPr>
        <w:t xml:space="preserve"> </w:t>
      </w:r>
      <w:r>
        <w:rPr>
          <w:sz w:val="24"/>
        </w:rPr>
        <w:t>Design</w:t>
      </w:r>
      <w:r>
        <w:rPr>
          <w:spacing w:val="-3"/>
          <w:sz w:val="24"/>
        </w:rPr>
        <w:t xml:space="preserve"> </w:t>
      </w:r>
      <w:r>
        <w:rPr>
          <w:sz w:val="24"/>
        </w:rPr>
        <w:t>Patterns"</w:t>
      </w:r>
      <w:r>
        <w:rPr>
          <w:spacing w:val="-4"/>
          <w:sz w:val="24"/>
        </w:rPr>
        <w:t xml:space="preserve"> </w:t>
      </w:r>
      <w:r>
        <w:rPr>
          <w:sz w:val="24"/>
        </w:rPr>
        <w:t>-</w:t>
      </w:r>
      <w:r>
        <w:rPr>
          <w:spacing w:val="-3"/>
          <w:sz w:val="24"/>
        </w:rPr>
        <w:t xml:space="preserve"> </w:t>
      </w:r>
      <w:r>
        <w:rPr>
          <w:sz w:val="24"/>
        </w:rPr>
        <w:t>Mario</w:t>
      </w:r>
      <w:r>
        <w:rPr>
          <w:spacing w:val="-3"/>
          <w:sz w:val="24"/>
        </w:rPr>
        <w:t xml:space="preserve"> </w:t>
      </w:r>
      <w:r>
        <w:rPr>
          <w:spacing w:val="-2"/>
          <w:sz w:val="24"/>
        </w:rPr>
        <w:t>Casciaro</w:t>
      </w:r>
    </w:p>
    <w:p>
      <w:pPr>
        <w:pStyle w:val="21"/>
        <w:numPr>
          <w:ilvl w:val="1"/>
          <w:numId w:val="13"/>
        </w:numPr>
        <w:tabs>
          <w:tab w:val="left" w:pos="480"/>
        </w:tabs>
        <w:spacing w:before="188" w:after="0" w:line="240" w:lineRule="auto"/>
        <w:ind w:left="480" w:right="0" w:hanging="144"/>
        <w:jc w:val="left"/>
        <w:rPr>
          <w:sz w:val="24"/>
        </w:rPr>
      </w:pPr>
      <w:r>
        <w:rPr>
          <w:sz w:val="24"/>
        </w:rPr>
        <w:t>"Learning</w:t>
      </w:r>
      <w:r>
        <w:rPr>
          <w:spacing w:val="-2"/>
          <w:sz w:val="24"/>
        </w:rPr>
        <w:t xml:space="preserve"> </w:t>
      </w:r>
      <w:r>
        <w:rPr>
          <w:sz w:val="24"/>
        </w:rPr>
        <w:t>React"</w:t>
      </w:r>
      <w:r>
        <w:rPr>
          <w:spacing w:val="-2"/>
          <w:sz w:val="24"/>
        </w:rPr>
        <w:t xml:space="preserve"> </w:t>
      </w:r>
      <w:r>
        <w:rPr>
          <w:sz w:val="24"/>
        </w:rPr>
        <w:t>-</w:t>
      </w:r>
      <w:r>
        <w:rPr>
          <w:spacing w:val="-15"/>
          <w:sz w:val="24"/>
        </w:rPr>
        <w:t xml:space="preserve"> </w:t>
      </w:r>
      <w:r>
        <w:rPr>
          <w:sz w:val="24"/>
        </w:rPr>
        <w:t>Alex</w:t>
      </w:r>
      <w:r>
        <w:rPr>
          <w:spacing w:val="-2"/>
          <w:sz w:val="24"/>
        </w:rPr>
        <w:t xml:space="preserve"> </w:t>
      </w:r>
      <w:r>
        <w:rPr>
          <w:sz w:val="24"/>
        </w:rPr>
        <w:t>Banks</w:t>
      </w:r>
      <w:r>
        <w:rPr>
          <w:spacing w:val="-2"/>
          <w:sz w:val="24"/>
        </w:rPr>
        <w:t xml:space="preserve"> </w:t>
      </w:r>
      <w:r>
        <w:rPr>
          <w:sz w:val="24"/>
        </w:rPr>
        <w:t>&amp;</w:t>
      </w:r>
      <w:r>
        <w:rPr>
          <w:spacing w:val="-1"/>
          <w:sz w:val="24"/>
        </w:rPr>
        <w:t xml:space="preserve"> </w:t>
      </w:r>
      <w:r>
        <w:rPr>
          <w:sz w:val="24"/>
        </w:rPr>
        <w:t>Eve</w:t>
      </w:r>
      <w:r>
        <w:rPr>
          <w:spacing w:val="-1"/>
          <w:sz w:val="24"/>
        </w:rPr>
        <w:t xml:space="preserve"> </w:t>
      </w:r>
      <w:r>
        <w:rPr>
          <w:spacing w:val="-2"/>
          <w:sz w:val="24"/>
        </w:rPr>
        <w:t>Porcello</w:t>
      </w:r>
    </w:p>
    <w:p>
      <w:pPr>
        <w:pStyle w:val="21"/>
        <w:numPr>
          <w:ilvl w:val="1"/>
          <w:numId w:val="13"/>
        </w:numPr>
        <w:tabs>
          <w:tab w:val="left" w:pos="480"/>
        </w:tabs>
        <w:spacing w:before="188" w:after="0" w:line="240" w:lineRule="auto"/>
        <w:ind w:left="480" w:right="0" w:hanging="144"/>
        <w:jc w:val="left"/>
        <w:rPr>
          <w:sz w:val="24"/>
        </w:rPr>
      </w:pPr>
      <w:r>
        <w:rPr>
          <w:sz w:val="24"/>
        </w:rPr>
        <w:t>"Web</w:t>
      </w:r>
      <w:r>
        <w:rPr>
          <w:spacing w:val="-6"/>
          <w:sz w:val="24"/>
        </w:rPr>
        <w:t xml:space="preserve"> </w:t>
      </w:r>
      <w:r>
        <w:rPr>
          <w:sz w:val="24"/>
        </w:rPr>
        <w:t>Development</w:t>
      </w:r>
      <w:r>
        <w:rPr>
          <w:spacing w:val="-3"/>
          <w:sz w:val="24"/>
        </w:rPr>
        <w:t xml:space="preserve"> </w:t>
      </w:r>
      <w:r>
        <w:rPr>
          <w:sz w:val="24"/>
        </w:rPr>
        <w:t>with</w:t>
      </w:r>
      <w:r>
        <w:rPr>
          <w:spacing w:val="-4"/>
          <w:sz w:val="24"/>
        </w:rPr>
        <w:t xml:space="preserve"> </w:t>
      </w:r>
      <w:r>
        <w:rPr>
          <w:sz w:val="24"/>
        </w:rPr>
        <w:t>MongoDB</w:t>
      </w:r>
      <w:r>
        <w:rPr>
          <w:spacing w:val="-3"/>
          <w:sz w:val="24"/>
        </w:rPr>
        <w:t xml:space="preserve"> </w:t>
      </w:r>
      <w:r>
        <w:rPr>
          <w:sz w:val="24"/>
        </w:rPr>
        <w:t>and</w:t>
      </w:r>
      <w:r>
        <w:rPr>
          <w:spacing w:val="-4"/>
          <w:sz w:val="24"/>
        </w:rPr>
        <w:t xml:space="preserve"> </w:t>
      </w:r>
      <w:r>
        <w:rPr>
          <w:sz w:val="24"/>
        </w:rPr>
        <w:t>Node.js"</w:t>
      </w:r>
      <w:r>
        <w:rPr>
          <w:spacing w:val="-4"/>
          <w:sz w:val="24"/>
        </w:rPr>
        <w:t xml:space="preserve"> </w:t>
      </w:r>
      <w:r>
        <w:rPr>
          <w:sz w:val="24"/>
        </w:rPr>
        <w:t>-</w:t>
      </w:r>
      <w:r>
        <w:rPr>
          <w:spacing w:val="-3"/>
          <w:sz w:val="24"/>
        </w:rPr>
        <w:t xml:space="preserve"> </w:t>
      </w:r>
      <w:r>
        <w:rPr>
          <w:sz w:val="24"/>
        </w:rPr>
        <w:t>Nickolay</w:t>
      </w:r>
      <w:r>
        <w:rPr>
          <w:spacing w:val="-8"/>
          <w:sz w:val="24"/>
        </w:rPr>
        <w:t xml:space="preserve"> </w:t>
      </w:r>
      <w:r>
        <w:rPr>
          <w:spacing w:val="-2"/>
          <w:sz w:val="24"/>
        </w:rPr>
        <w:t>Tsvetinov</w:t>
      </w:r>
    </w:p>
    <w:p>
      <w:pPr>
        <w:pStyle w:val="21"/>
        <w:numPr>
          <w:ilvl w:val="1"/>
          <w:numId w:val="13"/>
        </w:numPr>
        <w:tabs>
          <w:tab w:val="left" w:pos="480"/>
        </w:tabs>
        <w:spacing w:before="188" w:after="0" w:line="334" w:lineRule="auto"/>
        <w:ind w:left="480" w:right="106" w:hanging="145"/>
        <w:jc w:val="left"/>
        <w:rPr>
          <w:sz w:val="24"/>
        </w:rPr>
      </w:pPr>
      <w:r>
        <w:rPr>
          <w:sz w:val="24"/>
        </w:rPr>
        <w:t xml:space="preserve">Online tutorials from: MDN Web Docs, GeeksforGeeks, freeCodeCamp, YouTube technical </w:t>
      </w:r>
      <w:r>
        <w:rPr>
          <w:spacing w:val="-2"/>
          <w:sz w:val="24"/>
        </w:rPr>
        <w:t>channels</w:t>
      </w:r>
    </w:p>
    <w:p>
      <w:pPr>
        <w:pStyle w:val="15"/>
        <w:spacing w:before="93"/>
      </w:pPr>
    </w:p>
    <w:p>
      <w:pPr>
        <w:pStyle w:val="17"/>
        <w:numPr>
          <w:ilvl w:val="0"/>
          <w:numId w:val="13"/>
        </w:numPr>
        <w:tabs>
          <w:tab w:val="left" w:pos="400"/>
        </w:tabs>
        <w:spacing w:before="0" w:after="0" w:line="240" w:lineRule="auto"/>
        <w:ind w:left="400" w:right="0" w:hanging="280"/>
        <w:jc w:val="left"/>
      </w:pPr>
      <w:r>
        <w:t xml:space="preserve">Summary of Learning </w:t>
      </w:r>
      <w:r>
        <w:rPr>
          <w:spacing w:val="-2"/>
        </w:rPr>
        <w:t>Sources</w:t>
      </w:r>
    </w:p>
    <w:p>
      <w:pPr>
        <w:pStyle w:val="15"/>
        <w:spacing w:before="36"/>
        <w:rPr>
          <w:b/>
          <w:sz w:val="28"/>
        </w:rPr>
      </w:pPr>
    </w:p>
    <w:p>
      <w:pPr>
        <w:pStyle w:val="15"/>
        <w:ind w:left="120"/>
      </w:pPr>
      <w:r>
        <w:t>The</w:t>
      </w:r>
      <w:r>
        <w:rPr>
          <w:spacing w:val="-1"/>
        </w:rPr>
        <w:t xml:space="preserve"> </w:t>
      </w:r>
      <w:r>
        <w:t>project is</w:t>
      </w:r>
      <w:r>
        <w:rPr>
          <w:spacing w:val="-1"/>
        </w:rPr>
        <w:t xml:space="preserve"> </w:t>
      </w:r>
      <w:r>
        <w:t xml:space="preserve">built using a combination </w:t>
      </w:r>
      <w:r>
        <w:rPr>
          <w:spacing w:val="-5"/>
        </w:rPr>
        <w:t>of:</w:t>
      </w:r>
    </w:p>
    <w:p>
      <w:pPr>
        <w:pStyle w:val="15"/>
        <w:spacing w:before="32"/>
      </w:pPr>
    </w:p>
    <w:p>
      <w:pPr>
        <w:pStyle w:val="21"/>
        <w:numPr>
          <w:ilvl w:val="1"/>
          <w:numId w:val="13"/>
        </w:numPr>
        <w:tabs>
          <w:tab w:val="left" w:pos="480"/>
        </w:tabs>
        <w:spacing w:before="0" w:after="0" w:line="240" w:lineRule="auto"/>
        <w:ind w:left="480" w:right="0" w:hanging="144"/>
        <w:jc w:val="left"/>
        <w:rPr>
          <w:sz w:val="24"/>
        </w:rPr>
      </w:pPr>
      <w:r>
        <w:rPr>
          <w:sz w:val="24"/>
        </w:rPr>
        <w:t>Official</w:t>
      </w:r>
      <w:r>
        <w:rPr>
          <w:spacing w:val="-3"/>
          <w:sz w:val="24"/>
        </w:rPr>
        <w:t xml:space="preserve"> </w:t>
      </w:r>
      <w:r>
        <w:rPr>
          <w:sz w:val="24"/>
        </w:rPr>
        <w:t>framework</w:t>
      </w:r>
      <w:r>
        <w:rPr>
          <w:spacing w:val="-2"/>
          <w:sz w:val="24"/>
        </w:rPr>
        <w:t xml:space="preserve"> documentation</w:t>
      </w:r>
    </w:p>
    <w:p>
      <w:pPr>
        <w:pStyle w:val="21"/>
        <w:numPr>
          <w:ilvl w:val="1"/>
          <w:numId w:val="13"/>
        </w:numPr>
        <w:tabs>
          <w:tab w:val="left" w:pos="480"/>
        </w:tabs>
        <w:spacing w:before="188" w:after="0" w:line="240" w:lineRule="auto"/>
        <w:ind w:left="480" w:right="0" w:hanging="144"/>
        <w:jc w:val="left"/>
        <w:rPr>
          <w:sz w:val="24"/>
        </w:rPr>
      </w:pPr>
      <w:r>
        <w:rPr>
          <w:sz w:val="24"/>
        </w:rPr>
        <w:t>Real-world</w:t>
      </w:r>
      <w:r>
        <w:rPr>
          <w:spacing w:val="-14"/>
          <w:sz w:val="24"/>
        </w:rPr>
        <w:t xml:space="preserve"> </w:t>
      </w:r>
      <w:r>
        <w:rPr>
          <w:sz w:val="24"/>
        </w:rPr>
        <w:t xml:space="preserve">API </w:t>
      </w:r>
      <w:r>
        <w:rPr>
          <w:spacing w:val="-2"/>
          <w:sz w:val="24"/>
        </w:rPr>
        <w:t>integration</w:t>
      </w:r>
    </w:p>
    <w:p>
      <w:pPr>
        <w:pStyle w:val="21"/>
        <w:numPr>
          <w:ilvl w:val="1"/>
          <w:numId w:val="13"/>
        </w:numPr>
        <w:tabs>
          <w:tab w:val="left" w:pos="480"/>
        </w:tabs>
        <w:spacing w:before="188" w:after="0" w:line="240" w:lineRule="auto"/>
        <w:ind w:left="480" w:right="0" w:hanging="144"/>
        <w:jc w:val="left"/>
        <w:rPr>
          <w:sz w:val="24"/>
        </w:rPr>
      </w:pPr>
      <w:r>
        <w:rPr>
          <w:sz w:val="24"/>
        </w:rPr>
        <w:t>Open-source</w:t>
      </w:r>
      <w:r>
        <w:rPr>
          <w:spacing w:val="-4"/>
          <w:sz w:val="24"/>
        </w:rPr>
        <w:t xml:space="preserve"> </w:t>
      </w:r>
      <w:r>
        <w:rPr>
          <w:sz w:val="24"/>
        </w:rPr>
        <w:t>tools</w:t>
      </w:r>
      <w:r>
        <w:rPr>
          <w:spacing w:val="-2"/>
          <w:sz w:val="24"/>
        </w:rPr>
        <w:t xml:space="preserve"> </w:t>
      </w:r>
      <w:r>
        <w:rPr>
          <w:sz w:val="24"/>
        </w:rPr>
        <w:t>and</w:t>
      </w:r>
      <w:r>
        <w:rPr>
          <w:spacing w:val="-1"/>
          <w:sz w:val="24"/>
        </w:rPr>
        <w:t xml:space="preserve"> </w:t>
      </w:r>
      <w:r>
        <w:rPr>
          <w:spacing w:val="-2"/>
          <w:sz w:val="24"/>
        </w:rPr>
        <w:t>libraries</w:t>
      </w:r>
    </w:p>
    <w:p>
      <w:pPr>
        <w:pStyle w:val="21"/>
        <w:numPr>
          <w:ilvl w:val="1"/>
          <w:numId w:val="13"/>
        </w:numPr>
        <w:tabs>
          <w:tab w:val="left" w:pos="480"/>
        </w:tabs>
        <w:spacing w:before="188" w:after="0" w:line="240" w:lineRule="auto"/>
        <w:ind w:left="480" w:right="0" w:hanging="144"/>
        <w:jc w:val="left"/>
        <w:rPr>
          <w:sz w:val="24"/>
        </w:rPr>
      </w:pPr>
      <w:r>
        <w:rPr>
          <w:sz w:val="24"/>
        </w:rPr>
        <w:t xml:space="preserve">Practical full-stack development </w:t>
      </w:r>
      <w:r>
        <w:rPr>
          <w:spacing w:val="-2"/>
          <w:sz w:val="24"/>
        </w:rPr>
        <w:t>tutorials</w:t>
      </w:r>
    </w:p>
    <w:p>
      <w:pPr>
        <w:pStyle w:val="21"/>
        <w:numPr>
          <w:ilvl w:val="1"/>
          <w:numId w:val="13"/>
        </w:numPr>
        <w:tabs>
          <w:tab w:val="left" w:pos="480"/>
        </w:tabs>
        <w:spacing w:before="188" w:after="0" w:line="240" w:lineRule="auto"/>
        <w:ind w:left="480" w:right="0" w:hanging="144"/>
        <w:jc w:val="left"/>
        <w:rPr>
          <w:sz w:val="24"/>
        </w:rPr>
      </w:pPr>
      <w:r>
        <w:rPr>
          <w:sz w:val="24"/>
        </w:rPr>
        <w:t>AI-based</w:t>
      </w:r>
      <w:r>
        <w:rPr>
          <w:spacing w:val="-4"/>
          <w:sz w:val="24"/>
        </w:rPr>
        <w:t xml:space="preserve"> </w:t>
      </w:r>
      <w:r>
        <w:rPr>
          <w:sz w:val="24"/>
        </w:rPr>
        <w:t>assistance</w:t>
      </w:r>
      <w:r>
        <w:rPr>
          <w:spacing w:val="-2"/>
          <w:sz w:val="24"/>
        </w:rPr>
        <w:t xml:space="preserve"> </w:t>
      </w:r>
      <w:r>
        <w:rPr>
          <w:sz w:val="24"/>
        </w:rPr>
        <w:t>systems</w:t>
      </w:r>
      <w:r>
        <w:rPr>
          <w:spacing w:val="-2"/>
          <w:sz w:val="24"/>
        </w:rPr>
        <w:t xml:space="preserve"> </w:t>
      </w:r>
      <w:r>
        <w:rPr>
          <w:sz w:val="24"/>
        </w:rPr>
        <w:t>(Gemini</w:t>
      </w:r>
      <w:r>
        <w:rPr>
          <w:spacing w:val="-15"/>
          <w:sz w:val="24"/>
        </w:rPr>
        <w:t xml:space="preserve"> </w:t>
      </w:r>
      <w:r>
        <w:rPr>
          <w:spacing w:val="-4"/>
          <w:sz w:val="24"/>
        </w:rPr>
        <w:t>API)</w:t>
      </w:r>
    </w:p>
    <w:p>
      <w:pPr>
        <w:pStyle w:val="21"/>
        <w:spacing w:after="0" w:line="240" w:lineRule="auto"/>
        <w:jc w:val="left"/>
        <w:rPr>
          <w:sz w:val="24"/>
        </w:rPr>
        <w:sectPr>
          <w:footerReference w:type="default" r:id="rId41"/>
          <w:pgSz w:w="11910" w:h="16840"/>
          <w:pgMar w:top="1380" w:right="1133" w:bottom="280" w:left="1133" w:header="0" w:footer="0" w:gutter="0"/>
          <w:docGrid w:linePitch="312" w:charSpace="0"/>
        </w:sectPr>
      </w:pPr>
    </w:p>
    <w:p>
      <w:pPr>
        <w:pStyle w:val="17"/>
        <w:spacing w:before="76"/>
        <w:ind w:left="120"/>
        <w:jc w:val="both"/>
      </w:pPr>
      <w:r>
        <w:t xml:space="preserve">Final </w:t>
      </w:r>
      <w:r>
        <w:rPr>
          <w:spacing w:val="-2"/>
        </w:rPr>
        <w:t>Remarks</w:t>
      </w:r>
    </w:p>
    <w:p>
      <w:pPr>
        <w:pStyle w:val="15"/>
        <w:spacing w:before="36"/>
        <w:rPr>
          <w:b/>
          <w:sz w:val="28"/>
        </w:rPr>
      </w:pPr>
    </w:p>
    <w:p>
      <w:pPr>
        <w:pStyle w:val="15"/>
        <w:spacing w:line="334" w:lineRule="auto"/>
        <w:ind w:left="120" w:right="101"/>
        <w:jc w:val="both"/>
      </w:pPr>
      <w:r>
        <w:t>The Quantro Trading Application is developed using modern web technologies and industry- standard APIs. The combination of real-time data integration, secure authentication, payment systems, and AI-based features makes it a robust and scalable trading platform. The references listed above played a crucial role in ensuring correct implementation and best practices throughout the development process.</w:t>
      </w:r>
    </w:p>
    <w:sectPr>
      <w:footerReference w:type="default" r:id="rId42"/>
      <w:pgSz w:w="11910" w:h="16840"/>
      <w:pgMar w:top="1380" w:right="1133" w:bottom="280" w:left="1133" w:header="0" w:footer="0" w:gutter="0"/>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1"/>
    <w:family w:val="swiss"/>
    <w:pitch w:val="variable"/>
  </w:font>
  <w:font w:name="Arial MT">
    <w:altName w:val="Arial"/>
    <w:panose1 w:val="00000000000000000000"/>
    <w:charset w:val="01"/>
    <w:family w:val="swiss"/>
    <w:pitch w:val="variable"/>
  </w:font>
  <w:font w:name="Times New Roman">
    <w:panose1 w:val="00000000000000000000"/>
    <w:charset w:val="01"/>
    <w:family w:val="roman"/>
    <w:pitch w:val="variable"/>
  </w:font>
  <w:font w:name="宋体">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0"/>
      </w:rPr>
    </w:pPr>
    <w:r>
      <w:rPr>
        <w:sz w:val="20"/>
      </w:rPr>
      <mc:AlternateContent>
        <mc:Choice Requires="wps">
          <w:drawing>
            <wp:anchor distT="0" distB="0" distL="114298" distR="114298" simplePos="0" relativeHeight="2" behindDoc="1" locked="0" layoutInCell="1" hidden="0" allowOverlap="1">
              <wp:simplePos x="0" y="0"/>
              <wp:positionH relativeFrom="page">
                <wp:posOffset>3697443</wp:posOffset>
              </wp:positionH>
              <wp:positionV relativeFrom="page">
                <wp:posOffset>10151949</wp:posOffset>
              </wp:positionV>
              <wp:extent cx="165099" cy="180339"/>
              <wp:effectExtent l="0" t="0" r="0" b="0"/>
              <wp:wrapNone/>
              <wp:docPr id="4" name="文本框 4"/>
              <wp:cNvGraphicFramePr>
                <a:graphicFrameLocks noChangeAspect="0"/>
              </wp:cNvGraphicFramePr>
              <a:graphic>
                <a:graphicData uri="http://schemas.microsoft.com/office/word/2010/wordprocessingShape">
                  <wps:wsp>
                    <wps:cNvSpPr/>
                    <wps:spPr>
                      <a:xfrm rot="0">
                        <a:off x="0" y="0"/>
                        <a:ext cx="165099" cy="180339"/>
                      </a:xfrm>
                      <a:prstGeom prst="rect"/>
                      <a:noFill/>
                      <a:ln w="12700" cmpd="sng" cap="flat">
                        <a:noFill/>
                        <a:prstDash val="solid"/>
                        <a:miter/>
                      </a:ln>
                    </wps:spPr>
                    <wps:txbx id="5">
                      <w:txbxContent>
                        <w:p>
                          <w:pPr>
                            <w:spacing w:before="10"/>
                            <w:ind w:left="2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wps:txbx>
                    <wps:bodyPr vert="horz" wrap="square" lIns="0" tIns="0" rIns="0" bIns="0" anchor="t" anchorCtr="0" upright="0">
                      <a:noAutofit/>
                    </wps:bodyPr>
                  </wps:wsp>
                </a:graphicData>
              </a:graphic>
            </wp:anchor>
          </w:drawing>
        </mc:Choice>
        <mc:Fallback>
          <w:pict>
            <v:shape type="#_x0000_t202" id="文本框 6" o:spid="_x0000_s6" filled="f" stroked="f" strokeweight="1.0pt" style="position:absolute;&#10;margin-left:291.1373pt;&#10;margin-top:799.3661pt;&#10;width:12.999992pt;&#10;height:14.199979pt;&#10;z-index:-27;&#10;mso-position-horizontal:absolute;&#10;mso-position-horizontal-relative:page;&#10;mso-position-vertical:absolute;&#10;mso-position-vertical-relative:page;&#10;mso-wrap-distance-left:8.999863pt;&#10;mso-wrap-distance-right:8.999863pt;&#10;mso-wrap-style:square;">
              <v:stroke color="#000000"/>
              <v:textbox id="849" inset="0mm,0mm,0mm,0mm" o:insetmode="custom" style="layout-flow:horizontal;&#10;v-text-anchor:top;">
                <w:txbxContent>
                  <w:p>
                    <w:pPr>
                      <w:spacing w:before="10"/>
                      <w:ind w:left="2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v:textbox>
            </v:shape>
          </w:pict>
        </mc:Fallback>
      </mc:AlternateContent>
    </w:r>
  </w:p>
</w:ftr>
</file>

<file path=word/footer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3.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4.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5.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6.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7.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8.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9.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10.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1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1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13.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14.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15.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16.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17.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18.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19.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20.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2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2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23.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24.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footer25.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
      </w:rPr>
    </w:pP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C"/>
    <w:multiLevelType w:val="hybridMultilevel"/>
    <w:tmpl w:val="00000000"/>
    <w:lvl w:ilvl="0">
      <w:start w:val="0"/>
      <w:numFmt w:val="bullet"/>
      <w:lvlRestart w:val="0"/>
      <w:lvlText w:val="•"/>
      <w:lvlJc w:val="left"/>
      <w:pPr>
        <w:tabs>
          <w:tab w:val="num" w:pos="0"/>
        </w:tabs>
        <w:ind w:left="800" w:hanging="145"/>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1768" w:hanging="145"/>
      </w:pPr>
      <w:rPr>
        <w:rFonts w:hint="default"/>
      </w:rPr>
    </w:lvl>
    <w:lvl w:ilvl="2">
      <w:start w:val="0"/>
      <w:numFmt w:val="bullet"/>
      <w:lvlText w:val="•"/>
      <w:lvlJc w:val="left"/>
      <w:pPr>
        <w:tabs>
          <w:tab w:val="num" w:pos="0"/>
        </w:tabs>
        <w:ind w:left="2737" w:hanging="145"/>
      </w:pPr>
      <w:rPr>
        <w:rFonts w:hint="default"/>
      </w:rPr>
    </w:lvl>
    <w:lvl w:ilvl="3">
      <w:start w:val="0"/>
      <w:numFmt w:val="bullet"/>
      <w:lvlText w:val="•"/>
      <w:lvlJc w:val="left"/>
      <w:pPr>
        <w:tabs>
          <w:tab w:val="num" w:pos="0"/>
        </w:tabs>
        <w:ind w:left="3706" w:hanging="145"/>
      </w:pPr>
      <w:rPr>
        <w:rFonts w:hint="default"/>
      </w:rPr>
    </w:lvl>
    <w:lvl w:ilvl="4">
      <w:start w:val="0"/>
      <w:numFmt w:val="bullet"/>
      <w:lvlText w:val="•"/>
      <w:lvlJc w:val="left"/>
      <w:pPr>
        <w:tabs>
          <w:tab w:val="num" w:pos="0"/>
        </w:tabs>
        <w:ind w:left="4675" w:hanging="145"/>
      </w:pPr>
      <w:rPr>
        <w:rFonts w:hint="default"/>
      </w:rPr>
    </w:lvl>
    <w:lvl w:ilvl="5">
      <w:start w:val="0"/>
      <w:numFmt w:val="bullet"/>
      <w:lvlText w:val="•"/>
      <w:lvlJc w:val="left"/>
      <w:pPr>
        <w:tabs>
          <w:tab w:val="num" w:pos="0"/>
        </w:tabs>
        <w:ind w:left="5644" w:hanging="145"/>
      </w:pPr>
      <w:rPr>
        <w:rFonts w:hint="default"/>
      </w:rPr>
    </w:lvl>
    <w:lvl w:ilvl="6">
      <w:start w:val="0"/>
      <w:numFmt w:val="bullet"/>
      <w:lvlText w:val="•"/>
      <w:lvlJc w:val="left"/>
      <w:pPr>
        <w:tabs>
          <w:tab w:val="num" w:pos="0"/>
        </w:tabs>
        <w:ind w:left="6613" w:hanging="145"/>
      </w:pPr>
      <w:rPr>
        <w:rFonts w:hint="default"/>
      </w:rPr>
    </w:lvl>
    <w:lvl w:ilvl="7">
      <w:start w:val="0"/>
      <w:numFmt w:val="bullet"/>
      <w:lvlText w:val="•"/>
      <w:lvlJc w:val="left"/>
      <w:pPr>
        <w:tabs>
          <w:tab w:val="num" w:pos="0"/>
        </w:tabs>
        <w:ind w:left="7582" w:hanging="145"/>
      </w:pPr>
      <w:rPr>
        <w:rFonts w:hint="default"/>
      </w:rPr>
    </w:lvl>
    <w:lvl w:ilvl="8">
      <w:start w:val="0"/>
      <w:numFmt w:val="bullet"/>
      <w:lvlText w:val="•"/>
      <w:lvlJc w:val="left"/>
      <w:pPr>
        <w:tabs>
          <w:tab w:val="num" w:pos="0"/>
        </w:tabs>
        <w:ind w:left="8551" w:hanging="145"/>
      </w:pPr>
      <w:rPr>
        <w:rFonts w:hint="default"/>
      </w:rPr>
    </w:lvl>
  </w:abstractNum>
  <w:abstractNum w:abstractNumId="1">
    <w:nsid w:val="0000000B"/>
    <w:multiLevelType w:val="hybridMultilevel"/>
    <w:tmpl w:val="00000000"/>
    <w:lvl w:ilvl="0">
      <w:start w:val="1"/>
      <w:numFmt w:val="decimal"/>
      <w:lvlRestart w:val="0"/>
      <w:lvlText w:val="%1."/>
      <w:lvlJc w:val="left"/>
      <w:pPr>
        <w:tabs>
          <w:tab w:val="num" w:pos="0"/>
        </w:tabs>
        <w:ind w:left="800" w:hanging="240"/>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800" w:hanging="145"/>
      </w:pPr>
      <w:rPr>
        <w:rFonts w:ascii="Times New Roman" w:hAnsi="Times New Roman" w:eastAsia="Times New Roman" w:cs="Times New Roman" w:hint="default"/>
        <w:b w:val="0"/>
        <w:bCs w:val="0"/>
        <w:i w:val="0"/>
        <w:iCs w:val="0"/>
        <w:spacing w:val="0"/>
        <w:w w:val="100"/>
        <w:sz w:val="24"/>
        <w:szCs w:val="24"/>
      </w:rPr>
    </w:lvl>
    <w:lvl w:ilvl="2">
      <w:start w:val="0"/>
      <w:numFmt w:val="bullet"/>
      <w:lvlText w:val="•"/>
      <w:lvlJc w:val="left"/>
      <w:pPr>
        <w:tabs>
          <w:tab w:val="num" w:pos="0"/>
        </w:tabs>
        <w:ind w:left="2737" w:hanging="145"/>
      </w:pPr>
      <w:rPr>
        <w:rFonts w:hint="default"/>
      </w:rPr>
    </w:lvl>
    <w:lvl w:ilvl="3">
      <w:start w:val="0"/>
      <w:numFmt w:val="bullet"/>
      <w:lvlText w:val="•"/>
      <w:lvlJc w:val="left"/>
      <w:pPr>
        <w:tabs>
          <w:tab w:val="num" w:pos="0"/>
        </w:tabs>
        <w:ind w:left="3706" w:hanging="145"/>
      </w:pPr>
      <w:rPr>
        <w:rFonts w:hint="default"/>
      </w:rPr>
    </w:lvl>
    <w:lvl w:ilvl="4">
      <w:start w:val="0"/>
      <w:numFmt w:val="bullet"/>
      <w:lvlText w:val="•"/>
      <w:lvlJc w:val="left"/>
      <w:pPr>
        <w:tabs>
          <w:tab w:val="num" w:pos="0"/>
        </w:tabs>
        <w:ind w:left="4675" w:hanging="145"/>
      </w:pPr>
      <w:rPr>
        <w:rFonts w:hint="default"/>
      </w:rPr>
    </w:lvl>
    <w:lvl w:ilvl="5">
      <w:start w:val="0"/>
      <w:numFmt w:val="bullet"/>
      <w:lvlText w:val="•"/>
      <w:lvlJc w:val="left"/>
      <w:pPr>
        <w:tabs>
          <w:tab w:val="num" w:pos="0"/>
        </w:tabs>
        <w:ind w:left="5644" w:hanging="145"/>
      </w:pPr>
      <w:rPr>
        <w:rFonts w:hint="default"/>
      </w:rPr>
    </w:lvl>
    <w:lvl w:ilvl="6">
      <w:start w:val="0"/>
      <w:numFmt w:val="bullet"/>
      <w:lvlText w:val="•"/>
      <w:lvlJc w:val="left"/>
      <w:pPr>
        <w:tabs>
          <w:tab w:val="num" w:pos="0"/>
        </w:tabs>
        <w:ind w:left="6613" w:hanging="145"/>
      </w:pPr>
      <w:rPr>
        <w:rFonts w:hint="default"/>
      </w:rPr>
    </w:lvl>
    <w:lvl w:ilvl="7">
      <w:start w:val="0"/>
      <w:numFmt w:val="bullet"/>
      <w:lvlText w:val="•"/>
      <w:lvlJc w:val="left"/>
      <w:pPr>
        <w:tabs>
          <w:tab w:val="num" w:pos="0"/>
        </w:tabs>
        <w:ind w:left="7582" w:hanging="145"/>
      </w:pPr>
      <w:rPr>
        <w:rFonts w:hint="default"/>
      </w:rPr>
    </w:lvl>
    <w:lvl w:ilvl="8">
      <w:start w:val="0"/>
      <w:numFmt w:val="bullet"/>
      <w:lvlText w:val="•"/>
      <w:lvlJc w:val="left"/>
      <w:pPr>
        <w:tabs>
          <w:tab w:val="num" w:pos="0"/>
        </w:tabs>
        <w:ind w:left="8551" w:hanging="145"/>
      </w:pPr>
      <w:rPr>
        <w:rFonts w:hint="default"/>
      </w:rPr>
    </w:lvl>
  </w:abstractNum>
  <w:abstractNum w:abstractNumId="2">
    <w:nsid w:val="0000000A"/>
    <w:multiLevelType w:val="hybridMultilevel"/>
    <w:tmpl w:val="00000000"/>
    <w:lvl w:ilvl="0">
      <w:start w:val="1"/>
      <w:numFmt w:val="decimal"/>
      <w:lvlRestart w:val="0"/>
      <w:lvlText w:val="%1."/>
      <w:lvlJc w:val="left"/>
      <w:pPr>
        <w:tabs>
          <w:tab w:val="num" w:pos="0"/>
        </w:tabs>
        <w:ind w:left="800" w:hanging="240"/>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1768" w:hanging="240"/>
      </w:pPr>
      <w:rPr>
        <w:rFonts w:hint="default"/>
      </w:rPr>
    </w:lvl>
    <w:lvl w:ilvl="2">
      <w:start w:val="0"/>
      <w:numFmt w:val="bullet"/>
      <w:lvlText w:val="•"/>
      <w:lvlJc w:val="left"/>
      <w:pPr>
        <w:tabs>
          <w:tab w:val="num" w:pos="0"/>
        </w:tabs>
        <w:ind w:left="2737" w:hanging="240"/>
      </w:pPr>
      <w:rPr>
        <w:rFonts w:hint="default"/>
      </w:rPr>
    </w:lvl>
    <w:lvl w:ilvl="3">
      <w:start w:val="0"/>
      <w:numFmt w:val="bullet"/>
      <w:lvlText w:val="•"/>
      <w:lvlJc w:val="left"/>
      <w:pPr>
        <w:tabs>
          <w:tab w:val="num" w:pos="0"/>
        </w:tabs>
        <w:ind w:left="3706" w:hanging="240"/>
      </w:pPr>
      <w:rPr>
        <w:rFonts w:hint="default"/>
      </w:rPr>
    </w:lvl>
    <w:lvl w:ilvl="4">
      <w:start w:val="0"/>
      <w:numFmt w:val="bullet"/>
      <w:lvlText w:val="•"/>
      <w:lvlJc w:val="left"/>
      <w:pPr>
        <w:tabs>
          <w:tab w:val="num" w:pos="0"/>
        </w:tabs>
        <w:ind w:left="4675" w:hanging="240"/>
      </w:pPr>
      <w:rPr>
        <w:rFonts w:hint="default"/>
      </w:rPr>
    </w:lvl>
    <w:lvl w:ilvl="5">
      <w:start w:val="0"/>
      <w:numFmt w:val="bullet"/>
      <w:lvlText w:val="•"/>
      <w:lvlJc w:val="left"/>
      <w:pPr>
        <w:tabs>
          <w:tab w:val="num" w:pos="0"/>
        </w:tabs>
        <w:ind w:left="5644" w:hanging="240"/>
      </w:pPr>
      <w:rPr>
        <w:rFonts w:hint="default"/>
      </w:rPr>
    </w:lvl>
    <w:lvl w:ilvl="6">
      <w:start w:val="0"/>
      <w:numFmt w:val="bullet"/>
      <w:lvlText w:val="•"/>
      <w:lvlJc w:val="left"/>
      <w:pPr>
        <w:tabs>
          <w:tab w:val="num" w:pos="0"/>
        </w:tabs>
        <w:ind w:left="6613" w:hanging="240"/>
      </w:pPr>
      <w:rPr>
        <w:rFonts w:hint="default"/>
      </w:rPr>
    </w:lvl>
    <w:lvl w:ilvl="7">
      <w:start w:val="0"/>
      <w:numFmt w:val="bullet"/>
      <w:lvlText w:val="•"/>
      <w:lvlJc w:val="left"/>
      <w:pPr>
        <w:tabs>
          <w:tab w:val="num" w:pos="0"/>
        </w:tabs>
        <w:ind w:left="7582" w:hanging="240"/>
      </w:pPr>
      <w:rPr>
        <w:rFonts w:hint="default"/>
      </w:rPr>
    </w:lvl>
    <w:lvl w:ilvl="8">
      <w:start w:val="0"/>
      <w:numFmt w:val="bullet"/>
      <w:lvlText w:val="•"/>
      <w:lvlJc w:val="left"/>
      <w:pPr>
        <w:tabs>
          <w:tab w:val="num" w:pos="0"/>
        </w:tabs>
        <w:ind w:left="8551" w:hanging="240"/>
      </w:pPr>
      <w:rPr>
        <w:rFonts w:hint="default"/>
      </w:rPr>
    </w:lvl>
  </w:abstractNum>
  <w:abstractNum w:abstractNumId="3">
    <w:nsid w:val="00000009"/>
    <w:multiLevelType w:val="hybridMultilevel"/>
    <w:tmpl w:val="00000000"/>
    <w:lvl w:ilvl="0">
      <w:start w:val="1"/>
      <w:numFmt w:val="decimal"/>
      <w:lvlRestart w:val="0"/>
      <w:lvlText w:val="%1."/>
      <w:lvlJc w:val="left"/>
      <w:pPr>
        <w:tabs>
          <w:tab w:val="num" w:pos="0"/>
        </w:tabs>
        <w:ind w:left="800" w:hanging="240"/>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1768" w:hanging="240"/>
      </w:pPr>
      <w:rPr>
        <w:rFonts w:hint="default"/>
      </w:rPr>
    </w:lvl>
    <w:lvl w:ilvl="2">
      <w:start w:val="0"/>
      <w:numFmt w:val="bullet"/>
      <w:lvlText w:val="•"/>
      <w:lvlJc w:val="left"/>
      <w:pPr>
        <w:tabs>
          <w:tab w:val="num" w:pos="0"/>
        </w:tabs>
        <w:ind w:left="2737" w:hanging="240"/>
      </w:pPr>
      <w:rPr>
        <w:rFonts w:hint="default"/>
      </w:rPr>
    </w:lvl>
    <w:lvl w:ilvl="3">
      <w:start w:val="0"/>
      <w:numFmt w:val="bullet"/>
      <w:lvlText w:val="•"/>
      <w:lvlJc w:val="left"/>
      <w:pPr>
        <w:tabs>
          <w:tab w:val="num" w:pos="0"/>
        </w:tabs>
        <w:ind w:left="3706" w:hanging="240"/>
      </w:pPr>
      <w:rPr>
        <w:rFonts w:hint="default"/>
      </w:rPr>
    </w:lvl>
    <w:lvl w:ilvl="4">
      <w:start w:val="0"/>
      <w:numFmt w:val="bullet"/>
      <w:lvlText w:val="•"/>
      <w:lvlJc w:val="left"/>
      <w:pPr>
        <w:tabs>
          <w:tab w:val="num" w:pos="0"/>
        </w:tabs>
        <w:ind w:left="4675" w:hanging="240"/>
      </w:pPr>
      <w:rPr>
        <w:rFonts w:hint="default"/>
      </w:rPr>
    </w:lvl>
    <w:lvl w:ilvl="5">
      <w:start w:val="0"/>
      <w:numFmt w:val="bullet"/>
      <w:lvlText w:val="•"/>
      <w:lvlJc w:val="left"/>
      <w:pPr>
        <w:tabs>
          <w:tab w:val="num" w:pos="0"/>
        </w:tabs>
        <w:ind w:left="5644" w:hanging="240"/>
      </w:pPr>
      <w:rPr>
        <w:rFonts w:hint="default"/>
      </w:rPr>
    </w:lvl>
    <w:lvl w:ilvl="6">
      <w:start w:val="0"/>
      <w:numFmt w:val="bullet"/>
      <w:lvlText w:val="•"/>
      <w:lvlJc w:val="left"/>
      <w:pPr>
        <w:tabs>
          <w:tab w:val="num" w:pos="0"/>
        </w:tabs>
        <w:ind w:left="6613" w:hanging="240"/>
      </w:pPr>
      <w:rPr>
        <w:rFonts w:hint="default"/>
      </w:rPr>
    </w:lvl>
    <w:lvl w:ilvl="7">
      <w:start w:val="0"/>
      <w:numFmt w:val="bullet"/>
      <w:lvlText w:val="•"/>
      <w:lvlJc w:val="left"/>
      <w:pPr>
        <w:tabs>
          <w:tab w:val="num" w:pos="0"/>
        </w:tabs>
        <w:ind w:left="7582" w:hanging="240"/>
      </w:pPr>
      <w:rPr>
        <w:rFonts w:hint="default"/>
      </w:rPr>
    </w:lvl>
    <w:lvl w:ilvl="8">
      <w:start w:val="0"/>
      <w:numFmt w:val="bullet"/>
      <w:lvlText w:val="•"/>
      <w:lvlJc w:val="left"/>
      <w:pPr>
        <w:tabs>
          <w:tab w:val="num" w:pos="0"/>
        </w:tabs>
        <w:ind w:left="8551" w:hanging="240"/>
      </w:pPr>
      <w:rPr>
        <w:rFonts w:hint="default"/>
      </w:rPr>
    </w:lvl>
  </w:abstractNum>
  <w:abstractNum w:abstractNumId="4">
    <w:nsid w:val="00000008"/>
    <w:multiLevelType w:val="hybridMultilevel"/>
    <w:tmpl w:val="00000000"/>
    <w:lvl w:ilvl="0">
      <w:start w:val="0"/>
      <w:numFmt w:val="bullet"/>
      <w:lvlRestart w:val="0"/>
      <w:lvlText w:val="•"/>
      <w:lvlJc w:val="left"/>
      <w:pPr>
        <w:tabs>
          <w:tab w:val="num" w:pos="0"/>
        </w:tabs>
        <w:ind w:left="800" w:hanging="145"/>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1768" w:hanging="145"/>
      </w:pPr>
      <w:rPr>
        <w:rFonts w:hint="default"/>
      </w:rPr>
    </w:lvl>
    <w:lvl w:ilvl="2">
      <w:start w:val="0"/>
      <w:numFmt w:val="bullet"/>
      <w:lvlText w:val="•"/>
      <w:lvlJc w:val="left"/>
      <w:pPr>
        <w:tabs>
          <w:tab w:val="num" w:pos="0"/>
        </w:tabs>
        <w:ind w:left="2737" w:hanging="145"/>
      </w:pPr>
      <w:rPr>
        <w:rFonts w:hint="default"/>
      </w:rPr>
    </w:lvl>
    <w:lvl w:ilvl="3">
      <w:start w:val="0"/>
      <w:numFmt w:val="bullet"/>
      <w:lvlText w:val="•"/>
      <w:lvlJc w:val="left"/>
      <w:pPr>
        <w:tabs>
          <w:tab w:val="num" w:pos="0"/>
        </w:tabs>
        <w:ind w:left="3706" w:hanging="145"/>
      </w:pPr>
      <w:rPr>
        <w:rFonts w:hint="default"/>
      </w:rPr>
    </w:lvl>
    <w:lvl w:ilvl="4">
      <w:start w:val="0"/>
      <w:numFmt w:val="bullet"/>
      <w:lvlText w:val="•"/>
      <w:lvlJc w:val="left"/>
      <w:pPr>
        <w:tabs>
          <w:tab w:val="num" w:pos="0"/>
        </w:tabs>
        <w:ind w:left="4675" w:hanging="145"/>
      </w:pPr>
      <w:rPr>
        <w:rFonts w:hint="default"/>
      </w:rPr>
    </w:lvl>
    <w:lvl w:ilvl="5">
      <w:start w:val="0"/>
      <w:numFmt w:val="bullet"/>
      <w:lvlText w:val="•"/>
      <w:lvlJc w:val="left"/>
      <w:pPr>
        <w:tabs>
          <w:tab w:val="num" w:pos="0"/>
        </w:tabs>
        <w:ind w:left="5644" w:hanging="145"/>
      </w:pPr>
      <w:rPr>
        <w:rFonts w:hint="default"/>
      </w:rPr>
    </w:lvl>
    <w:lvl w:ilvl="6">
      <w:start w:val="0"/>
      <w:numFmt w:val="bullet"/>
      <w:lvlText w:val="•"/>
      <w:lvlJc w:val="left"/>
      <w:pPr>
        <w:tabs>
          <w:tab w:val="num" w:pos="0"/>
        </w:tabs>
        <w:ind w:left="6613" w:hanging="145"/>
      </w:pPr>
      <w:rPr>
        <w:rFonts w:hint="default"/>
      </w:rPr>
    </w:lvl>
    <w:lvl w:ilvl="7">
      <w:start w:val="0"/>
      <w:numFmt w:val="bullet"/>
      <w:lvlText w:val="•"/>
      <w:lvlJc w:val="left"/>
      <w:pPr>
        <w:tabs>
          <w:tab w:val="num" w:pos="0"/>
        </w:tabs>
        <w:ind w:left="7582" w:hanging="145"/>
      </w:pPr>
      <w:rPr>
        <w:rFonts w:hint="default"/>
      </w:rPr>
    </w:lvl>
    <w:lvl w:ilvl="8">
      <w:start w:val="0"/>
      <w:numFmt w:val="bullet"/>
      <w:lvlText w:val="•"/>
      <w:lvlJc w:val="left"/>
      <w:pPr>
        <w:tabs>
          <w:tab w:val="num" w:pos="0"/>
        </w:tabs>
        <w:ind w:left="8551" w:hanging="145"/>
      </w:pPr>
      <w:rPr>
        <w:rFonts w:hint="default"/>
      </w:rPr>
    </w:lvl>
  </w:abstractNum>
  <w:abstractNum w:abstractNumId="5">
    <w:nsid w:val="00000007"/>
    <w:multiLevelType w:val="hybridMultilevel"/>
    <w:tmpl w:val="00000000"/>
    <w:lvl w:ilvl="0">
      <w:start w:val="1"/>
      <w:numFmt w:val="decimal"/>
      <w:lvlRestart w:val="0"/>
      <w:lvlText w:val="%1."/>
      <w:lvlJc w:val="left"/>
      <w:pPr>
        <w:tabs>
          <w:tab w:val="num" w:pos="0"/>
        </w:tabs>
        <w:ind w:left="685" w:hanging="260"/>
      </w:pPr>
      <w:rPr>
        <w:rFonts w:ascii="Times New Roman" w:hAnsi="Times New Roman" w:eastAsia="Times New Roman" w:cs="Times New Roman" w:hint="default"/>
        <w:b/>
        <w:bCs/>
        <w:i w:val="0"/>
        <w:iCs w:val="0"/>
        <w:spacing w:val="0"/>
        <w:w w:val="100"/>
        <w:sz w:val="26"/>
        <w:szCs w:val="26"/>
      </w:rPr>
    </w:lvl>
    <w:lvl w:ilvl="1">
      <w:start w:val="0"/>
      <w:numFmt w:val="bullet"/>
      <w:lvlText w:val="•"/>
      <w:lvlJc w:val="left"/>
      <w:pPr>
        <w:tabs>
          <w:tab w:val="num" w:pos="0"/>
        </w:tabs>
        <w:ind w:left="800" w:hanging="145"/>
      </w:pPr>
      <w:rPr>
        <w:rFonts w:ascii="Times New Roman" w:hAnsi="Times New Roman" w:eastAsia="Times New Roman" w:cs="Times New Roman" w:hint="default"/>
        <w:b w:val="0"/>
        <w:bCs w:val="0"/>
        <w:i w:val="0"/>
        <w:iCs w:val="0"/>
        <w:spacing w:val="0"/>
        <w:w w:val="100"/>
        <w:sz w:val="24"/>
        <w:szCs w:val="24"/>
      </w:rPr>
    </w:lvl>
    <w:lvl w:ilvl="2">
      <w:start w:val="0"/>
      <w:numFmt w:val="bullet"/>
      <w:lvlText w:val="•"/>
      <w:lvlJc w:val="left"/>
      <w:pPr>
        <w:tabs>
          <w:tab w:val="num" w:pos="0"/>
        </w:tabs>
        <w:ind w:left="1876" w:hanging="145"/>
      </w:pPr>
      <w:rPr>
        <w:rFonts w:hint="default"/>
      </w:rPr>
    </w:lvl>
    <w:lvl w:ilvl="3">
      <w:start w:val="0"/>
      <w:numFmt w:val="bullet"/>
      <w:lvlText w:val="•"/>
      <w:lvlJc w:val="left"/>
      <w:pPr>
        <w:tabs>
          <w:tab w:val="num" w:pos="0"/>
        </w:tabs>
        <w:ind w:left="2953" w:hanging="145"/>
      </w:pPr>
      <w:rPr>
        <w:rFonts w:hint="default"/>
      </w:rPr>
    </w:lvl>
    <w:lvl w:ilvl="4">
      <w:start w:val="0"/>
      <w:numFmt w:val="bullet"/>
      <w:lvlText w:val="•"/>
      <w:lvlJc w:val="left"/>
      <w:pPr>
        <w:tabs>
          <w:tab w:val="num" w:pos="0"/>
        </w:tabs>
        <w:ind w:left="4029" w:hanging="145"/>
      </w:pPr>
      <w:rPr>
        <w:rFonts w:hint="default"/>
      </w:rPr>
    </w:lvl>
    <w:lvl w:ilvl="5">
      <w:start w:val="0"/>
      <w:numFmt w:val="bullet"/>
      <w:lvlText w:val="•"/>
      <w:lvlJc w:val="left"/>
      <w:pPr>
        <w:tabs>
          <w:tab w:val="num" w:pos="0"/>
        </w:tabs>
        <w:ind w:left="5106" w:hanging="145"/>
      </w:pPr>
      <w:rPr>
        <w:rFonts w:hint="default"/>
      </w:rPr>
    </w:lvl>
    <w:lvl w:ilvl="6">
      <w:start w:val="0"/>
      <w:numFmt w:val="bullet"/>
      <w:lvlText w:val="•"/>
      <w:lvlJc w:val="left"/>
      <w:pPr>
        <w:tabs>
          <w:tab w:val="num" w:pos="0"/>
        </w:tabs>
        <w:ind w:left="6183" w:hanging="145"/>
      </w:pPr>
      <w:rPr>
        <w:rFonts w:hint="default"/>
      </w:rPr>
    </w:lvl>
    <w:lvl w:ilvl="7">
      <w:start w:val="0"/>
      <w:numFmt w:val="bullet"/>
      <w:lvlText w:val="•"/>
      <w:lvlJc w:val="left"/>
      <w:pPr>
        <w:tabs>
          <w:tab w:val="num" w:pos="0"/>
        </w:tabs>
        <w:ind w:left="7259" w:hanging="145"/>
      </w:pPr>
      <w:rPr>
        <w:rFonts w:hint="default"/>
      </w:rPr>
    </w:lvl>
    <w:lvl w:ilvl="8">
      <w:start w:val="0"/>
      <w:numFmt w:val="bullet"/>
      <w:lvlText w:val="•"/>
      <w:lvlJc w:val="left"/>
      <w:pPr>
        <w:tabs>
          <w:tab w:val="num" w:pos="0"/>
        </w:tabs>
        <w:ind w:left="8336" w:hanging="145"/>
      </w:pPr>
      <w:rPr>
        <w:rFonts w:hint="default"/>
      </w:rPr>
    </w:lvl>
  </w:abstractNum>
  <w:abstractNum w:abstractNumId="6">
    <w:nsid w:val="00000006"/>
    <w:multiLevelType w:val="hybridMultilevel"/>
    <w:tmpl w:val="00000000"/>
    <w:lvl w:ilvl="0">
      <w:start w:val="1"/>
      <w:numFmt w:val="decimal"/>
      <w:lvlRestart w:val="0"/>
      <w:lvlText w:val="%1."/>
      <w:lvlJc w:val="left"/>
      <w:pPr>
        <w:tabs>
          <w:tab w:val="num" w:pos="0"/>
        </w:tabs>
        <w:ind w:left="800" w:hanging="240"/>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800" w:hanging="145"/>
      </w:pPr>
      <w:rPr>
        <w:rFonts w:ascii="Times New Roman" w:hAnsi="Times New Roman" w:eastAsia="Times New Roman" w:cs="Times New Roman" w:hint="default"/>
        <w:b w:val="0"/>
        <w:bCs w:val="0"/>
        <w:i w:val="0"/>
        <w:iCs w:val="0"/>
        <w:spacing w:val="0"/>
        <w:w w:val="100"/>
        <w:sz w:val="24"/>
        <w:szCs w:val="24"/>
      </w:rPr>
    </w:lvl>
    <w:lvl w:ilvl="2">
      <w:start w:val="0"/>
      <w:numFmt w:val="bullet"/>
      <w:lvlText w:val="◦"/>
      <w:lvlJc w:val="left"/>
      <w:pPr>
        <w:tabs>
          <w:tab w:val="num" w:pos="0"/>
        </w:tabs>
        <w:ind w:left="1175" w:hanging="146"/>
      </w:pPr>
      <w:rPr>
        <w:rFonts w:ascii="Times New Roman" w:hAnsi="Times New Roman" w:eastAsia="Times New Roman" w:cs="Times New Roman" w:hint="default"/>
        <w:b w:val="0"/>
        <w:bCs w:val="0"/>
        <w:i w:val="0"/>
        <w:iCs w:val="0"/>
        <w:spacing w:val="0"/>
        <w:w w:val="100"/>
        <w:sz w:val="24"/>
        <w:szCs w:val="24"/>
      </w:rPr>
    </w:lvl>
    <w:lvl w:ilvl="3">
      <w:start w:val="0"/>
      <w:numFmt w:val="bullet"/>
      <w:lvlText w:val="•"/>
      <w:lvlJc w:val="left"/>
      <w:pPr>
        <w:tabs>
          <w:tab w:val="num" w:pos="0"/>
        </w:tabs>
        <w:ind w:left="3248" w:hanging="146"/>
      </w:pPr>
      <w:rPr>
        <w:rFonts w:hint="default"/>
      </w:rPr>
    </w:lvl>
    <w:lvl w:ilvl="4">
      <w:start w:val="0"/>
      <w:numFmt w:val="bullet"/>
      <w:lvlText w:val="•"/>
      <w:lvlJc w:val="left"/>
      <w:pPr>
        <w:tabs>
          <w:tab w:val="num" w:pos="0"/>
        </w:tabs>
        <w:ind w:left="4283" w:hanging="146"/>
      </w:pPr>
      <w:rPr>
        <w:rFonts w:hint="default"/>
      </w:rPr>
    </w:lvl>
    <w:lvl w:ilvl="5">
      <w:start w:val="0"/>
      <w:numFmt w:val="bullet"/>
      <w:lvlText w:val="•"/>
      <w:lvlJc w:val="left"/>
      <w:pPr>
        <w:tabs>
          <w:tab w:val="num" w:pos="0"/>
        </w:tabs>
        <w:ind w:left="5317" w:hanging="146"/>
      </w:pPr>
      <w:rPr>
        <w:rFonts w:hint="default"/>
      </w:rPr>
    </w:lvl>
    <w:lvl w:ilvl="6">
      <w:start w:val="0"/>
      <w:numFmt w:val="bullet"/>
      <w:lvlText w:val="•"/>
      <w:lvlJc w:val="left"/>
      <w:pPr>
        <w:tabs>
          <w:tab w:val="num" w:pos="0"/>
        </w:tabs>
        <w:ind w:left="6351" w:hanging="146"/>
      </w:pPr>
      <w:rPr>
        <w:rFonts w:hint="default"/>
      </w:rPr>
    </w:lvl>
    <w:lvl w:ilvl="7">
      <w:start w:val="0"/>
      <w:numFmt w:val="bullet"/>
      <w:lvlText w:val="•"/>
      <w:lvlJc w:val="left"/>
      <w:pPr>
        <w:tabs>
          <w:tab w:val="num" w:pos="0"/>
        </w:tabs>
        <w:ind w:left="7386" w:hanging="146"/>
      </w:pPr>
      <w:rPr>
        <w:rFonts w:hint="default"/>
      </w:rPr>
    </w:lvl>
    <w:lvl w:ilvl="8">
      <w:start w:val="0"/>
      <w:numFmt w:val="bullet"/>
      <w:lvlText w:val="•"/>
      <w:lvlJc w:val="left"/>
      <w:pPr>
        <w:tabs>
          <w:tab w:val="num" w:pos="0"/>
        </w:tabs>
        <w:ind w:left="8420" w:hanging="146"/>
      </w:pPr>
      <w:rPr>
        <w:rFonts w:hint="default"/>
      </w:rPr>
    </w:lvl>
  </w:abstractNum>
  <w:abstractNum w:abstractNumId="7">
    <w:nsid w:val="00000005"/>
    <w:multiLevelType w:val="hybridMultilevel"/>
    <w:tmpl w:val="00000000"/>
    <w:lvl w:ilvl="0">
      <w:start w:val="1"/>
      <w:numFmt w:val="decimal"/>
      <w:lvlRestart w:val="0"/>
      <w:lvlText w:val="%1."/>
      <w:lvlJc w:val="left"/>
      <w:pPr>
        <w:tabs>
          <w:tab w:val="num" w:pos="0"/>
        </w:tabs>
        <w:ind w:left="685" w:hanging="260"/>
      </w:pPr>
      <w:rPr>
        <w:rFonts w:ascii="Times New Roman" w:hAnsi="Times New Roman" w:eastAsia="Times New Roman" w:cs="Times New Roman" w:hint="default"/>
        <w:b/>
        <w:bCs/>
        <w:i w:val="0"/>
        <w:iCs w:val="0"/>
        <w:spacing w:val="0"/>
        <w:w w:val="100"/>
        <w:sz w:val="26"/>
        <w:szCs w:val="26"/>
      </w:rPr>
    </w:lvl>
    <w:lvl w:ilvl="1">
      <w:start w:val="0"/>
      <w:numFmt w:val="bullet"/>
      <w:lvlText w:val="•"/>
      <w:lvlJc w:val="left"/>
      <w:pPr>
        <w:tabs>
          <w:tab w:val="num" w:pos="0"/>
        </w:tabs>
        <w:ind w:left="800" w:hanging="145"/>
      </w:pPr>
      <w:rPr>
        <w:rFonts w:ascii="Times New Roman" w:hAnsi="Times New Roman" w:eastAsia="Times New Roman" w:cs="Times New Roman" w:hint="default"/>
        <w:b w:val="0"/>
        <w:bCs w:val="0"/>
        <w:i w:val="0"/>
        <w:iCs w:val="0"/>
        <w:spacing w:val="0"/>
        <w:w w:val="100"/>
        <w:sz w:val="24"/>
        <w:szCs w:val="24"/>
      </w:rPr>
    </w:lvl>
    <w:lvl w:ilvl="2">
      <w:start w:val="0"/>
      <w:numFmt w:val="bullet"/>
      <w:lvlText w:val="•"/>
      <w:lvlJc w:val="left"/>
      <w:pPr>
        <w:tabs>
          <w:tab w:val="num" w:pos="0"/>
        </w:tabs>
        <w:ind w:left="1876" w:hanging="145"/>
      </w:pPr>
      <w:rPr>
        <w:rFonts w:hint="default"/>
      </w:rPr>
    </w:lvl>
    <w:lvl w:ilvl="3">
      <w:start w:val="0"/>
      <w:numFmt w:val="bullet"/>
      <w:lvlText w:val="•"/>
      <w:lvlJc w:val="left"/>
      <w:pPr>
        <w:tabs>
          <w:tab w:val="num" w:pos="0"/>
        </w:tabs>
        <w:ind w:left="2953" w:hanging="145"/>
      </w:pPr>
      <w:rPr>
        <w:rFonts w:hint="default"/>
      </w:rPr>
    </w:lvl>
    <w:lvl w:ilvl="4">
      <w:start w:val="0"/>
      <w:numFmt w:val="bullet"/>
      <w:lvlText w:val="•"/>
      <w:lvlJc w:val="left"/>
      <w:pPr>
        <w:tabs>
          <w:tab w:val="num" w:pos="0"/>
        </w:tabs>
        <w:ind w:left="4029" w:hanging="145"/>
      </w:pPr>
      <w:rPr>
        <w:rFonts w:hint="default"/>
      </w:rPr>
    </w:lvl>
    <w:lvl w:ilvl="5">
      <w:start w:val="0"/>
      <w:numFmt w:val="bullet"/>
      <w:lvlText w:val="•"/>
      <w:lvlJc w:val="left"/>
      <w:pPr>
        <w:tabs>
          <w:tab w:val="num" w:pos="0"/>
        </w:tabs>
        <w:ind w:left="5106" w:hanging="145"/>
      </w:pPr>
      <w:rPr>
        <w:rFonts w:hint="default"/>
      </w:rPr>
    </w:lvl>
    <w:lvl w:ilvl="6">
      <w:start w:val="0"/>
      <w:numFmt w:val="bullet"/>
      <w:lvlText w:val="•"/>
      <w:lvlJc w:val="left"/>
      <w:pPr>
        <w:tabs>
          <w:tab w:val="num" w:pos="0"/>
        </w:tabs>
        <w:ind w:left="6183" w:hanging="145"/>
      </w:pPr>
      <w:rPr>
        <w:rFonts w:hint="default"/>
      </w:rPr>
    </w:lvl>
    <w:lvl w:ilvl="7">
      <w:start w:val="0"/>
      <w:numFmt w:val="bullet"/>
      <w:lvlText w:val="•"/>
      <w:lvlJc w:val="left"/>
      <w:pPr>
        <w:tabs>
          <w:tab w:val="num" w:pos="0"/>
        </w:tabs>
        <w:ind w:left="7259" w:hanging="145"/>
      </w:pPr>
      <w:rPr>
        <w:rFonts w:hint="default"/>
      </w:rPr>
    </w:lvl>
    <w:lvl w:ilvl="8">
      <w:start w:val="0"/>
      <w:numFmt w:val="bullet"/>
      <w:lvlText w:val="•"/>
      <w:lvlJc w:val="left"/>
      <w:pPr>
        <w:tabs>
          <w:tab w:val="num" w:pos="0"/>
        </w:tabs>
        <w:ind w:left="8336" w:hanging="145"/>
      </w:pPr>
      <w:rPr>
        <w:rFonts w:hint="default"/>
      </w:rPr>
    </w:lvl>
  </w:abstractNum>
  <w:abstractNum w:abstractNumId="8">
    <w:nsid w:val="00000004"/>
    <w:multiLevelType w:val="hybridMultilevel"/>
    <w:tmpl w:val="00000000"/>
    <w:lvl w:ilvl="0">
      <w:start w:val="1"/>
      <w:numFmt w:val="decimal"/>
      <w:lvlRestart w:val="0"/>
      <w:lvlText w:val="%1."/>
      <w:lvlJc w:val="left"/>
      <w:pPr>
        <w:tabs>
          <w:tab w:val="num" w:pos="0"/>
        </w:tabs>
        <w:ind w:left="685" w:hanging="260"/>
      </w:pPr>
      <w:rPr>
        <w:rFonts w:ascii="Times New Roman" w:hAnsi="Times New Roman" w:eastAsia="Times New Roman" w:cs="Times New Roman" w:hint="default"/>
        <w:b/>
        <w:bCs/>
        <w:i w:val="0"/>
        <w:iCs w:val="0"/>
        <w:spacing w:val="0"/>
        <w:w w:val="100"/>
        <w:sz w:val="26"/>
        <w:szCs w:val="26"/>
      </w:rPr>
    </w:lvl>
    <w:lvl w:ilvl="1">
      <w:start w:val="0"/>
      <w:numFmt w:val="bullet"/>
      <w:lvlText w:val="•"/>
      <w:lvlJc w:val="left"/>
      <w:pPr>
        <w:tabs>
          <w:tab w:val="num" w:pos="0"/>
        </w:tabs>
        <w:ind w:left="800" w:hanging="145"/>
      </w:pPr>
      <w:rPr>
        <w:rFonts w:ascii="Times New Roman" w:hAnsi="Times New Roman" w:eastAsia="Times New Roman" w:cs="Times New Roman" w:hint="default"/>
        <w:b w:val="0"/>
        <w:bCs w:val="0"/>
        <w:i w:val="0"/>
        <w:iCs w:val="0"/>
        <w:spacing w:val="0"/>
        <w:w w:val="100"/>
        <w:sz w:val="24"/>
        <w:szCs w:val="24"/>
      </w:rPr>
    </w:lvl>
    <w:lvl w:ilvl="2">
      <w:start w:val="0"/>
      <w:numFmt w:val="bullet"/>
      <w:lvlText w:val="◦"/>
      <w:lvlJc w:val="left"/>
      <w:pPr>
        <w:tabs>
          <w:tab w:val="num" w:pos="0"/>
        </w:tabs>
        <w:ind w:left="1175" w:hanging="146"/>
      </w:pPr>
      <w:rPr>
        <w:rFonts w:ascii="Times New Roman" w:hAnsi="Times New Roman" w:eastAsia="Times New Roman" w:cs="Times New Roman" w:hint="default"/>
        <w:b w:val="0"/>
        <w:bCs w:val="0"/>
        <w:i w:val="0"/>
        <w:iCs w:val="0"/>
        <w:spacing w:val="0"/>
        <w:w w:val="100"/>
        <w:sz w:val="24"/>
        <w:szCs w:val="24"/>
      </w:rPr>
    </w:lvl>
    <w:lvl w:ilvl="3">
      <w:start w:val="0"/>
      <w:numFmt w:val="bullet"/>
      <w:lvlText w:val="•"/>
      <w:lvlJc w:val="left"/>
      <w:pPr>
        <w:tabs>
          <w:tab w:val="num" w:pos="0"/>
        </w:tabs>
        <w:ind w:left="2343" w:hanging="146"/>
      </w:pPr>
      <w:rPr>
        <w:rFonts w:hint="default"/>
      </w:rPr>
    </w:lvl>
    <w:lvl w:ilvl="4">
      <w:start w:val="0"/>
      <w:numFmt w:val="bullet"/>
      <w:lvlText w:val="•"/>
      <w:lvlJc w:val="left"/>
      <w:pPr>
        <w:tabs>
          <w:tab w:val="num" w:pos="0"/>
        </w:tabs>
        <w:ind w:left="3507" w:hanging="146"/>
      </w:pPr>
      <w:rPr>
        <w:rFonts w:hint="default"/>
      </w:rPr>
    </w:lvl>
    <w:lvl w:ilvl="5">
      <w:start w:val="0"/>
      <w:numFmt w:val="bullet"/>
      <w:lvlText w:val="•"/>
      <w:lvlJc w:val="left"/>
      <w:pPr>
        <w:tabs>
          <w:tab w:val="num" w:pos="0"/>
        </w:tabs>
        <w:ind w:left="4671" w:hanging="146"/>
      </w:pPr>
      <w:rPr>
        <w:rFonts w:hint="default"/>
      </w:rPr>
    </w:lvl>
    <w:lvl w:ilvl="6">
      <w:start w:val="0"/>
      <w:numFmt w:val="bullet"/>
      <w:lvlText w:val="•"/>
      <w:lvlJc w:val="left"/>
      <w:pPr>
        <w:tabs>
          <w:tab w:val="num" w:pos="0"/>
        </w:tabs>
        <w:ind w:left="5834" w:hanging="146"/>
      </w:pPr>
      <w:rPr>
        <w:rFonts w:hint="default"/>
      </w:rPr>
    </w:lvl>
    <w:lvl w:ilvl="7">
      <w:start w:val="0"/>
      <w:numFmt w:val="bullet"/>
      <w:lvlText w:val="•"/>
      <w:lvlJc w:val="left"/>
      <w:pPr>
        <w:tabs>
          <w:tab w:val="num" w:pos="0"/>
        </w:tabs>
        <w:ind w:left="6998" w:hanging="146"/>
      </w:pPr>
      <w:rPr>
        <w:rFonts w:hint="default"/>
      </w:rPr>
    </w:lvl>
    <w:lvl w:ilvl="8">
      <w:start w:val="0"/>
      <w:numFmt w:val="bullet"/>
      <w:lvlText w:val="•"/>
      <w:lvlJc w:val="left"/>
      <w:pPr>
        <w:tabs>
          <w:tab w:val="num" w:pos="0"/>
        </w:tabs>
        <w:ind w:left="8162" w:hanging="146"/>
      </w:pPr>
      <w:rPr>
        <w:rFonts w:hint="default"/>
      </w:rPr>
    </w:lvl>
  </w:abstractNum>
  <w:abstractNum w:abstractNumId="9">
    <w:nsid w:val="00000003"/>
    <w:multiLevelType w:val="hybridMultilevel"/>
    <w:tmpl w:val="00000000"/>
    <w:lvl w:ilvl="0">
      <w:start w:val="1"/>
      <w:numFmt w:val="decimal"/>
      <w:lvlRestart w:val="0"/>
      <w:lvlText w:val="%1."/>
      <w:lvlJc w:val="left"/>
      <w:pPr>
        <w:tabs>
          <w:tab w:val="num" w:pos="0"/>
        </w:tabs>
        <w:ind w:left="685" w:hanging="260"/>
      </w:pPr>
      <w:rPr>
        <w:rFonts w:ascii="Times New Roman" w:hAnsi="Times New Roman" w:eastAsia="Times New Roman" w:cs="Times New Roman" w:hint="default"/>
        <w:b/>
        <w:bCs/>
        <w:i w:val="0"/>
        <w:iCs w:val="0"/>
        <w:spacing w:val="0"/>
        <w:w w:val="100"/>
        <w:sz w:val="26"/>
        <w:szCs w:val="26"/>
      </w:rPr>
    </w:lvl>
    <w:lvl w:ilvl="1">
      <w:start w:val="0"/>
      <w:numFmt w:val="bullet"/>
      <w:lvlText w:val="•"/>
      <w:lvlJc w:val="left"/>
      <w:pPr>
        <w:tabs>
          <w:tab w:val="num" w:pos="0"/>
        </w:tabs>
        <w:ind w:left="800" w:hanging="145"/>
      </w:pPr>
      <w:rPr>
        <w:rFonts w:ascii="Times New Roman" w:hAnsi="Times New Roman" w:eastAsia="Times New Roman" w:cs="Times New Roman" w:hint="default"/>
        <w:b w:val="0"/>
        <w:bCs w:val="0"/>
        <w:i w:val="0"/>
        <w:iCs w:val="0"/>
        <w:spacing w:val="0"/>
        <w:w w:val="100"/>
        <w:sz w:val="24"/>
        <w:szCs w:val="24"/>
      </w:rPr>
    </w:lvl>
    <w:lvl w:ilvl="2">
      <w:start w:val="0"/>
      <w:numFmt w:val="bullet"/>
      <w:lvlText w:val="•"/>
      <w:lvlJc w:val="left"/>
      <w:pPr>
        <w:tabs>
          <w:tab w:val="num" w:pos="0"/>
        </w:tabs>
        <w:ind w:left="1876" w:hanging="145"/>
      </w:pPr>
      <w:rPr>
        <w:rFonts w:hint="default"/>
      </w:rPr>
    </w:lvl>
    <w:lvl w:ilvl="3">
      <w:start w:val="0"/>
      <w:numFmt w:val="bullet"/>
      <w:lvlText w:val="•"/>
      <w:lvlJc w:val="left"/>
      <w:pPr>
        <w:tabs>
          <w:tab w:val="num" w:pos="0"/>
        </w:tabs>
        <w:ind w:left="2953" w:hanging="145"/>
      </w:pPr>
      <w:rPr>
        <w:rFonts w:hint="default"/>
      </w:rPr>
    </w:lvl>
    <w:lvl w:ilvl="4">
      <w:start w:val="0"/>
      <w:numFmt w:val="bullet"/>
      <w:lvlText w:val="•"/>
      <w:lvlJc w:val="left"/>
      <w:pPr>
        <w:tabs>
          <w:tab w:val="num" w:pos="0"/>
        </w:tabs>
        <w:ind w:left="4029" w:hanging="145"/>
      </w:pPr>
      <w:rPr>
        <w:rFonts w:hint="default"/>
      </w:rPr>
    </w:lvl>
    <w:lvl w:ilvl="5">
      <w:start w:val="0"/>
      <w:numFmt w:val="bullet"/>
      <w:lvlText w:val="•"/>
      <w:lvlJc w:val="left"/>
      <w:pPr>
        <w:tabs>
          <w:tab w:val="num" w:pos="0"/>
        </w:tabs>
        <w:ind w:left="5106" w:hanging="145"/>
      </w:pPr>
      <w:rPr>
        <w:rFonts w:hint="default"/>
      </w:rPr>
    </w:lvl>
    <w:lvl w:ilvl="6">
      <w:start w:val="0"/>
      <w:numFmt w:val="bullet"/>
      <w:lvlText w:val="•"/>
      <w:lvlJc w:val="left"/>
      <w:pPr>
        <w:tabs>
          <w:tab w:val="num" w:pos="0"/>
        </w:tabs>
        <w:ind w:left="6183" w:hanging="145"/>
      </w:pPr>
      <w:rPr>
        <w:rFonts w:hint="default"/>
      </w:rPr>
    </w:lvl>
    <w:lvl w:ilvl="7">
      <w:start w:val="0"/>
      <w:numFmt w:val="bullet"/>
      <w:lvlText w:val="•"/>
      <w:lvlJc w:val="left"/>
      <w:pPr>
        <w:tabs>
          <w:tab w:val="num" w:pos="0"/>
        </w:tabs>
        <w:ind w:left="7259" w:hanging="145"/>
      </w:pPr>
      <w:rPr>
        <w:rFonts w:hint="default"/>
      </w:rPr>
    </w:lvl>
    <w:lvl w:ilvl="8">
      <w:start w:val="0"/>
      <w:numFmt w:val="bullet"/>
      <w:lvlText w:val="•"/>
      <w:lvlJc w:val="left"/>
      <w:pPr>
        <w:tabs>
          <w:tab w:val="num" w:pos="0"/>
        </w:tabs>
        <w:ind w:left="8336" w:hanging="145"/>
      </w:pPr>
      <w:rPr>
        <w:rFonts w:hint="default"/>
      </w:rPr>
    </w:lvl>
  </w:abstractNum>
  <w:abstractNum w:abstractNumId="10">
    <w:nsid w:val="00000002"/>
    <w:multiLevelType w:val="hybridMultilevel"/>
    <w:tmpl w:val="00000000"/>
    <w:lvl w:ilvl="0">
      <w:start w:val="6"/>
      <w:numFmt w:val="decimal"/>
      <w:lvlRestart w:val="0"/>
      <w:lvlText w:val="%1"/>
      <w:lvlJc w:val="left"/>
      <w:pPr>
        <w:tabs>
          <w:tab w:val="num" w:pos="0"/>
        </w:tabs>
        <w:ind w:left="610" w:hanging="490"/>
      </w:pPr>
      <w:rPr>
        <w:rFonts w:hint="default"/>
      </w:rPr>
    </w:lvl>
    <w:lvl w:ilvl="1">
      <w:start w:val="1"/>
      <w:numFmt w:val="decimal"/>
      <w:lvlText w:val="%1.%2."/>
      <w:lvlJc w:val="left"/>
      <w:pPr>
        <w:tabs>
          <w:tab w:val="num" w:pos="0"/>
        </w:tabs>
        <w:ind w:left="610" w:hanging="490"/>
      </w:pPr>
      <w:rPr>
        <w:rFonts w:ascii="Times New Roman" w:hAnsi="Times New Roman" w:eastAsia="Times New Roman" w:cs="Times New Roman" w:hint="default"/>
        <w:b/>
        <w:bCs/>
        <w:i w:val="0"/>
        <w:iCs w:val="0"/>
        <w:spacing w:val="0"/>
        <w:w w:val="100"/>
        <w:sz w:val="28"/>
        <w:szCs w:val="28"/>
      </w:rPr>
    </w:lvl>
    <w:lvl w:ilvl="2">
      <w:start w:val="0"/>
      <w:numFmt w:val="bullet"/>
      <w:lvlText w:val="•"/>
      <w:lvlJc w:val="left"/>
      <w:pPr>
        <w:tabs>
          <w:tab w:val="num" w:pos="0"/>
        </w:tabs>
        <w:ind w:left="480" w:hanging="145"/>
      </w:pPr>
      <w:rPr>
        <w:rFonts w:ascii="Times New Roman" w:hAnsi="Times New Roman" w:eastAsia="Times New Roman" w:cs="Times New Roman" w:hint="default"/>
        <w:b w:val="0"/>
        <w:bCs w:val="0"/>
        <w:i w:val="0"/>
        <w:iCs w:val="0"/>
        <w:spacing w:val="0"/>
        <w:w w:val="100"/>
        <w:sz w:val="24"/>
        <w:szCs w:val="24"/>
      </w:rPr>
    </w:lvl>
    <w:lvl w:ilvl="3">
      <w:start w:val="0"/>
      <w:numFmt w:val="bullet"/>
      <w:lvlText w:val="•"/>
      <w:lvlJc w:val="left"/>
      <w:pPr>
        <w:tabs>
          <w:tab w:val="num" w:pos="0"/>
        </w:tabs>
        <w:ind w:left="2624" w:hanging="145"/>
      </w:pPr>
      <w:rPr>
        <w:rFonts w:hint="default"/>
      </w:rPr>
    </w:lvl>
    <w:lvl w:ilvl="4">
      <w:start w:val="0"/>
      <w:numFmt w:val="bullet"/>
      <w:lvlText w:val="•"/>
      <w:lvlJc w:val="left"/>
      <w:pPr>
        <w:tabs>
          <w:tab w:val="num" w:pos="0"/>
        </w:tabs>
        <w:ind w:left="3626" w:hanging="145"/>
      </w:pPr>
      <w:rPr>
        <w:rFonts w:hint="default"/>
      </w:rPr>
    </w:lvl>
    <w:lvl w:ilvl="5">
      <w:start w:val="0"/>
      <w:numFmt w:val="bullet"/>
      <w:lvlText w:val="•"/>
      <w:lvlJc w:val="left"/>
      <w:pPr>
        <w:tabs>
          <w:tab w:val="num" w:pos="0"/>
        </w:tabs>
        <w:ind w:left="4628" w:hanging="145"/>
      </w:pPr>
      <w:rPr>
        <w:rFonts w:hint="default"/>
      </w:rPr>
    </w:lvl>
    <w:lvl w:ilvl="6">
      <w:start w:val="0"/>
      <w:numFmt w:val="bullet"/>
      <w:lvlText w:val="•"/>
      <w:lvlJc w:val="left"/>
      <w:pPr>
        <w:tabs>
          <w:tab w:val="num" w:pos="0"/>
        </w:tabs>
        <w:ind w:left="5630" w:hanging="145"/>
      </w:pPr>
      <w:rPr>
        <w:rFonts w:hint="default"/>
      </w:rPr>
    </w:lvl>
    <w:lvl w:ilvl="7">
      <w:start w:val="0"/>
      <w:numFmt w:val="bullet"/>
      <w:lvlText w:val="•"/>
      <w:lvlJc w:val="left"/>
      <w:pPr>
        <w:tabs>
          <w:tab w:val="num" w:pos="0"/>
        </w:tabs>
        <w:ind w:left="6633" w:hanging="145"/>
      </w:pPr>
      <w:rPr>
        <w:rFonts w:hint="default"/>
      </w:rPr>
    </w:lvl>
    <w:lvl w:ilvl="8">
      <w:start w:val="0"/>
      <w:numFmt w:val="bullet"/>
      <w:lvlText w:val="•"/>
      <w:lvlJc w:val="left"/>
      <w:pPr>
        <w:tabs>
          <w:tab w:val="num" w:pos="0"/>
        </w:tabs>
        <w:ind w:left="7635" w:hanging="145"/>
      </w:pPr>
      <w:rPr>
        <w:rFonts w:hint="default"/>
      </w:rPr>
    </w:lvl>
  </w:abstractNum>
  <w:abstractNum w:abstractNumId="11">
    <w:nsid w:val="00000001"/>
    <w:multiLevelType w:val="hybridMultilevel"/>
    <w:tmpl w:val="00000000"/>
    <w:lvl w:ilvl="0">
      <w:start w:val="1"/>
      <w:numFmt w:val="decimal"/>
      <w:lvlRestart w:val="0"/>
      <w:lvlText w:val="%1."/>
      <w:lvlJc w:val="left"/>
      <w:pPr>
        <w:tabs>
          <w:tab w:val="num" w:pos="0"/>
        </w:tabs>
        <w:ind w:left="347" w:hanging="227"/>
      </w:pPr>
      <w:rPr>
        <w:rFonts w:ascii="Times New Roman" w:hAnsi="Times New Roman" w:eastAsia="Times New Roman" w:cs="Times New Roman" w:hint="default"/>
        <w:b/>
        <w:bCs/>
        <w:i w:val="0"/>
        <w:iCs w:val="0"/>
        <w:spacing w:val="0"/>
        <w:w w:val="100"/>
        <w:sz w:val="24"/>
        <w:szCs w:val="24"/>
      </w:rPr>
    </w:lvl>
    <w:lvl w:ilvl="1">
      <w:start w:val="0"/>
      <w:numFmt w:val="bullet"/>
      <w:lvlText w:val="•"/>
      <w:lvlJc w:val="left"/>
      <w:pPr>
        <w:tabs>
          <w:tab w:val="num" w:pos="0"/>
        </w:tabs>
        <w:ind w:left="480" w:hanging="145"/>
      </w:pPr>
      <w:rPr>
        <w:rFonts w:ascii="Times New Roman" w:hAnsi="Times New Roman" w:eastAsia="Times New Roman" w:cs="Times New Roman" w:hint="default"/>
        <w:b w:val="0"/>
        <w:bCs w:val="0"/>
        <w:i w:val="0"/>
        <w:iCs w:val="0"/>
        <w:spacing w:val="0"/>
        <w:w w:val="100"/>
        <w:sz w:val="24"/>
        <w:szCs w:val="24"/>
      </w:rPr>
    </w:lvl>
    <w:lvl w:ilvl="2">
      <w:start w:val="0"/>
      <w:numFmt w:val="bullet"/>
      <w:lvlText w:val="•"/>
      <w:lvlJc w:val="left"/>
      <w:pPr>
        <w:tabs>
          <w:tab w:val="num" w:pos="0"/>
        </w:tabs>
        <w:ind w:left="1497" w:hanging="145"/>
      </w:pPr>
      <w:rPr>
        <w:rFonts w:hint="default"/>
      </w:rPr>
    </w:lvl>
    <w:lvl w:ilvl="3">
      <w:start w:val="0"/>
      <w:numFmt w:val="bullet"/>
      <w:lvlText w:val="•"/>
      <w:lvlJc w:val="left"/>
      <w:pPr>
        <w:tabs>
          <w:tab w:val="num" w:pos="0"/>
        </w:tabs>
        <w:ind w:left="2515" w:hanging="145"/>
      </w:pPr>
      <w:rPr>
        <w:rFonts w:hint="default"/>
      </w:rPr>
    </w:lvl>
    <w:lvl w:ilvl="4">
      <w:start w:val="0"/>
      <w:numFmt w:val="bullet"/>
      <w:lvlText w:val="•"/>
      <w:lvlJc w:val="left"/>
      <w:pPr>
        <w:tabs>
          <w:tab w:val="num" w:pos="0"/>
        </w:tabs>
        <w:ind w:left="3533" w:hanging="145"/>
      </w:pPr>
      <w:rPr>
        <w:rFonts w:hint="default"/>
      </w:rPr>
    </w:lvl>
    <w:lvl w:ilvl="5">
      <w:start w:val="0"/>
      <w:numFmt w:val="bullet"/>
      <w:lvlText w:val="•"/>
      <w:lvlJc w:val="left"/>
      <w:pPr>
        <w:tabs>
          <w:tab w:val="num" w:pos="0"/>
        </w:tabs>
        <w:ind w:left="4550" w:hanging="145"/>
      </w:pPr>
      <w:rPr>
        <w:rFonts w:hint="default"/>
      </w:rPr>
    </w:lvl>
    <w:lvl w:ilvl="6">
      <w:start w:val="0"/>
      <w:numFmt w:val="bullet"/>
      <w:lvlText w:val="•"/>
      <w:lvlJc w:val="left"/>
      <w:pPr>
        <w:tabs>
          <w:tab w:val="num" w:pos="0"/>
        </w:tabs>
        <w:ind w:left="5568" w:hanging="145"/>
      </w:pPr>
      <w:rPr>
        <w:rFonts w:hint="default"/>
      </w:rPr>
    </w:lvl>
    <w:lvl w:ilvl="7">
      <w:start w:val="0"/>
      <w:numFmt w:val="bullet"/>
      <w:lvlText w:val="•"/>
      <w:lvlJc w:val="left"/>
      <w:pPr>
        <w:tabs>
          <w:tab w:val="num" w:pos="0"/>
        </w:tabs>
        <w:ind w:left="6586" w:hanging="145"/>
      </w:pPr>
      <w:rPr>
        <w:rFonts w:hint="default"/>
      </w:rPr>
    </w:lvl>
    <w:lvl w:ilvl="8">
      <w:start w:val="0"/>
      <w:numFmt w:val="bullet"/>
      <w:lvlText w:val="•"/>
      <w:lvlJc w:val="left"/>
      <w:pPr>
        <w:tabs>
          <w:tab w:val="num" w:pos="0"/>
        </w:tabs>
        <w:ind w:left="7604" w:hanging="145"/>
      </w:pPr>
      <w:rPr>
        <w:rFonts w:hint="default"/>
      </w:rPr>
    </w:lvl>
  </w:abstractNum>
  <w:abstractNum w:abstractNumId="12">
    <w:nsid w:val="00000000"/>
    <w:multiLevelType w:val="hybridMultilevel"/>
    <w:tmpl w:val="00000000"/>
    <w:lvl w:ilvl="0">
      <w:start w:val="1"/>
      <w:numFmt w:val="decimal"/>
      <w:lvlRestart w:val="0"/>
      <w:lvlText w:val="%1."/>
      <w:lvlJc w:val="left"/>
      <w:pPr>
        <w:tabs>
          <w:tab w:val="num" w:pos="0"/>
        </w:tabs>
        <w:ind w:left="400" w:hanging="280"/>
      </w:pPr>
      <w:rPr>
        <w:rFonts w:ascii="Times New Roman" w:hAnsi="Times New Roman" w:eastAsia="Times New Roman" w:cs="Times New Roman" w:hint="default"/>
        <w:b/>
        <w:bCs/>
        <w:i w:val="0"/>
        <w:iCs w:val="0"/>
        <w:spacing w:val="0"/>
        <w:w w:val="100"/>
        <w:sz w:val="28"/>
        <w:szCs w:val="28"/>
      </w:rPr>
    </w:lvl>
    <w:lvl w:ilvl="1">
      <w:start w:val="0"/>
      <w:numFmt w:val="bullet"/>
      <w:lvlText w:val="•"/>
      <w:lvlJc w:val="left"/>
      <w:pPr>
        <w:tabs>
          <w:tab w:val="num" w:pos="0"/>
        </w:tabs>
        <w:ind w:left="480" w:hanging="145"/>
      </w:pPr>
      <w:rPr>
        <w:rFonts w:ascii="Times New Roman" w:hAnsi="Times New Roman" w:eastAsia="Times New Roman" w:cs="Times New Roman" w:hint="default"/>
        <w:b w:val="0"/>
        <w:bCs w:val="0"/>
        <w:i w:val="0"/>
        <w:iCs w:val="0"/>
        <w:spacing w:val="0"/>
        <w:w w:val="100"/>
        <w:sz w:val="24"/>
        <w:szCs w:val="24"/>
      </w:rPr>
    </w:lvl>
    <w:lvl w:ilvl="2">
      <w:start w:val="0"/>
      <w:numFmt w:val="bullet"/>
      <w:lvlText w:val="•"/>
      <w:lvlJc w:val="left"/>
      <w:pPr>
        <w:tabs>
          <w:tab w:val="num" w:pos="0"/>
        </w:tabs>
        <w:ind w:left="1497" w:hanging="145"/>
      </w:pPr>
      <w:rPr>
        <w:rFonts w:hint="default"/>
      </w:rPr>
    </w:lvl>
    <w:lvl w:ilvl="3">
      <w:start w:val="0"/>
      <w:numFmt w:val="bullet"/>
      <w:lvlText w:val="•"/>
      <w:lvlJc w:val="left"/>
      <w:pPr>
        <w:tabs>
          <w:tab w:val="num" w:pos="0"/>
        </w:tabs>
        <w:ind w:left="2515" w:hanging="145"/>
      </w:pPr>
      <w:rPr>
        <w:rFonts w:hint="default"/>
      </w:rPr>
    </w:lvl>
    <w:lvl w:ilvl="4">
      <w:start w:val="0"/>
      <w:numFmt w:val="bullet"/>
      <w:lvlText w:val="•"/>
      <w:lvlJc w:val="left"/>
      <w:pPr>
        <w:tabs>
          <w:tab w:val="num" w:pos="0"/>
        </w:tabs>
        <w:ind w:left="3533" w:hanging="145"/>
      </w:pPr>
      <w:rPr>
        <w:rFonts w:hint="default"/>
      </w:rPr>
    </w:lvl>
    <w:lvl w:ilvl="5">
      <w:start w:val="0"/>
      <w:numFmt w:val="bullet"/>
      <w:lvlText w:val="•"/>
      <w:lvlJc w:val="left"/>
      <w:pPr>
        <w:tabs>
          <w:tab w:val="num" w:pos="0"/>
        </w:tabs>
        <w:ind w:left="4550" w:hanging="145"/>
      </w:pPr>
      <w:rPr>
        <w:rFonts w:hint="default"/>
      </w:rPr>
    </w:lvl>
    <w:lvl w:ilvl="6">
      <w:start w:val="0"/>
      <w:numFmt w:val="bullet"/>
      <w:lvlText w:val="•"/>
      <w:lvlJc w:val="left"/>
      <w:pPr>
        <w:tabs>
          <w:tab w:val="num" w:pos="0"/>
        </w:tabs>
        <w:ind w:left="5568" w:hanging="145"/>
      </w:pPr>
      <w:rPr>
        <w:rFonts w:hint="default"/>
      </w:rPr>
    </w:lvl>
    <w:lvl w:ilvl="7">
      <w:start w:val="0"/>
      <w:numFmt w:val="bullet"/>
      <w:lvlText w:val="•"/>
      <w:lvlJc w:val="left"/>
      <w:pPr>
        <w:tabs>
          <w:tab w:val="num" w:pos="0"/>
        </w:tabs>
        <w:ind w:left="6586" w:hanging="145"/>
      </w:pPr>
      <w:rPr>
        <w:rFonts w:hint="default"/>
      </w:rPr>
    </w:lvl>
    <w:lvl w:ilvl="8">
      <w:start w:val="0"/>
      <w:numFmt w:val="bullet"/>
      <w:lvlText w:val="•"/>
      <w:lvlJc w:val="left"/>
      <w:pPr>
        <w:tabs>
          <w:tab w:val="num" w:pos="0"/>
        </w:tabs>
        <w:ind w:left="7604" w:hanging="145"/>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spacing w:before="0" w:after="0" w:line="240" w:lineRule="auto"/>
      <w:ind w:left="0" w:right="0"/>
      <w:jc w:val="left"/>
    </w:pPr>
    <w:rPr>
      <w:rFonts w:ascii="Times New Roman" w:eastAsia="Times New Roman" w:cs="Times New Roman" w:hAnsi="Times New Roman"/>
      <w:sz w:val="22"/>
      <w:szCs w:val="22"/>
      <w:lang w:val="en-US"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Body Text"/>
    <w:basedOn w:val="0"/>
    <w:rPr>
      <w:rFonts w:ascii="Times New Roman" w:eastAsia="Times New Roman" w:cs="Times New Roman" w:hAnsi="Times New Roman"/>
      <w:sz w:val="24"/>
      <w:szCs w:val="24"/>
      <w:lang w:val="en-US" w:eastAsia="en-US" w:bidi="ar-SA"/>
    </w:rPr>
  </w:style>
  <w:style w:type="paragraph" w:customStyle="1" w:styleId="16">
    <w:name w:val="Heading 1"/>
    <w:basedOn w:val="0"/>
    <w:pPr>
      <w:spacing w:before="135"/>
      <w:ind w:left="1033" w:right="1033"/>
      <w:jc w:val="center"/>
      <w:outlineLvl w:val="1"/>
    </w:pPr>
    <w:rPr>
      <w:rFonts w:ascii="Times New Roman" w:eastAsia="Times New Roman" w:cs="Times New Roman" w:hAnsi="Times New Roman"/>
      <w:b/>
      <w:bCs/>
      <w:sz w:val="36"/>
      <w:szCs w:val="36"/>
      <w:lang w:val="en-US" w:eastAsia="en-US" w:bidi="ar-SA"/>
    </w:rPr>
  </w:style>
  <w:style w:type="paragraph" w:customStyle="1" w:styleId="17">
    <w:name w:val="Heading 2"/>
    <w:basedOn w:val="0"/>
    <w:pPr>
      <w:ind w:left="425"/>
      <w:outlineLvl w:val="2"/>
    </w:pPr>
    <w:rPr>
      <w:rFonts w:ascii="Times New Roman" w:eastAsia="Times New Roman" w:cs="Times New Roman" w:hAnsi="Times New Roman"/>
      <w:b/>
      <w:bCs/>
      <w:sz w:val="28"/>
      <w:szCs w:val="28"/>
      <w:lang w:val="en-US" w:eastAsia="en-US" w:bidi="ar-SA"/>
    </w:rPr>
  </w:style>
  <w:style w:type="paragraph" w:customStyle="1" w:styleId="18">
    <w:name w:val="Heading 3"/>
    <w:basedOn w:val="0"/>
    <w:pPr>
      <w:ind w:left="685" w:hanging="260"/>
      <w:outlineLvl w:val="3"/>
    </w:pPr>
    <w:rPr>
      <w:rFonts w:ascii="Times New Roman" w:eastAsia="Times New Roman" w:cs="Times New Roman" w:hAnsi="Times New Roman"/>
      <w:b/>
      <w:bCs/>
      <w:sz w:val="26"/>
      <w:szCs w:val="26"/>
      <w:lang w:val="en-US" w:eastAsia="en-US" w:bidi="ar-SA"/>
    </w:rPr>
  </w:style>
  <w:style w:type="paragraph" w:customStyle="1" w:styleId="19">
    <w:name w:val="Heading 4"/>
    <w:basedOn w:val="0"/>
    <w:pPr>
      <w:ind w:left="120"/>
      <w:outlineLvl w:val="4"/>
    </w:pPr>
    <w:rPr>
      <w:rFonts w:ascii="Times New Roman" w:eastAsia="Times New Roman" w:cs="Times New Roman" w:hAnsi="Times New Roman"/>
      <w:b/>
      <w:bCs/>
      <w:sz w:val="24"/>
      <w:szCs w:val="24"/>
      <w:lang w:val="en-US" w:eastAsia="en-US" w:bidi="ar-SA"/>
    </w:rPr>
  </w:style>
  <w:style w:type="paragraph" w:styleId="20">
    <w:name w:val="Title"/>
    <w:basedOn w:val="0"/>
    <w:pPr>
      <w:spacing w:before="66"/>
      <w:ind w:left="1033" w:right="1033"/>
      <w:jc w:val="center"/>
    </w:pPr>
    <w:rPr>
      <w:rFonts w:ascii="Times New Roman" w:eastAsia="Times New Roman" w:cs="Times New Roman" w:hAnsi="Times New Roman"/>
      <w:b/>
      <w:bCs/>
      <w:sz w:val="40"/>
      <w:szCs w:val="40"/>
      <w:lang w:val="en-US" w:eastAsia="en-US" w:bidi="ar-SA"/>
    </w:rPr>
  </w:style>
  <w:style w:type="paragraph" w:customStyle="1" w:styleId="21">
    <w:name w:val="List Paragraph"/>
    <w:basedOn w:val="0"/>
    <w:pPr>
      <w:spacing w:before="204"/>
      <w:ind w:left="800" w:hanging="144"/>
    </w:pPr>
    <w:rPr>
      <w:rFonts w:ascii="Times New Roman" w:eastAsia="Times New Roman" w:cs="Times New Roman" w:hAnsi="Times New Roman"/>
      <w:lang w:val="en-US" w:eastAsia="en-US" w:bidi="ar-SA"/>
    </w:rPr>
  </w:style>
  <w:style w:type="paragraph" w:customStyle="1" w:styleId="22">
    <w:name w:val="Table Paragraph"/>
    <w:basedOn w:val="0"/>
    <w:pPr>
      <w:spacing w:before="202"/>
      <w:ind w:left="20"/>
      <w:jc w:val="center"/>
    </w:pPr>
    <w:rPr>
      <w:rFonts w:ascii="Arial MT" w:eastAsia="Arial MT" w:cs="Arial MT" w:hAnsi="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eg"/><Relationship Id="rId3" Type="http://schemas.openxmlformats.org/officeDocument/2006/relationships/footer" Target="footer1.xml"/><Relationship Id="rId4" Type="http://schemas.openxmlformats.org/officeDocument/2006/relationships/image" Target="media/38.jpeg"/><Relationship Id="rId5" Type="http://schemas.openxmlformats.org/officeDocument/2006/relationships/footer" Target="footer2.xml"/><Relationship Id="rId6" Type="http://schemas.openxmlformats.org/officeDocument/2006/relationships/image" Target="media/41.jpeg"/><Relationship Id="rId7" Type="http://schemas.openxmlformats.org/officeDocument/2006/relationships/footer" Target="footer3.xml"/><Relationship Id="rId8" Type="http://schemas.openxmlformats.org/officeDocument/2006/relationships/image" Target="media/44.jpeg"/><Relationship Id="rId9" Type="http://schemas.openxmlformats.org/officeDocument/2006/relationships/footer" Target="footer4.xml"/><Relationship Id="rId10" Type="http://schemas.openxmlformats.org/officeDocument/2006/relationships/image" Target="media/47.jpeg"/><Relationship Id="rId11" Type="http://schemas.openxmlformats.org/officeDocument/2006/relationships/footer" Target="footer5.xml"/><Relationship Id="rId12" Type="http://schemas.openxmlformats.org/officeDocument/2006/relationships/image" Target="media/50.jpeg"/><Relationship Id="rId13" Type="http://schemas.openxmlformats.org/officeDocument/2006/relationships/footer" Target="footer6.xml"/><Relationship Id="rId14" Type="http://schemas.openxmlformats.org/officeDocument/2006/relationships/image" Target="media/53.jpeg"/><Relationship Id="rId15" Type="http://schemas.openxmlformats.org/officeDocument/2006/relationships/footer" Target="footer7.xml"/><Relationship Id="rId16" Type="http://schemas.openxmlformats.org/officeDocument/2006/relationships/image" Target="media/56.jpeg"/><Relationship Id="rId17" Type="http://schemas.openxmlformats.org/officeDocument/2006/relationships/footer" Target="footer8.xml"/><Relationship Id="rId18" Type="http://schemas.openxmlformats.org/officeDocument/2006/relationships/image" Target="media/59.jpeg"/><Relationship Id="rId19" Type="http://schemas.openxmlformats.org/officeDocument/2006/relationships/footer" Target="footer9.xml"/><Relationship Id="rId20" Type="http://schemas.openxmlformats.org/officeDocument/2006/relationships/image" Target="media/62.jpeg"/><Relationship Id="rId21" Type="http://schemas.openxmlformats.org/officeDocument/2006/relationships/footer" Target="footer10.xml"/><Relationship Id="rId22" Type="http://schemas.openxmlformats.org/officeDocument/2006/relationships/image" Target="media/65.jpeg"/><Relationship Id="rId23" Type="http://schemas.openxmlformats.org/officeDocument/2006/relationships/footer" Target="footer11.xml"/><Relationship Id="rId24" Type="http://schemas.openxmlformats.org/officeDocument/2006/relationships/image" Target="media/68.jpeg"/><Relationship Id="rId25" Type="http://schemas.openxmlformats.org/officeDocument/2006/relationships/footer" Target="footer12.xml"/><Relationship Id="rId26" Type="http://schemas.openxmlformats.org/officeDocument/2006/relationships/image" Target="media/71.jpeg"/><Relationship Id="rId27" Type="http://schemas.openxmlformats.org/officeDocument/2006/relationships/footer" Target="footer13.xml"/><Relationship Id="rId28" Type="http://schemas.openxmlformats.org/officeDocument/2006/relationships/image" Target="media/74.jpeg"/><Relationship Id="rId29" Type="http://schemas.openxmlformats.org/officeDocument/2006/relationships/footer" Target="footer14.xml"/><Relationship Id="rId30" Type="http://schemas.openxmlformats.org/officeDocument/2006/relationships/image" Target="media/77.jpeg"/><Relationship Id="rId31" Type="http://schemas.openxmlformats.org/officeDocument/2006/relationships/footer" Target="footer15.xml"/><Relationship Id="rId32" Type="http://schemas.openxmlformats.org/officeDocument/2006/relationships/image" Target="media/80.jpeg"/><Relationship Id="rId33" Type="http://schemas.openxmlformats.org/officeDocument/2006/relationships/footer" Target="footer16.xml"/><Relationship Id="rId34" Type="http://schemas.openxmlformats.org/officeDocument/2006/relationships/footer" Target="footer17.xml"/><Relationship Id="rId35" Type="http://schemas.openxmlformats.org/officeDocument/2006/relationships/footer" Target="footer18.xml"/><Relationship Id="rId36" Type="http://schemas.openxmlformats.org/officeDocument/2006/relationships/footer" Target="footer19.xml"/><Relationship Id="rId37" Type="http://schemas.openxmlformats.org/officeDocument/2006/relationships/footer" Target="footer20.xml"/><Relationship Id="rId38" Type="http://schemas.openxmlformats.org/officeDocument/2006/relationships/footer" Target="footer21.xml"/><Relationship Id="rId39" Type="http://schemas.openxmlformats.org/officeDocument/2006/relationships/footer" Target="footer22.xml"/><Relationship Id="rId40" Type="http://schemas.openxmlformats.org/officeDocument/2006/relationships/footer" Target="footer23.xml"/><Relationship Id="rId41" Type="http://schemas.openxmlformats.org/officeDocument/2006/relationships/footer" Target="footer24.xml"/><Relationship Id="rId42" Type="http://schemas.openxmlformats.org/officeDocument/2006/relationships/footer" Target="footer25.xml"/><Relationship Id="rId43" Type="http://schemas.openxmlformats.org/officeDocument/2006/relationships/styles" Target="styles.xml"/><Relationship Id="rId44" Type="http://schemas.openxmlformats.org/officeDocument/2006/relationships/numbering" Target="numbering.xml"/><Relationship Id="rId45"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70</Pages>
  <Words>5515</Words>
  <Characters>34517</Characters>
  <Lines>1051</Lines>
  <Paragraphs>581</Paragraphs>
  <CharactersWithSpaces>39403</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created xsi:type="dcterms:W3CDTF">2026-05-14T12:14:49Z</dcterms:created>
  <dcterms:modified xsi:type="dcterms:W3CDTF">2026-05-14T09:47:44Z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2026-05-13T16:00:00Z</vt:filetime>
  </property>
  <property fmtid="{D5CDD505-2E9C-101B-9397-08002B2CF9AE}" pid="3" name="Producer">
    <vt:lpwstr>PyPDF2</vt:lpwstr>
  </property>
  <property fmtid="{D5CDD505-2E9C-101B-9397-08002B2CF9AE}" pid="4" name="LastSaved">
    <vt:filetime>2026-05-13T16:00:00Z</vt:filetime>
  </property>
</Properties>
</file>